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24920" w14:textId="77777777" w:rsidR="008F79BE" w:rsidRDefault="008F79BE">
      <w:pPr>
        <w:wordWrap w:val="0"/>
        <w:jc w:val="center"/>
        <w:rPr>
          <w:rFonts w:ascii="Arial" w:hAnsi="Arial" w:cs="Arial"/>
          <w:b/>
          <w:sz w:val="28"/>
          <w:szCs w:val="28"/>
        </w:rPr>
      </w:pPr>
      <w:r>
        <w:rPr>
          <w:rFonts w:ascii="Arial" w:hAnsi="宋体" w:cs="Arial"/>
          <w:b/>
          <w:sz w:val="28"/>
          <w:szCs w:val="28"/>
        </w:rPr>
        <w:t>物业管理委托合同</w:t>
      </w:r>
    </w:p>
    <w:p w14:paraId="153BF4D1" w14:textId="77777777" w:rsidR="008F79BE" w:rsidRDefault="008F79BE">
      <w:pPr>
        <w:wordWrap w:val="0"/>
        <w:jc w:val="center"/>
        <w:textAlignment w:val="baseline"/>
        <w:rPr>
          <w:rFonts w:ascii="Arial" w:hAnsi="Arial" w:cs="Arial"/>
          <w:szCs w:val="21"/>
        </w:rPr>
      </w:pPr>
      <w:r>
        <w:rPr>
          <w:rFonts w:ascii="Arial" w:hAnsi="宋体" w:cs="Arial"/>
          <w:szCs w:val="21"/>
        </w:rPr>
        <w:t xml:space="preserve">　第一章</w:t>
      </w:r>
      <w:r>
        <w:rPr>
          <w:rFonts w:ascii="Arial" w:hAnsi="Arial" w:cs="Arial"/>
          <w:szCs w:val="21"/>
        </w:rPr>
        <w:t xml:space="preserve">  </w:t>
      </w:r>
      <w:r>
        <w:rPr>
          <w:rFonts w:ascii="Arial" w:hAnsi="宋体" w:cs="Arial"/>
          <w:szCs w:val="21"/>
        </w:rPr>
        <w:t>总</w:t>
      </w:r>
      <w:r>
        <w:rPr>
          <w:rFonts w:ascii="Arial" w:hAnsi="Arial" w:cs="Arial"/>
          <w:szCs w:val="21"/>
        </w:rPr>
        <w:t xml:space="preserve"> </w:t>
      </w:r>
      <w:r>
        <w:rPr>
          <w:rFonts w:ascii="Arial" w:hAnsi="宋体" w:cs="Arial"/>
          <w:szCs w:val="21"/>
        </w:rPr>
        <w:t>则</w:t>
      </w:r>
      <w:r>
        <w:rPr>
          <w:rFonts w:ascii="Arial" w:hAnsi="Arial" w:cs="Arial"/>
          <w:szCs w:val="21"/>
        </w:rPr>
        <w:t xml:space="preserve"> </w:t>
      </w:r>
    </w:p>
    <w:p w14:paraId="382BC580" w14:textId="77777777" w:rsidR="008F79BE" w:rsidRDefault="008F79BE">
      <w:pPr>
        <w:wordWrap w:val="0"/>
        <w:jc w:val="left"/>
        <w:textAlignment w:val="baseline"/>
        <w:rPr>
          <w:rFonts w:ascii="Arial" w:hAnsi="Arial" w:cs="Arial" w:hint="eastAsia"/>
          <w:b/>
          <w:szCs w:val="21"/>
        </w:rPr>
      </w:pPr>
      <w:r>
        <w:rPr>
          <w:rFonts w:ascii="Arial" w:hAnsi="宋体" w:cs="Arial"/>
          <w:szCs w:val="21"/>
        </w:rPr>
        <w:t>第一条</w:t>
      </w:r>
      <w:r>
        <w:rPr>
          <w:rFonts w:ascii="Arial" w:hAnsi="Arial" w:cs="Arial"/>
          <w:szCs w:val="21"/>
        </w:rPr>
        <w:t xml:space="preserve"> </w:t>
      </w:r>
      <w:r>
        <w:rPr>
          <w:rFonts w:ascii="Arial" w:hAnsi="宋体" w:cs="Arial"/>
          <w:szCs w:val="21"/>
        </w:rPr>
        <w:t>本合同当事人</w:t>
      </w:r>
      <w:r>
        <w:rPr>
          <w:rFonts w:ascii="Arial" w:hAnsi="Arial" w:cs="Arial"/>
          <w:szCs w:val="21"/>
        </w:rPr>
        <w:br/>
      </w:r>
      <w:r>
        <w:rPr>
          <w:rFonts w:ascii="Arial" w:hAnsi="宋体" w:cs="Arial"/>
          <w:b/>
          <w:szCs w:val="21"/>
        </w:rPr>
        <w:t>委托方（以下简称甲方）：</w:t>
      </w:r>
      <w:r>
        <w:rPr>
          <w:rFonts w:ascii="Arial" w:hAnsi="Arial" w:cs="Arial" w:hint="eastAsia"/>
          <w:b/>
          <w:szCs w:val="21"/>
        </w:rPr>
        <w:t xml:space="preserve"> </w:t>
      </w:r>
    </w:p>
    <w:p w14:paraId="02449599" w14:textId="77777777" w:rsidR="008F79BE" w:rsidRDefault="008F79BE">
      <w:pPr>
        <w:wordWrap w:val="0"/>
        <w:jc w:val="left"/>
        <w:textAlignment w:val="baseline"/>
        <w:rPr>
          <w:rFonts w:ascii="Arial" w:hAnsi="宋体" w:cs="Arial"/>
          <w:b/>
          <w:szCs w:val="21"/>
        </w:rPr>
      </w:pPr>
      <w:r>
        <w:rPr>
          <w:rFonts w:ascii="Arial" w:hAnsi="宋体" w:cs="Arial"/>
          <w:b/>
          <w:szCs w:val="21"/>
        </w:rPr>
        <w:t>受托方（以下简称乙方）：</w:t>
      </w:r>
    </w:p>
    <w:p w14:paraId="1C2BB6BF" w14:textId="77777777" w:rsidR="008F79BE" w:rsidRDefault="008F79BE">
      <w:pPr>
        <w:wordWrap w:val="0"/>
        <w:jc w:val="left"/>
        <w:textAlignment w:val="baseline"/>
        <w:rPr>
          <w:rFonts w:ascii="Arial" w:hAnsi="Arial" w:cs="Arial"/>
          <w:szCs w:val="21"/>
        </w:rPr>
      </w:pPr>
      <w:r>
        <w:rPr>
          <w:rFonts w:ascii="Arial" w:hAnsi="宋体" w:cs="Arial"/>
          <w:szCs w:val="21"/>
        </w:rPr>
        <w:t>根据有关法律、法规，在自愿、平等、协商一致的基础上，甲方将委托乙方实行物业管理，订立本合同。</w:t>
      </w:r>
      <w:r>
        <w:rPr>
          <w:rFonts w:ascii="Arial" w:hAnsi="Arial" w:cs="Arial"/>
          <w:szCs w:val="21"/>
        </w:rPr>
        <w:br/>
      </w:r>
      <w:r>
        <w:rPr>
          <w:rFonts w:ascii="Arial" w:hAnsi="宋体" w:cs="Arial"/>
          <w:szCs w:val="21"/>
        </w:rPr>
        <w:t>第二条</w:t>
      </w:r>
      <w:r>
        <w:rPr>
          <w:rFonts w:ascii="Arial" w:hAnsi="Arial" w:cs="Arial"/>
          <w:szCs w:val="21"/>
        </w:rPr>
        <w:t xml:space="preserve"> </w:t>
      </w:r>
      <w:r>
        <w:rPr>
          <w:rFonts w:ascii="Arial" w:hAnsi="宋体" w:cs="Arial"/>
          <w:szCs w:val="21"/>
        </w:rPr>
        <w:t>物业基本情况</w:t>
      </w:r>
      <w:r>
        <w:rPr>
          <w:rFonts w:ascii="Arial" w:hAnsi="Arial" w:cs="Arial"/>
          <w:szCs w:val="21"/>
        </w:rPr>
        <w:br/>
      </w:r>
      <w:r>
        <w:rPr>
          <w:rFonts w:ascii="Arial" w:hAnsi="宋体" w:cs="Arial"/>
          <w:szCs w:val="21"/>
        </w:rPr>
        <w:t>物业类型：综合物业</w:t>
      </w:r>
    </w:p>
    <w:p w14:paraId="540E7EA7" w14:textId="77777777" w:rsidR="008F79BE" w:rsidRDefault="008F79BE">
      <w:pPr>
        <w:wordWrap w:val="0"/>
        <w:jc w:val="left"/>
        <w:textAlignment w:val="baseline"/>
        <w:rPr>
          <w:rFonts w:ascii="Arial" w:hAnsi="Arial" w:cs="Arial"/>
          <w:b/>
          <w:szCs w:val="21"/>
        </w:rPr>
      </w:pPr>
      <w:r>
        <w:rPr>
          <w:rFonts w:ascii="Arial" w:hAnsi="宋体" w:cs="Arial"/>
          <w:b/>
          <w:szCs w:val="21"/>
        </w:rPr>
        <w:t>服务单位及位置：</w:t>
      </w:r>
    </w:p>
    <w:p w14:paraId="4B1D9F2A" w14:textId="77777777" w:rsidR="008F79BE" w:rsidRDefault="008F79BE">
      <w:pPr>
        <w:pStyle w:val="ListParagraph"/>
        <w:wordWrap w:val="0"/>
        <w:ind w:leftChars="343" w:left="720" w:firstLineChars="0" w:firstLine="0"/>
        <w:jc w:val="left"/>
        <w:textAlignment w:val="baseline"/>
        <w:rPr>
          <w:rFonts w:ascii="Arial" w:hAnsi="Arial" w:cs="Arial" w:hint="eastAsia"/>
          <w:b/>
          <w:szCs w:val="21"/>
        </w:rPr>
      </w:pPr>
      <w:r>
        <w:rPr>
          <w:rFonts w:ascii="Arial" w:hAnsi="宋体" w:cs="Arial"/>
          <w:b/>
          <w:szCs w:val="21"/>
        </w:rPr>
        <w:t>服务单位：</w:t>
      </w:r>
      <w:r>
        <w:rPr>
          <w:rFonts w:ascii="Arial" w:hAnsi="宋体" w:cs="Arial" w:hint="eastAsia"/>
          <w:b/>
          <w:szCs w:val="21"/>
        </w:rPr>
        <w:t xml:space="preserve">      </w:t>
      </w:r>
    </w:p>
    <w:p w14:paraId="4A6FE792" w14:textId="77777777" w:rsidR="008F79BE" w:rsidRDefault="008F79BE">
      <w:pPr>
        <w:wordWrap w:val="0"/>
        <w:ind w:firstLineChars="350" w:firstLine="738"/>
        <w:rPr>
          <w:rFonts w:ascii="Arial" w:hAnsi="Arial" w:cs="Arial" w:hint="eastAsia"/>
          <w:b/>
          <w:szCs w:val="21"/>
        </w:rPr>
      </w:pPr>
      <w:r>
        <w:rPr>
          <w:rFonts w:ascii="Arial" w:hAnsi="宋体" w:cs="Arial"/>
          <w:b/>
          <w:szCs w:val="21"/>
        </w:rPr>
        <w:t>项目位置：</w:t>
      </w:r>
      <w:r>
        <w:rPr>
          <w:rFonts w:ascii="Arial" w:hAnsi="宋体" w:cs="Arial" w:hint="eastAsia"/>
          <w:b/>
          <w:szCs w:val="21"/>
        </w:rPr>
        <w:t xml:space="preserve">       </w:t>
      </w:r>
    </w:p>
    <w:p w14:paraId="4213B9A9" w14:textId="77777777" w:rsidR="008F79BE" w:rsidRDefault="008F79BE">
      <w:pPr>
        <w:wordWrap w:val="0"/>
        <w:jc w:val="left"/>
        <w:textAlignment w:val="baseline"/>
        <w:rPr>
          <w:rFonts w:ascii="Arial" w:hAnsi="Arial" w:cs="Arial"/>
          <w:szCs w:val="21"/>
        </w:rPr>
      </w:pPr>
      <w:r>
        <w:rPr>
          <w:rFonts w:ascii="Arial" w:hAnsi="宋体" w:cs="Arial"/>
          <w:szCs w:val="21"/>
        </w:rPr>
        <w:t>第三条</w:t>
      </w:r>
      <w:r>
        <w:rPr>
          <w:rFonts w:ascii="Arial" w:hAnsi="Arial" w:cs="Arial"/>
          <w:szCs w:val="21"/>
        </w:rPr>
        <w:t xml:space="preserve"> </w:t>
      </w:r>
      <w:r>
        <w:rPr>
          <w:rFonts w:ascii="Arial" w:hAnsi="宋体" w:cs="Arial"/>
          <w:szCs w:val="21"/>
        </w:rPr>
        <w:t>乙方提供服务的受益人为本物业的全体业主和物业使用人，本物业甲乙双方全体人员均应对履行本合同承担相应的责任和义务。</w:t>
      </w:r>
    </w:p>
    <w:p w14:paraId="09C65846" w14:textId="77777777" w:rsidR="008F79BE" w:rsidRDefault="008F79BE">
      <w:pPr>
        <w:wordWrap w:val="0"/>
        <w:jc w:val="center"/>
        <w:textAlignment w:val="baseline"/>
        <w:rPr>
          <w:rFonts w:ascii="Arial" w:hAnsi="Arial" w:cs="Arial"/>
          <w:szCs w:val="21"/>
        </w:rPr>
      </w:pPr>
      <w:r>
        <w:rPr>
          <w:rFonts w:ascii="Arial" w:hAnsi="宋体" w:cs="Arial"/>
          <w:szCs w:val="21"/>
        </w:rPr>
        <w:t>第二章</w:t>
      </w:r>
      <w:r>
        <w:rPr>
          <w:rFonts w:ascii="Arial" w:hAnsi="Arial" w:cs="Arial"/>
          <w:szCs w:val="21"/>
        </w:rPr>
        <w:t xml:space="preserve">  </w:t>
      </w:r>
      <w:r>
        <w:rPr>
          <w:rFonts w:ascii="Arial" w:hAnsi="宋体" w:cs="Arial"/>
          <w:szCs w:val="21"/>
        </w:rPr>
        <w:t>委托管理事项</w:t>
      </w:r>
    </w:p>
    <w:p w14:paraId="19351AAC" w14:textId="77777777" w:rsidR="008F79BE" w:rsidRDefault="008F79BE">
      <w:pPr>
        <w:wordWrap w:val="0"/>
        <w:jc w:val="left"/>
        <w:textAlignment w:val="baseline"/>
        <w:rPr>
          <w:rFonts w:ascii="Arial" w:hAnsi="Arial" w:cs="Arial" w:hint="eastAsia"/>
          <w:szCs w:val="21"/>
        </w:rPr>
      </w:pPr>
      <w:r>
        <w:rPr>
          <w:rFonts w:ascii="Arial" w:hAnsi="宋体" w:cs="Arial"/>
          <w:szCs w:val="21"/>
        </w:rPr>
        <w:t>第四条</w:t>
      </w:r>
      <w:r>
        <w:rPr>
          <w:rFonts w:ascii="Arial" w:hAnsi="宋体" w:cs="Arial" w:hint="eastAsia"/>
          <w:szCs w:val="21"/>
        </w:rPr>
        <w:t xml:space="preserve"> </w:t>
      </w:r>
      <w:r>
        <w:rPr>
          <w:rFonts w:ascii="Arial" w:hAnsi="Arial" w:cs="Arial"/>
          <w:szCs w:val="21"/>
        </w:rPr>
        <w:t xml:space="preserve"> </w:t>
      </w:r>
      <w:r>
        <w:rPr>
          <w:rFonts w:ascii="Arial" w:hAnsi="宋体" w:cs="Arial" w:hint="eastAsia"/>
          <w:szCs w:val="21"/>
        </w:rPr>
        <w:t>门店的</w:t>
      </w:r>
      <w:r>
        <w:rPr>
          <w:rFonts w:ascii="Arial" w:hAnsi="Arial" w:cs="Arial"/>
          <w:szCs w:val="21"/>
        </w:rPr>
        <w:t>门卫</w:t>
      </w:r>
      <w:r>
        <w:rPr>
          <w:rFonts w:ascii="Arial" w:hAnsi="Arial" w:cs="Arial" w:hint="eastAsia"/>
          <w:szCs w:val="21"/>
        </w:rPr>
        <w:t>登记和监控</w:t>
      </w:r>
      <w:r>
        <w:rPr>
          <w:rFonts w:ascii="Arial" w:hAnsi="Arial" w:cs="Arial"/>
          <w:szCs w:val="21"/>
        </w:rPr>
        <w:t>服务、巡逻服务、守护服务、车辆指挥管理、临时性任务</w:t>
      </w:r>
      <w:r>
        <w:rPr>
          <w:rFonts w:ascii="Arial" w:hAnsi="Arial" w:cs="Arial" w:hint="eastAsia"/>
          <w:szCs w:val="21"/>
        </w:rPr>
        <w:t>（如消防栓等异常检查）。</w:t>
      </w:r>
    </w:p>
    <w:p w14:paraId="254CF687" w14:textId="77777777" w:rsidR="008F79BE" w:rsidRDefault="008F79BE">
      <w:pPr>
        <w:wordWrap w:val="0"/>
        <w:jc w:val="left"/>
        <w:textAlignment w:val="baseline"/>
        <w:rPr>
          <w:rFonts w:ascii="Arial" w:hAnsi="Arial" w:cs="Arial"/>
          <w:szCs w:val="21"/>
        </w:rPr>
      </w:pPr>
      <w:r>
        <w:rPr>
          <w:rFonts w:ascii="Arial" w:hAnsi="宋体" w:cs="Arial"/>
          <w:szCs w:val="21"/>
        </w:rPr>
        <w:t>第</w:t>
      </w:r>
      <w:r>
        <w:rPr>
          <w:rFonts w:ascii="Arial" w:hAnsi="宋体" w:cs="Arial" w:hint="eastAsia"/>
          <w:szCs w:val="21"/>
        </w:rPr>
        <w:t>八</w:t>
      </w:r>
      <w:r>
        <w:rPr>
          <w:rFonts w:ascii="Arial" w:hAnsi="宋体" w:cs="Arial"/>
          <w:szCs w:val="21"/>
        </w:rPr>
        <w:t>条</w:t>
      </w:r>
      <w:r>
        <w:rPr>
          <w:rFonts w:ascii="Arial" w:hAnsi="Arial" w:cs="Arial"/>
          <w:szCs w:val="21"/>
        </w:rPr>
        <w:t xml:space="preserve"> </w:t>
      </w:r>
      <w:r>
        <w:rPr>
          <w:rFonts w:ascii="Arial" w:hAnsi="Arial" w:cs="Arial" w:hint="eastAsia"/>
          <w:szCs w:val="21"/>
        </w:rPr>
        <w:t xml:space="preserve"> </w:t>
      </w:r>
      <w:r>
        <w:rPr>
          <w:rFonts w:ascii="Arial" w:hAnsi="宋体" w:cs="Arial"/>
          <w:szCs w:val="21"/>
        </w:rPr>
        <w:t>物业服务内容及标准（见附件二）</w:t>
      </w:r>
    </w:p>
    <w:p w14:paraId="149A5BCF" w14:textId="77777777" w:rsidR="008F79BE" w:rsidRDefault="008F79BE">
      <w:pPr>
        <w:wordWrap w:val="0"/>
        <w:textAlignment w:val="baseline"/>
        <w:rPr>
          <w:rFonts w:ascii="Arial" w:hAnsi="Arial" w:cs="Arial"/>
          <w:color w:val="000000"/>
          <w:szCs w:val="21"/>
        </w:rPr>
      </w:pPr>
      <w:r>
        <w:rPr>
          <w:rFonts w:ascii="Arial" w:hAnsi="宋体" w:cs="Arial"/>
          <w:color w:val="000000"/>
          <w:szCs w:val="21"/>
        </w:rPr>
        <w:t>第</w:t>
      </w:r>
      <w:r>
        <w:rPr>
          <w:rFonts w:ascii="Arial" w:hAnsi="宋体" w:cs="Arial" w:hint="eastAsia"/>
          <w:color w:val="000000"/>
          <w:szCs w:val="21"/>
        </w:rPr>
        <w:t>九</w:t>
      </w:r>
      <w:r>
        <w:rPr>
          <w:rFonts w:ascii="Arial" w:hAnsi="宋体" w:cs="Arial"/>
          <w:color w:val="000000"/>
          <w:szCs w:val="21"/>
        </w:rPr>
        <w:t>条</w:t>
      </w:r>
      <w:r>
        <w:rPr>
          <w:rFonts w:ascii="Arial" w:hAnsi="Arial" w:cs="Arial"/>
          <w:color w:val="000000"/>
          <w:szCs w:val="21"/>
        </w:rPr>
        <w:t xml:space="preserve"> </w:t>
      </w:r>
      <w:r>
        <w:rPr>
          <w:rFonts w:ascii="Arial" w:hAnsi="Arial" w:cs="Arial" w:hint="eastAsia"/>
          <w:color w:val="000000"/>
          <w:szCs w:val="21"/>
        </w:rPr>
        <w:t xml:space="preserve"> </w:t>
      </w:r>
      <w:r>
        <w:rPr>
          <w:rFonts w:ascii="Arial" w:hAnsi="宋体" w:cs="Arial"/>
          <w:color w:val="000000"/>
          <w:szCs w:val="21"/>
        </w:rPr>
        <w:t>其它委托事项</w:t>
      </w:r>
    </w:p>
    <w:p w14:paraId="00C0C19C" w14:textId="77777777" w:rsidR="008F79BE" w:rsidRDefault="008F79BE">
      <w:pPr>
        <w:wordWrap w:val="0"/>
        <w:ind w:firstLineChars="200" w:firstLine="420"/>
        <w:textAlignment w:val="baseline"/>
        <w:rPr>
          <w:rFonts w:ascii="Arial" w:hAnsi="Arial" w:cs="Arial"/>
          <w:color w:val="000000"/>
          <w:szCs w:val="21"/>
        </w:rPr>
      </w:pPr>
      <w:r>
        <w:rPr>
          <w:rFonts w:ascii="Arial" w:hAnsi="宋体" w:cs="Arial"/>
          <w:color w:val="000000"/>
          <w:szCs w:val="21"/>
        </w:rPr>
        <w:t>对于本合同约定以外的其它服务，在甲方提出委托时，乙方可根据自身情况选择是否接受委托，如选择接受委托要合理收费。</w:t>
      </w:r>
      <w:r>
        <w:rPr>
          <w:rFonts w:ascii="Arial" w:hAnsi="宋体" w:cs="Arial" w:hint="eastAsia"/>
          <w:color w:val="000000"/>
          <w:szCs w:val="21"/>
        </w:rPr>
        <w:t>具体委托事项由甲乙双方另行书面确认。</w:t>
      </w:r>
    </w:p>
    <w:p w14:paraId="7DD033FE" w14:textId="77777777" w:rsidR="008F79BE" w:rsidRDefault="008F79BE">
      <w:pPr>
        <w:wordWrap w:val="0"/>
        <w:textAlignment w:val="baseline"/>
        <w:rPr>
          <w:rFonts w:ascii="Arial" w:hAnsi="宋体" w:cs="Arial"/>
          <w:szCs w:val="21"/>
        </w:rPr>
      </w:pPr>
      <w:r>
        <w:rPr>
          <w:rFonts w:ascii="Arial" w:hAnsi="宋体" w:cs="Arial"/>
          <w:szCs w:val="21"/>
        </w:rPr>
        <w:t>第十条</w:t>
      </w:r>
      <w:r>
        <w:rPr>
          <w:rFonts w:ascii="Arial" w:hAnsi="Arial" w:cs="Arial"/>
          <w:szCs w:val="21"/>
        </w:rPr>
        <w:t xml:space="preserve"> </w:t>
      </w:r>
      <w:r>
        <w:rPr>
          <w:rFonts w:ascii="Arial" w:hAnsi="宋体" w:cs="Arial" w:hint="eastAsia"/>
          <w:szCs w:val="21"/>
        </w:rPr>
        <w:t xml:space="preserve"> </w:t>
      </w:r>
      <w:r>
        <w:rPr>
          <w:rFonts w:ascii="Arial" w:hAnsi="宋体" w:cs="Arial"/>
          <w:szCs w:val="21"/>
        </w:rPr>
        <w:t>甲方有权按照《保安人员管理流程及话术》（见</w:t>
      </w:r>
      <w:r>
        <w:rPr>
          <w:rFonts w:ascii="Arial" w:hAnsi="宋体" w:cs="Arial" w:hint="eastAsia"/>
          <w:szCs w:val="21"/>
        </w:rPr>
        <w:t>附表四</w:t>
      </w:r>
      <w:r>
        <w:rPr>
          <w:rFonts w:ascii="Arial" w:hAnsi="宋体" w:cs="Arial"/>
          <w:szCs w:val="21"/>
        </w:rPr>
        <w:t>）对乙方进行培训，乙方必须按时参加。</w:t>
      </w:r>
    </w:p>
    <w:p w14:paraId="37678B90" w14:textId="77777777" w:rsidR="008F79BE" w:rsidRDefault="008F79BE">
      <w:pPr>
        <w:wordWrap w:val="0"/>
        <w:ind w:firstLine="420"/>
        <w:textAlignment w:val="baseline"/>
        <w:rPr>
          <w:rFonts w:ascii="Arial" w:hAnsi="宋体" w:cs="Arial" w:hint="eastAsia"/>
          <w:color w:val="FF0000"/>
          <w:szCs w:val="21"/>
          <w:u w:val="single"/>
        </w:rPr>
      </w:pPr>
      <w:r>
        <w:rPr>
          <w:rFonts w:ascii="Arial" w:hAnsi="宋体" w:cs="Arial" w:hint="eastAsia"/>
          <w:color w:val="FF0000"/>
          <w:szCs w:val="21"/>
        </w:rPr>
        <w:t>对于整改要求、处罚通知等文件，甲方可以书面形式或者电子邮件形式发送给乙方，乙方的联系地址为：</w:t>
      </w:r>
      <w:r>
        <w:rPr>
          <w:rFonts w:ascii="Arial" w:hAnsi="宋体" w:cs="Arial" w:hint="eastAsia"/>
          <w:color w:val="FF0000"/>
          <w:szCs w:val="21"/>
          <w:u w:val="single"/>
        </w:rPr>
        <w:t xml:space="preserve">        </w:t>
      </w:r>
      <w:r>
        <w:rPr>
          <w:rFonts w:ascii="Arial" w:hAnsi="宋体" w:cs="Arial"/>
          <w:color w:val="FF0000"/>
          <w:szCs w:val="21"/>
          <w:u w:val="single"/>
        </w:rPr>
        <w:t xml:space="preserve">            </w:t>
      </w:r>
      <w:r>
        <w:rPr>
          <w:rFonts w:ascii="Arial" w:hAnsi="宋体" w:cs="Arial"/>
          <w:color w:val="FF0000"/>
          <w:szCs w:val="21"/>
        </w:rPr>
        <w:t>；</w:t>
      </w:r>
      <w:r>
        <w:rPr>
          <w:rFonts w:ascii="Arial" w:hAnsi="宋体" w:cs="Arial" w:hint="eastAsia"/>
          <w:color w:val="FF0000"/>
          <w:szCs w:val="21"/>
        </w:rPr>
        <w:t>乙方有效通信邮箱为：</w:t>
      </w:r>
      <w:r>
        <w:rPr>
          <w:rFonts w:ascii="Arial" w:hAnsi="宋体" w:cs="Arial" w:hint="eastAsia"/>
          <w:color w:val="FF0000"/>
          <w:szCs w:val="21"/>
          <w:u w:val="single"/>
        </w:rPr>
        <w:t xml:space="preserve">         </w:t>
      </w:r>
      <w:r>
        <w:rPr>
          <w:rFonts w:ascii="Arial" w:hAnsi="宋体" w:cs="Arial"/>
          <w:color w:val="FF0000"/>
          <w:szCs w:val="21"/>
          <w:u w:val="single"/>
        </w:rPr>
        <w:t xml:space="preserve">            </w:t>
      </w:r>
      <w:r>
        <w:rPr>
          <w:rFonts w:ascii="Arial" w:hAnsi="宋体" w:cs="Arial"/>
          <w:color w:val="FF0000"/>
          <w:szCs w:val="21"/>
        </w:rPr>
        <w:t>。</w:t>
      </w:r>
      <w:r>
        <w:rPr>
          <w:rFonts w:ascii="Arial" w:hAnsi="宋体" w:cs="Arial" w:hint="eastAsia"/>
          <w:color w:val="FF0000"/>
          <w:szCs w:val="21"/>
        </w:rPr>
        <w:t>如前述联系方式发生变更，乙方应在变更后</w:t>
      </w:r>
      <w:r>
        <w:rPr>
          <w:rFonts w:ascii="Arial" w:hAnsi="宋体" w:cs="Arial" w:hint="eastAsia"/>
          <w:color w:val="FF0000"/>
          <w:szCs w:val="21"/>
        </w:rPr>
        <w:t>3</w:t>
      </w:r>
      <w:r>
        <w:rPr>
          <w:rFonts w:ascii="Arial" w:hAnsi="宋体" w:cs="Arial" w:hint="eastAsia"/>
          <w:color w:val="FF0000"/>
          <w:szCs w:val="21"/>
        </w:rPr>
        <w:t>日内书面告知甲方。</w:t>
      </w:r>
    </w:p>
    <w:p w14:paraId="1A61F519" w14:textId="77777777" w:rsidR="008F79BE" w:rsidRDefault="008F79BE">
      <w:pPr>
        <w:pStyle w:val="ListParagraph"/>
        <w:wordWrap w:val="0"/>
        <w:ind w:firstLineChars="0" w:firstLine="0"/>
        <w:jc w:val="center"/>
        <w:textAlignment w:val="baseline"/>
        <w:rPr>
          <w:rFonts w:ascii="Arial" w:hAnsi="Arial" w:cs="Arial" w:hint="eastAsia"/>
          <w:szCs w:val="21"/>
        </w:rPr>
      </w:pPr>
      <w:r>
        <w:rPr>
          <w:rFonts w:ascii="Arial" w:hAnsi="宋体" w:cs="Arial"/>
          <w:szCs w:val="21"/>
        </w:rPr>
        <w:t>第三章</w:t>
      </w:r>
      <w:r>
        <w:rPr>
          <w:rFonts w:ascii="Arial" w:hAnsi="Arial" w:cs="Arial"/>
          <w:szCs w:val="21"/>
        </w:rPr>
        <w:t xml:space="preserve">  </w:t>
      </w:r>
      <w:r>
        <w:rPr>
          <w:rFonts w:ascii="Arial" w:hAnsi="宋体" w:cs="Arial"/>
          <w:szCs w:val="21"/>
        </w:rPr>
        <w:t>合同金额</w:t>
      </w:r>
      <w:r>
        <w:rPr>
          <w:rFonts w:ascii="Arial" w:hAnsi="宋体" w:cs="Arial" w:hint="eastAsia"/>
          <w:szCs w:val="21"/>
        </w:rPr>
        <w:t>、</w:t>
      </w:r>
      <w:r>
        <w:rPr>
          <w:rFonts w:ascii="Arial" w:hAnsi="宋体" w:cs="Arial"/>
          <w:szCs w:val="21"/>
        </w:rPr>
        <w:t>付款方式</w:t>
      </w:r>
      <w:r>
        <w:rPr>
          <w:rFonts w:ascii="Arial" w:hAnsi="宋体" w:cs="Arial" w:hint="eastAsia"/>
          <w:szCs w:val="21"/>
        </w:rPr>
        <w:t>及价格调整</w:t>
      </w:r>
    </w:p>
    <w:p w14:paraId="3B047522" w14:textId="77777777" w:rsidR="008F79BE" w:rsidRDefault="008F79BE">
      <w:pPr>
        <w:wordWrap w:val="0"/>
        <w:jc w:val="left"/>
        <w:textAlignment w:val="baseline"/>
        <w:rPr>
          <w:rFonts w:ascii="Arial" w:hAnsi="Arial" w:cs="Arial"/>
          <w:color w:val="000000"/>
          <w:szCs w:val="21"/>
        </w:rPr>
      </w:pPr>
      <w:r>
        <w:rPr>
          <w:rFonts w:ascii="Arial" w:hAnsi="宋体" w:cs="Arial" w:hint="eastAsia"/>
          <w:color w:val="000000"/>
          <w:szCs w:val="21"/>
        </w:rPr>
        <w:t xml:space="preserve">1.  </w:t>
      </w:r>
      <w:r>
        <w:rPr>
          <w:rFonts w:ascii="Arial" w:hAnsi="宋体" w:cs="Arial"/>
          <w:color w:val="000000"/>
          <w:szCs w:val="21"/>
        </w:rPr>
        <w:t>本合同所涉及的物业管理服务费金额为人民币</w:t>
      </w:r>
      <w:r>
        <w:rPr>
          <w:rFonts w:ascii="Arial" w:hAnsi="Arial" w:cs="Arial"/>
          <w:color w:val="000000"/>
          <w:szCs w:val="21"/>
        </w:rPr>
        <w:t xml:space="preserve"> </w:t>
      </w:r>
      <w:r>
        <w:rPr>
          <w:rFonts w:ascii="Arial" w:hAnsi="Arial" w:cs="Arial" w:hint="eastAsia"/>
          <w:color w:val="000000"/>
          <w:szCs w:val="21"/>
          <w:u w:val="single"/>
        </w:rPr>
        <w:t xml:space="preserve"> </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元</w:t>
      </w:r>
      <w:r>
        <w:rPr>
          <w:rFonts w:ascii="Arial" w:hAnsi="Arial" w:cs="Arial"/>
          <w:color w:val="000000"/>
          <w:szCs w:val="21"/>
        </w:rPr>
        <w:t>/</w:t>
      </w:r>
      <w:r>
        <w:rPr>
          <w:rFonts w:ascii="Arial" w:hAnsi="宋体" w:cs="Arial"/>
          <w:color w:val="000000"/>
          <w:szCs w:val="21"/>
        </w:rPr>
        <w:t>年（大写</w:t>
      </w:r>
      <w:r>
        <w:rPr>
          <w:rFonts w:ascii="Arial" w:hAnsi="宋体" w:cs="Arial" w:hint="eastAsia"/>
          <w:color w:val="000000"/>
          <w:szCs w:val="21"/>
          <w:u w:val="single"/>
        </w:rPr>
        <w:t xml:space="preserve">  </w:t>
      </w:r>
      <w:r>
        <w:rPr>
          <w:rFonts w:ascii="Arial" w:hAnsi="宋体" w:cs="Arial"/>
          <w:color w:val="000000"/>
          <w:szCs w:val="21"/>
          <w:u w:val="single"/>
        </w:rPr>
        <w:t xml:space="preserve"> </w:t>
      </w:r>
      <w:r>
        <w:rPr>
          <w:rFonts w:ascii="Arial" w:hAnsi="宋体" w:cs="Arial" w:hint="eastAsia"/>
          <w:color w:val="000000"/>
          <w:szCs w:val="21"/>
          <w:u w:val="single"/>
        </w:rPr>
        <w:t xml:space="preserve">    </w:t>
      </w:r>
      <w:r>
        <w:rPr>
          <w:rFonts w:ascii="Arial" w:hAnsi="宋体" w:cs="Arial"/>
          <w:color w:val="000000"/>
          <w:szCs w:val="21"/>
        </w:rPr>
        <w:t>）。</w:t>
      </w:r>
      <w:r>
        <w:rPr>
          <w:rFonts w:ascii="Arial" w:hAnsi="宋体" w:cs="Arial" w:hint="eastAsia"/>
          <w:color w:val="000000"/>
          <w:szCs w:val="21"/>
        </w:rPr>
        <w:t>即</w:t>
      </w:r>
      <w:r>
        <w:rPr>
          <w:rFonts w:ascii="Arial" w:hAnsi="宋体" w:cs="Arial"/>
          <w:color w:val="000000"/>
          <w:szCs w:val="21"/>
        </w:rPr>
        <w:t>人民币</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元</w:t>
      </w:r>
      <w:r>
        <w:rPr>
          <w:rFonts w:ascii="Arial" w:hAnsi="Arial" w:cs="Arial"/>
          <w:color w:val="000000"/>
          <w:szCs w:val="21"/>
        </w:rPr>
        <w:t>/</w:t>
      </w:r>
      <w:r>
        <w:rPr>
          <w:rFonts w:ascii="Arial" w:hAnsi="宋体" w:cs="Arial"/>
          <w:color w:val="000000"/>
          <w:szCs w:val="21"/>
        </w:rPr>
        <w:t>月（大写：</w:t>
      </w:r>
      <w:r>
        <w:rPr>
          <w:rFonts w:ascii="Arial" w:hAnsi="宋体" w:cs="Arial" w:hint="eastAsia"/>
          <w:color w:val="000000"/>
          <w:szCs w:val="21"/>
          <w:u w:val="single"/>
        </w:rPr>
        <w:t xml:space="preserve">  </w:t>
      </w:r>
      <w:r>
        <w:rPr>
          <w:rFonts w:ascii="Arial" w:hAnsi="宋体" w:cs="Arial"/>
          <w:color w:val="000000"/>
          <w:szCs w:val="21"/>
          <w:u w:val="single"/>
        </w:rPr>
        <w:t xml:space="preserve"> </w:t>
      </w:r>
      <w:r>
        <w:rPr>
          <w:rFonts w:ascii="Arial" w:hAnsi="宋体" w:cs="Arial" w:hint="eastAsia"/>
          <w:color w:val="000000"/>
          <w:szCs w:val="21"/>
          <w:u w:val="single"/>
        </w:rPr>
        <w:t xml:space="preserve">      </w:t>
      </w:r>
      <w:r>
        <w:rPr>
          <w:rFonts w:ascii="Arial" w:hAnsi="宋体" w:cs="Arial"/>
          <w:color w:val="000000"/>
          <w:szCs w:val="21"/>
        </w:rPr>
        <w:t>）。</w:t>
      </w:r>
    </w:p>
    <w:p w14:paraId="350E63E8" w14:textId="77777777" w:rsidR="008F79BE" w:rsidRDefault="008F79BE">
      <w:pPr>
        <w:pStyle w:val="ListParagraph"/>
        <w:numPr>
          <w:ilvl w:val="0"/>
          <w:numId w:val="3"/>
        </w:numPr>
        <w:wordWrap w:val="0"/>
        <w:ind w:firstLineChars="0"/>
        <w:jc w:val="left"/>
        <w:textAlignment w:val="baseline"/>
        <w:rPr>
          <w:rFonts w:ascii="Arial" w:hAnsi="Arial" w:cs="Arial" w:hint="eastAsia"/>
          <w:color w:val="000000"/>
          <w:szCs w:val="21"/>
        </w:rPr>
      </w:pPr>
      <w:r>
        <w:rPr>
          <w:rFonts w:ascii="Arial" w:hAnsi="宋体" w:cs="Arial"/>
          <w:color w:val="000000"/>
          <w:szCs w:val="21"/>
        </w:rPr>
        <w:t>付款方式：</w:t>
      </w:r>
      <w:r>
        <w:rPr>
          <w:rFonts w:ascii="Arial" w:hAnsi="宋体" w:cs="Arial" w:hint="eastAsia"/>
          <w:color w:val="000000"/>
          <w:szCs w:val="21"/>
        </w:rPr>
        <w:t>每个月</w:t>
      </w:r>
      <w:r>
        <w:rPr>
          <w:rFonts w:ascii="Arial" w:hAnsi="宋体" w:cs="Arial" w:hint="eastAsia"/>
          <w:color w:val="000000"/>
          <w:szCs w:val="21"/>
        </w:rPr>
        <w:t>25</w:t>
      </w:r>
      <w:r>
        <w:rPr>
          <w:rFonts w:ascii="Arial" w:hAnsi="宋体" w:cs="Arial" w:hint="eastAsia"/>
          <w:color w:val="000000"/>
          <w:szCs w:val="21"/>
        </w:rPr>
        <w:t>日前乙方凭《承包服务月度考核评定表》的评定费用向甲方开具当月服务费的正式发票</w:t>
      </w:r>
      <w:r>
        <w:rPr>
          <w:rFonts w:ascii="Arial" w:hAnsi="宋体" w:cs="Arial"/>
          <w:color w:val="000000"/>
          <w:szCs w:val="21"/>
        </w:rPr>
        <w:t>，甲方于</w:t>
      </w:r>
      <w:r>
        <w:rPr>
          <w:rFonts w:ascii="Arial" w:hAnsi="宋体" w:cs="Arial" w:hint="eastAsia"/>
          <w:color w:val="000000"/>
          <w:szCs w:val="21"/>
        </w:rPr>
        <w:t>次</w:t>
      </w:r>
      <w:r>
        <w:rPr>
          <w:rFonts w:ascii="Arial" w:hAnsi="宋体" w:cs="Arial"/>
          <w:color w:val="000000"/>
          <w:szCs w:val="21"/>
        </w:rPr>
        <w:t>月</w:t>
      </w:r>
      <w:r>
        <w:rPr>
          <w:rFonts w:ascii="Arial" w:hAnsi="Arial" w:cs="Arial" w:hint="eastAsia"/>
          <w:color w:val="000000"/>
          <w:szCs w:val="21"/>
        </w:rPr>
        <w:t>2</w:t>
      </w:r>
      <w:r>
        <w:rPr>
          <w:rFonts w:ascii="Arial" w:hAnsi="Arial" w:cs="Arial"/>
          <w:color w:val="000000"/>
          <w:szCs w:val="21"/>
        </w:rPr>
        <w:t>5</w:t>
      </w:r>
      <w:r>
        <w:rPr>
          <w:rFonts w:ascii="Arial" w:hAnsi="宋体" w:cs="Arial"/>
          <w:color w:val="000000"/>
          <w:szCs w:val="21"/>
        </w:rPr>
        <w:t>日前以</w:t>
      </w:r>
      <w:r>
        <w:rPr>
          <w:rFonts w:ascii="Arial" w:hAnsi="宋体" w:cs="Arial" w:hint="eastAsia"/>
          <w:color w:val="000000"/>
          <w:szCs w:val="21"/>
        </w:rPr>
        <w:t>银行汇款</w:t>
      </w:r>
      <w:r>
        <w:rPr>
          <w:rFonts w:ascii="Arial" w:hAnsi="宋体" w:cs="Arial"/>
          <w:color w:val="000000"/>
          <w:szCs w:val="21"/>
        </w:rPr>
        <w:t>的形式向乙方支付</w:t>
      </w:r>
      <w:r>
        <w:rPr>
          <w:rFonts w:ascii="Arial" w:hAnsi="宋体" w:cs="Arial" w:hint="eastAsia"/>
          <w:color w:val="000000"/>
          <w:szCs w:val="21"/>
        </w:rPr>
        <w:t>上月</w:t>
      </w:r>
      <w:r>
        <w:rPr>
          <w:rFonts w:ascii="Arial" w:hAnsi="宋体" w:cs="Arial"/>
          <w:color w:val="000000"/>
          <w:szCs w:val="21"/>
        </w:rPr>
        <w:t>物业管理服务费。</w:t>
      </w:r>
    </w:p>
    <w:p w14:paraId="041B8ADC" w14:textId="77777777" w:rsidR="008F79BE" w:rsidRDefault="008F79BE">
      <w:pPr>
        <w:pStyle w:val="ad"/>
        <w:wordWrap w:val="0"/>
        <w:ind w:leftChars="0" w:hangingChars="200" w:hanging="420"/>
        <w:rPr>
          <w:rFonts w:ascii="Arial" w:eastAsia="黑体" w:hAnsi="Arial" w:cs="Arial" w:hint="eastAsia"/>
          <w:snapToGrid w:val="0"/>
          <w:color w:val="000000"/>
          <w:szCs w:val="21"/>
        </w:rPr>
      </w:pPr>
      <w:r>
        <w:rPr>
          <w:rFonts w:ascii="Arial" w:hAnsi="宋体" w:cs="Arial"/>
          <w:color w:val="000000"/>
          <w:szCs w:val="21"/>
        </w:rPr>
        <w:t>3</w:t>
      </w:r>
      <w:r>
        <w:rPr>
          <w:rFonts w:ascii="Arial" w:hAnsi="宋体" w:cs="Arial" w:hint="eastAsia"/>
          <w:color w:val="000000"/>
          <w:szCs w:val="21"/>
        </w:rPr>
        <w:t xml:space="preserve">.  </w:t>
      </w:r>
      <w:r>
        <w:rPr>
          <w:rFonts w:ascii="Arial" w:hAnsi="宋体" w:cs="Arial" w:hint="eastAsia"/>
          <w:color w:val="000000"/>
          <w:szCs w:val="21"/>
        </w:rPr>
        <w:t>价格调整：</w:t>
      </w:r>
      <w:r>
        <w:rPr>
          <w:rFonts w:ascii="Arial" w:hAnsi="宋体" w:cs="Arial"/>
          <w:color w:val="000000"/>
          <w:szCs w:val="21"/>
        </w:rPr>
        <w:t>本合同项下的价格将根据政府法律、法规、规章或政策等对最低工资</w:t>
      </w:r>
      <w:r>
        <w:rPr>
          <w:rFonts w:ascii="Arial" w:hAnsi="宋体" w:cs="Arial" w:hint="eastAsia"/>
          <w:color w:val="000000"/>
          <w:szCs w:val="21"/>
        </w:rPr>
        <w:t>、社保等基数</w:t>
      </w:r>
      <w:r>
        <w:rPr>
          <w:rFonts w:ascii="Arial" w:hAnsi="宋体" w:cs="Arial"/>
          <w:color w:val="000000"/>
          <w:szCs w:val="21"/>
        </w:rPr>
        <w:t>调整，即可调整</w:t>
      </w:r>
      <w:r>
        <w:rPr>
          <w:rFonts w:ascii="Arial" w:hAnsi="宋体" w:cs="Arial"/>
          <w:color w:val="000000"/>
          <w:szCs w:val="21"/>
        </w:rPr>
        <w:t>(</w:t>
      </w:r>
      <w:r>
        <w:rPr>
          <w:rFonts w:ascii="Arial" w:hAnsi="宋体" w:cs="Arial"/>
          <w:color w:val="000000"/>
          <w:szCs w:val="21"/>
        </w:rPr>
        <w:t>本合同参照</w:t>
      </w:r>
      <w:r>
        <w:rPr>
          <w:rFonts w:ascii="Arial" w:hAnsi="宋体" w:cs="Arial"/>
          <w:color w:val="000000"/>
          <w:szCs w:val="21"/>
        </w:rPr>
        <w:t xml:space="preserve">     </w:t>
      </w:r>
      <w:r>
        <w:rPr>
          <w:rFonts w:ascii="Arial" w:hAnsi="宋体" w:cs="Arial"/>
          <w:color w:val="000000"/>
          <w:szCs w:val="21"/>
        </w:rPr>
        <w:t>元的最低工资基数计算</w:t>
      </w:r>
      <w:r>
        <w:rPr>
          <w:rFonts w:ascii="Arial" w:hAnsi="宋体" w:cs="Arial" w:hint="eastAsia"/>
          <w:color w:val="000000"/>
          <w:szCs w:val="21"/>
        </w:rPr>
        <w:t>报价的</w:t>
      </w:r>
      <w:r>
        <w:rPr>
          <w:rFonts w:ascii="Arial" w:hAnsi="宋体" w:cs="Arial"/>
          <w:color w:val="000000"/>
          <w:szCs w:val="21"/>
        </w:rPr>
        <w:t>)</w:t>
      </w:r>
      <w:r>
        <w:rPr>
          <w:rFonts w:ascii="Arial" w:hAnsi="宋体" w:cs="Arial"/>
          <w:color w:val="000000"/>
          <w:szCs w:val="21"/>
        </w:rPr>
        <w:t>。</w:t>
      </w:r>
    </w:p>
    <w:p w14:paraId="2FAAC9A7" w14:textId="77777777" w:rsidR="008F79BE" w:rsidRDefault="008F79BE">
      <w:pPr>
        <w:wordWrap w:val="0"/>
        <w:jc w:val="center"/>
        <w:textAlignment w:val="baseline"/>
        <w:rPr>
          <w:rFonts w:ascii="Arial" w:hAnsi="Arial" w:cs="Arial"/>
          <w:color w:val="000000"/>
          <w:szCs w:val="21"/>
        </w:rPr>
      </w:pPr>
      <w:r>
        <w:rPr>
          <w:rFonts w:ascii="Arial" w:hAnsi="宋体" w:cs="Arial"/>
          <w:color w:val="000000"/>
          <w:szCs w:val="21"/>
        </w:rPr>
        <w:t>第四章</w:t>
      </w:r>
      <w:r>
        <w:rPr>
          <w:rFonts w:ascii="Arial" w:hAnsi="Arial" w:cs="Arial"/>
          <w:color w:val="000000"/>
          <w:szCs w:val="21"/>
        </w:rPr>
        <w:t xml:space="preserve"> </w:t>
      </w:r>
      <w:r>
        <w:rPr>
          <w:rFonts w:ascii="Arial" w:hAnsi="宋体" w:cs="Arial"/>
          <w:color w:val="000000"/>
          <w:szCs w:val="21"/>
        </w:rPr>
        <w:t>委托管理期限</w:t>
      </w:r>
    </w:p>
    <w:p w14:paraId="4606DA31" w14:textId="77777777" w:rsidR="008F79BE" w:rsidRDefault="008F79BE">
      <w:pPr>
        <w:wordWrap w:val="0"/>
        <w:jc w:val="left"/>
        <w:textAlignment w:val="baseline"/>
        <w:rPr>
          <w:rFonts w:ascii="Arial" w:hAnsi="Arial" w:cs="Arial" w:hint="eastAsia"/>
          <w:color w:val="000000"/>
          <w:szCs w:val="21"/>
        </w:rPr>
      </w:pPr>
      <w:r>
        <w:rPr>
          <w:rFonts w:ascii="Arial" w:hAnsi="宋体" w:cs="Arial"/>
          <w:color w:val="000000"/>
          <w:szCs w:val="21"/>
        </w:rPr>
        <w:t>第十</w:t>
      </w:r>
      <w:r>
        <w:rPr>
          <w:rFonts w:ascii="Arial" w:hAnsi="宋体" w:cs="Arial" w:hint="eastAsia"/>
          <w:color w:val="000000"/>
          <w:szCs w:val="21"/>
        </w:rPr>
        <w:t>一</w:t>
      </w:r>
      <w:r>
        <w:rPr>
          <w:rFonts w:ascii="Arial" w:hAnsi="宋体" w:cs="Arial"/>
          <w:color w:val="000000"/>
          <w:szCs w:val="21"/>
        </w:rPr>
        <w:t>条</w:t>
      </w:r>
      <w:r>
        <w:rPr>
          <w:rFonts w:ascii="Arial" w:hAnsi="Arial" w:cs="Arial"/>
          <w:color w:val="000000"/>
          <w:szCs w:val="21"/>
        </w:rPr>
        <w:t xml:space="preserve"> </w:t>
      </w:r>
      <w:r>
        <w:rPr>
          <w:rFonts w:ascii="Arial" w:hAnsi="宋体" w:cs="Arial"/>
          <w:color w:val="000000"/>
          <w:szCs w:val="21"/>
        </w:rPr>
        <w:t>委托管理期</w:t>
      </w:r>
      <w:r>
        <w:rPr>
          <w:rFonts w:ascii="Arial" w:hAnsi="Arial" w:cs="Arial"/>
          <w:color w:val="000000"/>
          <w:szCs w:val="21"/>
          <w:u w:val="single"/>
        </w:rPr>
        <w:t xml:space="preserve"> </w:t>
      </w:r>
      <w:r>
        <w:rPr>
          <w:rFonts w:ascii="Arial" w:hAnsi="宋体" w:cs="Arial" w:hint="eastAsia"/>
          <w:color w:val="000000"/>
          <w:szCs w:val="21"/>
          <w:u w:val="single"/>
        </w:rPr>
        <w:t xml:space="preserve">   </w:t>
      </w:r>
      <w:r>
        <w:rPr>
          <w:rFonts w:ascii="Arial" w:hAnsi="宋体" w:cs="Arial"/>
          <w:color w:val="000000"/>
          <w:szCs w:val="21"/>
          <w:u w:val="single"/>
        </w:rPr>
        <w:t xml:space="preserve"> </w:t>
      </w:r>
      <w:r>
        <w:rPr>
          <w:rFonts w:ascii="Arial" w:hAnsi="宋体" w:cs="Arial" w:hint="eastAsia"/>
          <w:color w:val="000000"/>
          <w:szCs w:val="21"/>
          <w:u w:val="single"/>
        </w:rPr>
        <w:t xml:space="preserve">  </w:t>
      </w:r>
      <w:r>
        <w:rPr>
          <w:rFonts w:ascii="Arial" w:hAnsi="Arial" w:cs="Arial"/>
          <w:color w:val="000000"/>
          <w:szCs w:val="21"/>
          <w:u w:val="single"/>
        </w:rPr>
        <w:t xml:space="preserve"> </w:t>
      </w:r>
      <w:r>
        <w:rPr>
          <w:rFonts w:ascii="Arial" w:hAnsi="宋体" w:cs="Arial"/>
          <w:color w:val="000000"/>
          <w:szCs w:val="21"/>
        </w:rPr>
        <w:t>年</w:t>
      </w:r>
      <w:r>
        <w:rPr>
          <w:rFonts w:ascii="Arial" w:hAnsi="宋体" w:cs="Arial" w:hint="eastAsia"/>
          <w:color w:val="000000"/>
          <w:szCs w:val="21"/>
        </w:rPr>
        <w:t>，</w:t>
      </w:r>
      <w:r>
        <w:rPr>
          <w:rFonts w:ascii="Arial" w:hAnsi="宋体" w:cs="Arial"/>
          <w:color w:val="000000"/>
          <w:szCs w:val="21"/>
        </w:rPr>
        <w:t>自</w:t>
      </w:r>
      <w:r>
        <w:rPr>
          <w:rFonts w:ascii="Arial" w:hAnsi="Arial" w:cs="Arial" w:hint="eastAsia"/>
          <w:color w:val="000000"/>
          <w:szCs w:val="21"/>
          <w:u w:val="single"/>
        </w:rPr>
        <w:t xml:space="preserve"> </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年</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月</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日起至</w:t>
      </w:r>
      <w:r>
        <w:rPr>
          <w:rFonts w:ascii="Arial" w:hAnsi="Arial" w:cs="Arial" w:hint="eastAsia"/>
          <w:color w:val="000000"/>
          <w:szCs w:val="21"/>
          <w:u w:val="single"/>
        </w:rPr>
        <w:t xml:space="preserve"> </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年</w:t>
      </w:r>
      <w:r>
        <w:rPr>
          <w:rFonts w:ascii="Arial" w:hAnsi="Arial" w:cs="Arial"/>
          <w:color w:val="000000"/>
          <w:szCs w:val="21"/>
        </w:rPr>
        <w:t xml:space="preserve"> </w:t>
      </w:r>
      <w:r>
        <w:rPr>
          <w:rFonts w:ascii="Arial" w:hAnsi="Arial" w:cs="Arial" w:hint="eastAsia"/>
          <w:color w:val="000000"/>
          <w:szCs w:val="21"/>
          <w:u w:val="single"/>
        </w:rPr>
        <w:t xml:space="preserve">  </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月</w:t>
      </w:r>
      <w:r>
        <w:rPr>
          <w:rFonts w:ascii="Arial" w:hAnsi="Arial" w:cs="Arial"/>
          <w:color w:val="000000"/>
          <w:szCs w:val="21"/>
        </w:rPr>
        <w:t xml:space="preserve"> </w:t>
      </w:r>
      <w:r>
        <w:rPr>
          <w:rFonts w:ascii="Arial" w:hAnsi="Arial" w:cs="Arial" w:hint="eastAsia"/>
          <w:color w:val="000000"/>
          <w:szCs w:val="21"/>
          <w:u w:val="single"/>
        </w:rPr>
        <w:t xml:space="preserve"> </w:t>
      </w:r>
      <w:r>
        <w:rPr>
          <w:rFonts w:ascii="Arial" w:hAnsi="Arial" w:cs="Arial"/>
          <w:color w:val="000000"/>
          <w:szCs w:val="21"/>
          <w:u w:val="single"/>
        </w:rPr>
        <w:t xml:space="preserve">  </w:t>
      </w:r>
      <w:r>
        <w:rPr>
          <w:rFonts w:ascii="Arial" w:hAnsi="Arial" w:cs="Arial" w:hint="eastAsia"/>
          <w:color w:val="000000"/>
          <w:szCs w:val="21"/>
          <w:u w:val="single"/>
        </w:rPr>
        <w:t xml:space="preserve"> </w:t>
      </w:r>
      <w:r>
        <w:rPr>
          <w:rFonts w:ascii="Arial" w:hAnsi="宋体" w:cs="Arial"/>
          <w:color w:val="000000"/>
          <w:szCs w:val="21"/>
        </w:rPr>
        <w:t>日</w:t>
      </w:r>
      <w:r>
        <w:rPr>
          <w:rFonts w:ascii="Arial" w:hAnsi="宋体" w:cs="Arial" w:hint="eastAsia"/>
          <w:color w:val="000000"/>
          <w:szCs w:val="21"/>
        </w:rPr>
        <w:t>。</w:t>
      </w:r>
    </w:p>
    <w:p w14:paraId="0FED716E" w14:textId="77777777" w:rsidR="008F79BE" w:rsidRDefault="008F79BE">
      <w:pPr>
        <w:wordWrap w:val="0"/>
        <w:jc w:val="center"/>
        <w:textAlignment w:val="baseline"/>
        <w:rPr>
          <w:rFonts w:ascii="Arial" w:hAnsi="Arial" w:cs="Arial"/>
          <w:szCs w:val="21"/>
        </w:rPr>
      </w:pPr>
      <w:r>
        <w:rPr>
          <w:rFonts w:ascii="Arial" w:hAnsi="宋体" w:cs="Arial"/>
          <w:szCs w:val="21"/>
        </w:rPr>
        <w:t>第五章</w:t>
      </w:r>
      <w:r>
        <w:rPr>
          <w:rFonts w:ascii="Arial" w:hAnsi="Arial" w:cs="Arial"/>
          <w:szCs w:val="21"/>
        </w:rPr>
        <w:t xml:space="preserve"> </w:t>
      </w:r>
      <w:r>
        <w:rPr>
          <w:rFonts w:ascii="Arial" w:hAnsi="宋体" w:cs="Arial"/>
          <w:szCs w:val="21"/>
        </w:rPr>
        <w:t>甲乙双方权利义务</w:t>
      </w:r>
    </w:p>
    <w:p w14:paraId="23254475" w14:textId="77777777" w:rsidR="008F79BE" w:rsidRDefault="008F79BE">
      <w:pPr>
        <w:wordWrap w:val="0"/>
        <w:jc w:val="left"/>
        <w:textAlignment w:val="baseline"/>
        <w:rPr>
          <w:rFonts w:ascii="Arial" w:hAnsi="宋体" w:cs="Arial" w:hint="eastAsia"/>
          <w:szCs w:val="21"/>
        </w:rPr>
      </w:pPr>
      <w:r>
        <w:rPr>
          <w:rFonts w:ascii="Arial" w:hAnsi="宋体" w:cs="Arial"/>
          <w:szCs w:val="21"/>
        </w:rPr>
        <w:t>第十</w:t>
      </w:r>
      <w:r>
        <w:rPr>
          <w:rFonts w:ascii="Arial" w:hAnsi="宋体" w:cs="Arial" w:hint="eastAsia"/>
          <w:szCs w:val="21"/>
        </w:rPr>
        <w:t>二</w:t>
      </w:r>
      <w:r>
        <w:rPr>
          <w:rFonts w:ascii="Arial" w:hAnsi="宋体" w:cs="Arial"/>
          <w:szCs w:val="21"/>
        </w:rPr>
        <w:t>条</w:t>
      </w:r>
      <w:r>
        <w:rPr>
          <w:rFonts w:ascii="Arial" w:hAnsi="Arial" w:cs="Arial"/>
          <w:szCs w:val="21"/>
        </w:rPr>
        <w:t xml:space="preserve"> </w:t>
      </w:r>
      <w:r>
        <w:rPr>
          <w:rFonts w:ascii="Arial" w:hAnsi="宋体" w:cs="Arial"/>
          <w:szCs w:val="21"/>
        </w:rPr>
        <w:t>甲方权利义务</w:t>
      </w:r>
      <w:r>
        <w:rPr>
          <w:rFonts w:ascii="Arial" w:hAnsi="Arial" w:cs="Arial"/>
          <w:szCs w:val="21"/>
        </w:rPr>
        <w:br/>
        <w:t>1</w:t>
      </w:r>
      <w:r>
        <w:rPr>
          <w:rFonts w:ascii="Arial" w:hAnsi="宋体" w:cs="Arial"/>
          <w:szCs w:val="21"/>
        </w:rPr>
        <w:t>、执行本合同的各项条款；</w:t>
      </w:r>
      <w:r>
        <w:rPr>
          <w:rFonts w:ascii="Arial" w:hAnsi="Arial" w:cs="Arial"/>
          <w:szCs w:val="21"/>
        </w:rPr>
        <w:br/>
        <w:t>2</w:t>
      </w:r>
      <w:r>
        <w:rPr>
          <w:rFonts w:ascii="Arial" w:hAnsi="宋体" w:cs="Arial"/>
          <w:szCs w:val="21"/>
        </w:rPr>
        <w:t>、监督乙方日常管理工作随时提出改进意见；</w:t>
      </w:r>
      <w:r>
        <w:rPr>
          <w:rFonts w:ascii="Arial" w:hAnsi="Arial" w:cs="Arial"/>
          <w:szCs w:val="21"/>
        </w:rPr>
        <w:br/>
        <w:t>3</w:t>
      </w:r>
      <w:r>
        <w:rPr>
          <w:rFonts w:ascii="Arial" w:hAnsi="宋体" w:cs="Arial"/>
          <w:szCs w:val="21"/>
        </w:rPr>
        <w:t>、负责提供乙方所需的工作条件，为乙方开展工作提供支持与方便；</w:t>
      </w:r>
      <w:r>
        <w:rPr>
          <w:rFonts w:ascii="Arial" w:hAnsi="Arial" w:cs="Arial"/>
          <w:szCs w:val="21"/>
        </w:rPr>
        <w:br/>
        <w:t>4</w:t>
      </w:r>
      <w:r>
        <w:rPr>
          <w:rFonts w:ascii="Arial" w:hAnsi="宋体" w:cs="Arial"/>
          <w:szCs w:val="21"/>
        </w:rPr>
        <w:t>、检查监督乙方管理工作的实施及制度的执行情况；</w:t>
      </w:r>
    </w:p>
    <w:p w14:paraId="67BFF885" w14:textId="77777777" w:rsidR="008F79BE" w:rsidRDefault="008F79BE">
      <w:pPr>
        <w:wordWrap w:val="0"/>
        <w:jc w:val="left"/>
        <w:textAlignment w:val="baseline"/>
        <w:rPr>
          <w:rFonts w:ascii="Arial" w:hAnsi="Arial" w:cs="Arial" w:hint="eastAsia"/>
          <w:szCs w:val="21"/>
        </w:rPr>
      </w:pPr>
      <w:r>
        <w:rPr>
          <w:rFonts w:ascii="Arial" w:hAnsi="宋体" w:cs="Arial" w:hint="eastAsia"/>
          <w:szCs w:val="21"/>
        </w:rPr>
        <w:t>5</w:t>
      </w:r>
      <w:r>
        <w:rPr>
          <w:rFonts w:ascii="Arial" w:hAnsi="宋体" w:cs="Arial" w:hint="eastAsia"/>
          <w:szCs w:val="21"/>
        </w:rPr>
        <w:t>、合同首月为磨合期，在磨合期运营中，如乙方提出岗位人员不足，甲方应与乙方协商次月增加岗位人员事宜。</w:t>
      </w:r>
    </w:p>
    <w:p w14:paraId="4AADF31D" w14:textId="77777777" w:rsidR="008F79BE" w:rsidRDefault="008F79BE">
      <w:pPr>
        <w:wordWrap w:val="0"/>
        <w:jc w:val="left"/>
        <w:textAlignment w:val="baseline"/>
        <w:rPr>
          <w:rFonts w:ascii="Arial" w:hAnsi="Arial" w:cs="Arial"/>
          <w:szCs w:val="21"/>
        </w:rPr>
      </w:pPr>
      <w:r>
        <w:rPr>
          <w:rFonts w:ascii="Arial" w:hAnsi="宋体" w:cs="Arial"/>
          <w:szCs w:val="21"/>
        </w:rPr>
        <w:t>第十</w:t>
      </w:r>
      <w:r>
        <w:rPr>
          <w:rFonts w:ascii="Arial" w:hAnsi="宋体" w:cs="Arial" w:hint="eastAsia"/>
          <w:szCs w:val="21"/>
        </w:rPr>
        <w:t>三</w:t>
      </w:r>
      <w:r>
        <w:rPr>
          <w:rFonts w:ascii="Arial" w:hAnsi="宋体" w:cs="Arial"/>
          <w:szCs w:val="21"/>
        </w:rPr>
        <w:t>条</w:t>
      </w:r>
      <w:r>
        <w:rPr>
          <w:rFonts w:ascii="Arial" w:hAnsi="Arial" w:cs="Arial"/>
          <w:szCs w:val="21"/>
        </w:rPr>
        <w:t xml:space="preserve"> </w:t>
      </w:r>
      <w:r>
        <w:rPr>
          <w:rFonts w:ascii="Arial" w:hAnsi="宋体" w:cs="Arial"/>
          <w:szCs w:val="21"/>
        </w:rPr>
        <w:t>乙方权利义务</w:t>
      </w:r>
      <w:r>
        <w:rPr>
          <w:rFonts w:ascii="Arial" w:hAnsi="Arial" w:cs="Arial"/>
          <w:szCs w:val="21"/>
        </w:rPr>
        <w:br/>
        <w:t>1</w:t>
      </w:r>
      <w:r>
        <w:rPr>
          <w:rFonts w:ascii="Arial" w:hAnsi="宋体" w:cs="Arial"/>
          <w:szCs w:val="21"/>
        </w:rPr>
        <w:t>、根据有关法律法规及本合同的约定，制订各岗位管理制度；</w:t>
      </w:r>
      <w:r>
        <w:rPr>
          <w:rFonts w:ascii="Arial" w:hAnsi="Arial" w:cs="Arial"/>
          <w:szCs w:val="21"/>
        </w:rPr>
        <w:br/>
        <w:t>2</w:t>
      </w:r>
      <w:r>
        <w:rPr>
          <w:rFonts w:ascii="Arial" w:hAnsi="宋体" w:cs="Arial"/>
          <w:szCs w:val="21"/>
        </w:rPr>
        <w:t>、乙方在甲方非工作时间内进行</w:t>
      </w:r>
      <w:r>
        <w:rPr>
          <w:rFonts w:ascii="Arial" w:hAnsi="宋体" w:cs="Arial" w:hint="eastAsia"/>
          <w:szCs w:val="21"/>
        </w:rPr>
        <w:t>物业</w:t>
      </w:r>
      <w:r>
        <w:rPr>
          <w:rFonts w:ascii="Arial" w:hAnsi="宋体" w:cs="Arial"/>
          <w:szCs w:val="21"/>
        </w:rPr>
        <w:t>管理及其它工作时应遵守甲方的保安制度；</w:t>
      </w:r>
    </w:p>
    <w:p w14:paraId="0E546F7D" w14:textId="77777777" w:rsidR="008F79BE" w:rsidRDefault="008F79BE">
      <w:pPr>
        <w:wordWrap w:val="0"/>
        <w:jc w:val="left"/>
        <w:textAlignment w:val="baseline"/>
        <w:rPr>
          <w:rFonts w:ascii="Arial" w:hAnsi="Arial" w:cs="Arial"/>
          <w:szCs w:val="21"/>
        </w:rPr>
      </w:pPr>
      <w:r>
        <w:rPr>
          <w:rFonts w:ascii="Arial" w:hAnsi="Arial" w:cs="Arial" w:hint="eastAsia"/>
          <w:szCs w:val="21"/>
        </w:rPr>
        <w:t>3</w:t>
      </w:r>
      <w:r>
        <w:rPr>
          <w:rFonts w:ascii="Arial" w:hAnsi="宋体" w:cs="Arial"/>
          <w:szCs w:val="21"/>
        </w:rPr>
        <w:t>、乙方现场所有服务人员应遵守甲方的各项管理制度（以甲方书面提供并经乙方签收的资料为准）；</w:t>
      </w:r>
    </w:p>
    <w:p w14:paraId="5845BA9E" w14:textId="77777777" w:rsidR="008F79BE" w:rsidRDefault="008F79BE">
      <w:pPr>
        <w:wordWrap w:val="0"/>
        <w:textAlignment w:val="baseline"/>
        <w:rPr>
          <w:rFonts w:ascii="Arial" w:hAnsi="Arial" w:cs="Arial"/>
          <w:szCs w:val="21"/>
        </w:rPr>
      </w:pPr>
      <w:r>
        <w:rPr>
          <w:rFonts w:ascii="Arial" w:hAnsi="Arial" w:cs="Arial" w:hint="eastAsia"/>
          <w:szCs w:val="21"/>
        </w:rPr>
        <w:t>4</w:t>
      </w:r>
      <w:r>
        <w:rPr>
          <w:rFonts w:ascii="Arial" w:hAnsi="宋体" w:cs="Arial"/>
          <w:szCs w:val="21"/>
        </w:rPr>
        <w:t>、在乙方人员不增加工时的前提下，积极配合并完成甲方交办的临时性工作，但由此产生的责任由甲方负责；因乙方人员自身过失造成的损失由乙方及其相关人员负责；</w:t>
      </w:r>
    </w:p>
    <w:p w14:paraId="06151FAF" w14:textId="77777777" w:rsidR="008F79BE" w:rsidRDefault="008F79BE">
      <w:pPr>
        <w:wordWrap w:val="0"/>
        <w:textAlignment w:val="baseline"/>
        <w:rPr>
          <w:rFonts w:ascii="Arial" w:hAnsi="Arial" w:cs="Arial"/>
          <w:szCs w:val="21"/>
        </w:rPr>
      </w:pPr>
      <w:r>
        <w:rPr>
          <w:rFonts w:ascii="Arial" w:hAnsi="Arial" w:cs="Arial" w:hint="eastAsia"/>
          <w:szCs w:val="21"/>
        </w:rPr>
        <w:t>5</w:t>
      </w:r>
      <w:r>
        <w:rPr>
          <w:rFonts w:ascii="Arial" w:hAnsi="宋体" w:cs="Arial"/>
          <w:szCs w:val="21"/>
        </w:rPr>
        <w:t>、乙方应将工作计划及工作量定期通知甲方，以便进行检查和监督；</w:t>
      </w:r>
    </w:p>
    <w:p w14:paraId="736D3FB5" w14:textId="77777777" w:rsidR="008F79BE" w:rsidRDefault="008F79BE">
      <w:pPr>
        <w:wordWrap w:val="0"/>
        <w:textAlignment w:val="baseline"/>
        <w:rPr>
          <w:rFonts w:ascii="Arial" w:hAnsi="宋体" w:cs="Arial" w:hint="eastAsia"/>
          <w:szCs w:val="21"/>
        </w:rPr>
      </w:pPr>
      <w:r>
        <w:rPr>
          <w:rFonts w:ascii="Arial" w:hAnsi="Arial" w:cs="Arial" w:hint="eastAsia"/>
          <w:szCs w:val="21"/>
        </w:rPr>
        <w:lastRenderedPageBreak/>
        <w:t>6</w:t>
      </w:r>
      <w:r>
        <w:rPr>
          <w:rFonts w:ascii="Arial" w:hAnsi="宋体" w:cs="Arial"/>
          <w:szCs w:val="21"/>
        </w:rPr>
        <w:t>、乙方应按照甲方要求参加甲方组织的各项培训、演习；</w:t>
      </w:r>
    </w:p>
    <w:p w14:paraId="4131F95E" w14:textId="77777777" w:rsidR="008F79BE" w:rsidRDefault="008F79BE">
      <w:pPr>
        <w:wordWrap w:val="0"/>
        <w:textAlignment w:val="baseline"/>
        <w:rPr>
          <w:rFonts w:ascii="Arial" w:hAnsi="宋体" w:cs="Arial" w:hint="eastAsia"/>
          <w:szCs w:val="21"/>
        </w:rPr>
      </w:pPr>
      <w:r>
        <w:rPr>
          <w:rFonts w:ascii="Arial" w:hAnsi="宋体" w:cs="Arial" w:hint="eastAsia"/>
          <w:szCs w:val="21"/>
        </w:rPr>
        <w:t>7</w:t>
      </w:r>
      <w:r>
        <w:rPr>
          <w:rFonts w:ascii="Arial" w:hAnsi="宋体" w:cs="Arial" w:hint="eastAsia"/>
          <w:szCs w:val="21"/>
        </w:rPr>
        <w:t>、乙方在磨合期实际岗位操作如发现岗位人员不足，可以向甲方提出与于次月增加岗位人员的需求。</w:t>
      </w:r>
    </w:p>
    <w:p w14:paraId="3538534E" w14:textId="77777777" w:rsidR="008F79BE" w:rsidRDefault="008F79BE">
      <w:pPr>
        <w:wordWrap w:val="0"/>
        <w:textAlignment w:val="baseline"/>
        <w:rPr>
          <w:rFonts w:ascii="Arial" w:hAnsi="宋体" w:cs="Arial" w:hint="eastAsia"/>
          <w:szCs w:val="21"/>
        </w:rPr>
      </w:pPr>
      <w:r>
        <w:rPr>
          <w:rFonts w:ascii="Arial" w:hAnsi="宋体" w:cs="Arial" w:hint="eastAsia"/>
          <w:szCs w:val="21"/>
        </w:rPr>
        <w:t>8</w:t>
      </w:r>
      <w:r>
        <w:rPr>
          <w:rFonts w:ascii="Arial" w:hAnsi="宋体" w:cs="Arial" w:hint="eastAsia"/>
          <w:szCs w:val="21"/>
        </w:rPr>
        <w:t>、甲方标检前，乙方日常清洁不达标所带来的人员或工时费用的增加由乙方承担，如标检时由于保安、保洁做得不到位导致扣分罚款，应由乙方承担全部责任。</w:t>
      </w:r>
    </w:p>
    <w:p w14:paraId="4CE0AE1A" w14:textId="77777777" w:rsidR="008F79BE" w:rsidRDefault="008F79BE">
      <w:pPr>
        <w:wordWrap w:val="0"/>
        <w:textAlignment w:val="baseline"/>
        <w:rPr>
          <w:rFonts w:ascii="Arial" w:hAnsi="宋体" w:cs="Arial"/>
          <w:color w:val="FF0000"/>
          <w:szCs w:val="21"/>
        </w:rPr>
      </w:pPr>
      <w:r>
        <w:rPr>
          <w:rFonts w:ascii="Arial" w:hAnsi="宋体" w:cs="Arial" w:hint="eastAsia"/>
          <w:color w:val="FF0000"/>
          <w:szCs w:val="21"/>
        </w:rPr>
        <w:t>9</w:t>
      </w:r>
      <w:r>
        <w:rPr>
          <w:rFonts w:ascii="Arial" w:hAnsi="宋体" w:cs="Arial" w:hint="eastAsia"/>
          <w:color w:val="FF0000"/>
          <w:szCs w:val="21"/>
        </w:rPr>
        <w:t>、乙方保安人员应当严格遵守附件四《车辆放行管理规定》对甲方经营区域内的车辆放行，乙方保安人员违规放行车辆的，每发现一次，甲方有权要求乙方承担</w:t>
      </w:r>
      <w:r>
        <w:rPr>
          <w:rFonts w:ascii="Arial" w:hAnsi="宋体" w:cs="Arial"/>
          <w:color w:val="FF0000"/>
          <w:szCs w:val="21"/>
        </w:rPr>
        <w:t>500</w:t>
      </w:r>
      <w:r>
        <w:rPr>
          <w:rFonts w:ascii="Arial" w:hAnsi="宋体" w:cs="Arial" w:hint="eastAsia"/>
          <w:color w:val="FF0000"/>
          <w:szCs w:val="21"/>
        </w:rPr>
        <w:t>元罚金，从当月物业管理服务费用中直接扣除。</w:t>
      </w:r>
    </w:p>
    <w:p w14:paraId="62840252" w14:textId="77777777" w:rsidR="008F79BE" w:rsidRDefault="008F79BE">
      <w:pPr>
        <w:wordWrap w:val="0"/>
        <w:textAlignment w:val="baseline"/>
        <w:rPr>
          <w:rFonts w:ascii="Arial" w:hAnsi="宋体" w:cs="Arial"/>
          <w:color w:val="FF0000"/>
          <w:szCs w:val="21"/>
        </w:rPr>
      </w:pPr>
      <w:r>
        <w:rPr>
          <w:rFonts w:ascii="Arial" w:hAnsi="宋体" w:cs="Arial" w:hint="eastAsia"/>
          <w:color w:val="FF0000"/>
          <w:szCs w:val="21"/>
        </w:rPr>
        <w:t xml:space="preserve">   </w:t>
      </w:r>
      <w:r>
        <w:rPr>
          <w:rFonts w:ascii="Arial" w:hAnsi="宋体" w:cs="Arial" w:hint="eastAsia"/>
          <w:color w:val="FF0000"/>
          <w:szCs w:val="21"/>
        </w:rPr>
        <w:t>乙方保安人员应当克尽安保义务，严防甲方经营区域内的车辆出现盗抢、毁损事故。</w:t>
      </w:r>
    </w:p>
    <w:p w14:paraId="7D59ECAF" w14:textId="77777777" w:rsidR="008F79BE" w:rsidRDefault="008F79BE">
      <w:pPr>
        <w:wordWrap w:val="0"/>
        <w:textAlignment w:val="baseline"/>
        <w:rPr>
          <w:rFonts w:ascii="Arial" w:hAnsi="宋体" w:cs="Arial" w:hint="eastAsia"/>
          <w:color w:val="FF0000"/>
          <w:szCs w:val="21"/>
        </w:rPr>
      </w:pPr>
      <w:r>
        <w:rPr>
          <w:rFonts w:ascii="Arial" w:hAnsi="宋体" w:cs="Arial" w:hint="eastAsia"/>
          <w:color w:val="FF0000"/>
          <w:szCs w:val="21"/>
        </w:rPr>
        <w:t xml:space="preserve">   </w:t>
      </w:r>
      <w:r>
        <w:rPr>
          <w:rFonts w:ascii="Arial" w:hAnsi="宋体" w:cs="Arial" w:hint="eastAsia"/>
          <w:color w:val="FF0000"/>
          <w:szCs w:val="21"/>
        </w:rPr>
        <w:t>如因乙方保安人员违规放行车辆、</w:t>
      </w:r>
      <w:r>
        <w:rPr>
          <w:rFonts w:ascii="Arial" w:hAnsi="宋体" w:cs="Arial"/>
          <w:color w:val="FF0000"/>
          <w:szCs w:val="21"/>
        </w:rPr>
        <w:t>或在甲方经营区域</w:t>
      </w:r>
      <w:r>
        <w:rPr>
          <w:rFonts w:ascii="Arial" w:hAnsi="宋体" w:cs="Arial" w:hint="eastAsia"/>
          <w:color w:val="FF0000"/>
          <w:szCs w:val="21"/>
        </w:rPr>
        <w:t>内发生</w:t>
      </w:r>
      <w:r>
        <w:rPr>
          <w:rFonts w:ascii="Arial" w:hAnsi="宋体" w:cs="Arial"/>
          <w:color w:val="FF0000"/>
          <w:szCs w:val="21"/>
        </w:rPr>
        <w:t>车辆盗抢、毁损事件</w:t>
      </w:r>
      <w:r>
        <w:rPr>
          <w:rFonts w:ascii="Arial" w:hAnsi="宋体" w:cs="Arial" w:hint="eastAsia"/>
          <w:color w:val="FF0000"/>
          <w:szCs w:val="21"/>
        </w:rPr>
        <w:t>经公安</w:t>
      </w:r>
      <w:r>
        <w:rPr>
          <w:rFonts w:ascii="Arial" w:hAnsi="宋体" w:cs="Arial"/>
          <w:color w:val="FF0000"/>
          <w:szCs w:val="21"/>
        </w:rPr>
        <w:t>机关或</w:t>
      </w:r>
      <w:r>
        <w:rPr>
          <w:rFonts w:ascii="Arial" w:hAnsi="宋体" w:cs="Arial" w:hint="eastAsia"/>
          <w:color w:val="FF0000"/>
          <w:szCs w:val="21"/>
        </w:rPr>
        <w:t>司法机关认定系</w:t>
      </w:r>
      <w:r>
        <w:rPr>
          <w:rFonts w:ascii="Arial" w:hAnsi="宋体" w:cs="Arial"/>
          <w:color w:val="FF0000"/>
          <w:szCs w:val="21"/>
        </w:rPr>
        <w:t>乙方过错的，</w:t>
      </w:r>
      <w:r>
        <w:rPr>
          <w:rFonts w:ascii="Arial" w:hAnsi="宋体" w:cs="Arial" w:hint="eastAsia"/>
          <w:color w:val="FF0000"/>
          <w:szCs w:val="21"/>
        </w:rPr>
        <w:t>甲方有权要求乙方承担由此给甲方造成的全部损失（包括但不限于甲方的直接财产损失、新车及售后维修车辆的应收账款损失、甲方赔偿第三者的财产损失、甲方维权的诉讼费、仲裁费、律师费）。</w:t>
      </w:r>
    </w:p>
    <w:p w14:paraId="7DDA012A" w14:textId="77777777" w:rsidR="008F79BE" w:rsidRDefault="008F79BE">
      <w:pPr>
        <w:wordWrap w:val="0"/>
        <w:textAlignment w:val="baseline"/>
        <w:rPr>
          <w:rFonts w:ascii="Arial" w:hAnsi="宋体" w:cs="Arial"/>
          <w:color w:val="FF0000"/>
          <w:szCs w:val="21"/>
        </w:rPr>
      </w:pPr>
      <w:r>
        <w:rPr>
          <w:rFonts w:ascii="Arial" w:hAnsi="宋体" w:cs="Arial" w:hint="eastAsia"/>
          <w:color w:val="FF0000"/>
          <w:szCs w:val="21"/>
        </w:rPr>
        <w:t>10</w:t>
      </w:r>
      <w:r>
        <w:rPr>
          <w:rFonts w:ascii="Arial" w:hAnsi="宋体" w:cs="Arial" w:hint="eastAsia"/>
          <w:color w:val="FF0000"/>
          <w:szCs w:val="21"/>
        </w:rPr>
        <w:t xml:space="preserve">、乙方现场所有人员的招聘、录用、社保及劳动关系等相关事宜均由乙方负责，乙方向甲方提交全部工作人员的劳动合同以备案。　　</w:t>
      </w:r>
    </w:p>
    <w:p w14:paraId="2F6B9162" w14:textId="77777777" w:rsidR="008F79BE" w:rsidRDefault="008F79BE">
      <w:pPr>
        <w:wordWrap w:val="0"/>
        <w:textAlignment w:val="baseline"/>
        <w:rPr>
          <w:rFonts w:ascii="Arial" w:hAnsi="宋体" w:cs="Arial" w:hint="eastAsia"/>
          <w:szCs w:val="21"/>
        </w:rPr>
      </w:pPr>
    </w:p>
    <w:p w14:paraId="4CB53072" w14:textId="77777777" w:rsidR="008F79BE" w:rsidRDefault="008F79BE">
      <w:pPr>
        <w:wordWrap w:val="0"/>
        <w:jc w:val="center"/>
        <w:textAlignment w:val="baseline"/>
        <w:rPr>
          <w:rFonts w:ascii="Arial" w:hAnsi="Arial" w:cs="Arial"/>
          <w:szCs w:val="21"/>
        </w:rPr>
      </w:pPr>
      <w:r>
        <w:rPr>
          <w:rFonts w:ascii="Arial" w:hAnsi="宋体" w:cs="Arial"/>
          <w:szCs w:val="21"/>
        </w:rPr>
        <w:t>第</w:t>
      </w:r>
      <w:r>
        <w:rPr>
          <w:rFonts w:ascii="Arial" w:hAnsi="宋体" w:cs="Arial" w:hint="eastAsia"/>
          <w:szCs w:val="21"/>
        </w:rPr>
        <w:t>五</w:t>
      </w:r>
      <w:r>
        <w:rPr>
          <w:rFonts w:ascii="Arial" w:hAnsi="宋体" w:cs="Arial"/>
          <w:szCs w:val="21"/>
        </w:rPr>
        <w:t>章</w:t>
      </w:r>
      <w:r>
        <w:rPr>
          <w:rFonts w:ascii="Arial" w:hAnsi="Arial" w:cs="Arial"/>
          <w:szCs w:val="21"/>
        </w:rPr>
        <w:t xml:space="preserve">  </w:t>
      </w:r>
      <w:r>
        <w:rPr>
          <w:rFonts w:ascii="Arial" w:hAnsi="宋体" w:cs="Arial"/>
          <w:szCs w:val="21"/>
        </w:rPr>
        <w:t>违约责任</w:t>
      </w:r>
    </w:p>
    <w:p w14:paraId="5E106911" w14:textId="77777777" w:rsidR="008F79BE" w:rsidRDefault="008F79BE">
      <w:pPr>
        <w:wordWrap w:val="0"/>
        <w:jc w:val="left"/>
        <w:textAlignment w:val="baseline"/>
        <w:rPr>
          <w:rFonts w:ascii="Arial" w:hAnsi="宋体" w:cs="Arial" w:hint="eastAsia"/>
          <w:szCs w:val="21"/>
        </w:rPr>
      </w:pPr>
      <w:r>
        <w:rPr>
          <w:rFonts w:ascii="Arial" w:hAnsi="宋体" w:cs="Arial"/>
          <w:szCs w:val="21"/>
        </w:rPr>
        <w:t>第十</w:t>
      </w:r>
      <w:r>
        <w:rPr>
          <w:rFonts w:ascii="Arial" w:hAnsi="宋体" w:cs="Arial" w:hint="eastAsia"/>
          <w:szCs w:val="21"/>
        </w:rPr>
        <w:t>四</w:t>
      </w:r>
      <w:r>
        <w:rPr>
          <w:rFonts w:ascii="Arial" w:hAnsi="宋体" w:cs="Arial"/>
          <w:szCs w:val="21"/>
        </w:rPr>
        <w:t>条</w:t>
      </w:r>
      <w:r>
        <w:rPr>
          <w:rFonts w:ascii="Arial" w:hAnsi="Arial" w:cs="Arial"/>
          <w:szCs w:val="21"/>
        </w:rPr>
        <w:t xml:space="preserve"> </w:t>
      </w:r>
      <w:r>
        <w:rPr>
          <w:rFonts w:ascii="Arial" w:hAnsi="宋体" w:cs="Arial"/>
          <w:szCs w:val="21"/>
        </w:rPr>
        <w:t>甲方违反合同的约定，</w:t>
      </w:r>
      <w:r>
        <w:rPr>
          <w:rFonts w:ascii="Arial" w:hAnsi="宋体" w:cs="Arial" w:hint="eastAsia"/>
          <w:szCs w:val="21"/>
        </w:rPr>
        <w:t>未按付款方式支付服务费的，</w:t>
      </w:r>
      <w:r>
        <w:rPr>
          <w:rFonts w:ascii="Arial" w:hAnsi="宋体" w:cs="Arial"/>
          <w:szCs w:val="21"/>
        </w:rPr>
        <w:t>乙方有权要求甲方在一定期限内解决，逾期未解决的，乙方有权终止合同；造成乙方经济损失的，甲方应给予乙方经济赔偿。</w:t>
      </w:r>
      <w:r>
        <w:rPr>
          <w:rFonts w:ascii="Arial" w:hAnsi="Arial" w:cs="Arial"/>
          <w:szCs w:val="21"/>
        </w:rPr>
        <w:br/>
      </w:r>
      <w:r>
        <w:rPr>
          <w:rFonts w:ascii="Arial" w:hAnsi="宋体" w:cs="Arial"/>
          <w:szCs w:val="21"/>
        </w:rPr>
        <w:t>第十</w:t>
      </w:r>
      <w:r>
        <w:rPr>
          <w:rFonts w:ascii="Arial" w:hAnsi="宋体" w:cs="Arial" w:hint="eastAsia"/>
          <w:szCs w:val="21"/>
        </w:rPr>
        <w:t>五</w:t>
      </w:r>
      <w:r>
        <w:rPr>
          <w:rFonts w:ascii="Arial" w:hAnsi="宋体" w:cs="Arial"/>
          <w:szCs w:val="21"/>
        </w:rPr>
        <w:t>条</w:t>
      </w:r>
      <w:r>
        <w:rPr>
          <w:rFonts w:ascii="Arial" w:hAnsi="Arial" w:cs="Arial"/>
          <w:szCs w:val="21"/>
        </w:rPr>
        <w:t xml:space="preserve"> </w:t>
      </w:r>
      <w:r>
        <w:rPr>
          <w:rFonts w:ascii="Arial" w:hAnsi="宋体" w:cs="Arial"/>
          <w:szCs w:val="21"/>
        </w:rPr>
        <w:t>乙方违反本合同的约定，未能达到约定的管理目标，甲方有权要求乙方限期整改，</w:t>
      </w:r>
      <w:r>
        <w:rPr>
          <w:rFonts w:ascii="Arial" w:hAnsi="宋体" w:cs="Arial" w:hint="eastAsia"/>
          <w:szCs w:val="21"/>
        </w:rPr>
        <w:t>逾期未整改的或整改后依旧无法达标的，甲方有权终止合同；造成甲方经济损失的，应由乙方承担全部责任</w:t>
      </w:r>
      <w:r>
        <w:rPr>
          <w:rFonts w:ascii="Arial" w:hAnsi="宋体" w:cs="Arial"/>
          <w:szCs w:val="21"/>
        </w:rPr>
        <w:t>。</w:t>
      </w:r>
      <w:r>
        <w:rPr>
          <w:rFonts w:ascii="Arial" w:hAnsi="Arial" w:cs="Arial"/>
          <w:szCs w:val="21"/>
        </w:rPr>
        <w:br/>
      </w:r>
      <w:r>
        <w:rPr>
          <w:rFonts w:ascii="Arial" w:hAnsi="宋体" w:cs="Arial"/>
          <w:szCs w:val="21"/>
        </w:rPr>
        <w:t>第十</w:t>
      </w:r>
      <w:r>
        <w:rPr>
          <w:rFonts w:ascii="Arial" w:hAnsi="宋体" w:cs="Arial" w:hint="eastAsia"/>
          <w:szCs w:val="21"/>
        </w:rPr>
        <w:t>六</w:t>
      </w:r>
      <w:r>
        <w:rPr>
          <w:rFonts w:ascii="Arial" w:hAnsi="宋体" w:cs="Arial"/>
          <w:szCs w:val="21"/>
        </w:rPr>
        <w:t>条</w:t>
      </w:r>
      <w:r>
        <w:rPr>
          <w:rFonts w:ascii="Arial" w:hAnsi="Arial" w:cs="Arial"/>
          <w:szCs w:val="21"/>
        </w:rPr>
        <w:t xml:space="preserve"> </w:t>
      </w:r>
      <w:r>
        <w:rPr>
          <w:rFonts w:ascii="Arial" w:hAnsi="宋体" w:cs="Arial"/>
          <w:szCs w:val="21"/>
        </w:rPr>
        <w:t>甲乙任何一方无正当理由提前终止合同的，应向对方支付</w:t>
      </w:r>
      <w:r>
        <w:rPr>
          <w:rFonts w:ascii="Arial" w:hAnsi="宋体" w:cs="Arial"/>
          <w:b/>
          <w:szCs w:val="21"/>
          <w:u w:val="single"/>
        </w:rPr>
        <w:t>合同总额</w:t>
      </w:r>
      <w:r>
        <w:rPr>
          <w:rFonts w:ascii="Arial" w:hAnsi="Arial" w:cs="Arial"/>
          <w:b/>
          <w:szCs w:val="21"/>
          <w:u w:val="single"/>
        </w:rPr>
        <w:t>3%</w:t>
      </w:r>
      <w:r>
        <w:rPr>
          <w:rFonts w:ascii="Arial" w:hAnsi="宋体" w:cs="Arial"/>
          <w:szCs w:val="21"/>
        </w:rPr>
        <w:t>的违约金；给对方造成的经济损失超过违约金的，还应给予赔偿。</w:t>
      </w:r>
    </w:p>
    <w:p w14:paraId="369BA158" w14:textId="77777777" w:rsidR="008F79BE" w:rsidRDefault="008F79BE">
      <w:pPr>
        <w:numPr>
          <w:ilvl w:val="0"/>
          <w:numId w:val="4"/>
        </w:numPr>
        <w:wordWrap w:val="0"/>
        <w:jc w:val="center"/>
        <w:textAlignment w:val="baseline"/>
        <w:rPr>
          <w:rFonts w:ascii="Arial" w:hAnsi="宋体" w:cs="Arial" w:hint="eastAsia"/>
          <w:szCs w:val="21"/>
        </w:rPr>
      </w:pPr>
      <w:r>
        <w:rPr>
          <w:rFonts w:ascii="Arial" w:hAnsi="宋体" w:cs="Arial"/>
          <w:szCs w:val="21"/>
        </w:rPr>
        <w:t>附</w:t>
      </w:r>
      <w:r>
        <w:rPr>
          <w:rFonts w:ascii="Arial" w:hAnsi="Arial" w:cs="Arial"/>
          <w:szCs w:val="21"/>
        </w:rPr>
        <w:t xml:space="preserve">  </w:t>
      </w:r>
      <w:r>
        <w:rPr>
          <w:rFonts w:ascii="Arial" w:hAnsi="宋体" w:cs="Arial"/>
          <w:szCs w:val="21"/>
        </w:rPr>
        <w:t>则</w:t>
      </w:r>
    </w:p>
    <w:p w14:paraId="0B898397" w14:textId="77777777" w:rsidR="008F79BE" w:rsidRDefault="008F79BE">
      <w:pPr>
        <w:wordWrap w:val="0"/>
        <w:jc w:val="left"/>
        <w:textAlignment w:val="baseline"/>
        <w:rPr>
          <w:rFonts w:ascii="Arial" w:hAnsi="Arial" w:cs="Arial"/>
          <w:szCs w:val="21"/>
        </w:rPr>
      </w:pPr>
      <w:r>
        <w:rPr>
          <w:rFonts w:ascii="Arial" w:hAnsi="宋体" w:cs="Arial"/>
          <w:szCs w:val="21"/>
        </w:rPr>
        <w:t>第</w:t>
      </w:r>
      <w:r>
        <w:rPr>
          <w:rFonts w:ascii="Arial" w:hAnsi="宋体" w:cs="Arial" w:hint="eastAsia"/>
          <w:szCs w:val="21"/>
        </w:rPr>
        <w:t>十七</w:t>
      </w:r>
      <w:r>
        <w:rPr>
          <w:rFonts w:ascii="Arial" w:hAnsi="宋体" w:cs="Arial"/>
          <w:szCs w:val="21"/>
        </w:rPr>
        <w:t>条</w:t>
      </w:r>
      <w:r>
        <w:rPr>
          <w:rFonts w:ascii="Arial" w:hAnsi="Arial" w:cs="Arial"/>
          <w:szCs w:val="21"/>
        </w:rPr>
        <w:t xml:space="preserve">  </w:t>
      </w:r>
      <w:r>
        <w:rPr>
          <w:rFonts w:ascii="Arial" w:hAnsi="宋体" w:cs="Arial"/>
          <w:szCs w:val="21"/>
        </w:rPr>
        <w:t>对方可对本合同的条款进行补充，以书面形式签订补充协议，补充协议与本合同具有同等效力。</w:t>
      </w:r>
      <w:r>
        <w:rPr>
          <w:rFonts w:ascii="Arial" w:hAnsi="Arial" w:cs="Arial"/>
          <w:szCs w:val="21"/>
        </w:rPr>
        <w:t xml:space="preserve">    </w:t>
      </w:r>
      <w:r>
        <w:rPr>
          <w:rFonts w:ascii="Arial" w:hAnsi="Arial" w:cs="Arial"/>
          <w:szCs w:val="21"/>
        </w:rPr>
        <w:br/>
      </w:r>
      <w:r>
        <w:rPr>
          <w:rFonts w:ascii="Arial" w:hAnsi="宋体" w:cs="Arial"/>
          <w:szCs w:val="21"/>
        </w:rPr>
        <w:t>第</w:t>
      </w:r>
      <w:r>
        <w:rPr>
          <w:rFonts w:ascii="Arial" w:hAnsi="宋体" w:cs="Arial" w:hint="eastAsia"/>
          <w:szCs w:val="21"/>
        </w:rPr>
        <w:t>十八</w:t>
      </w:r>
      <w:r>
        <w:rPr>
          <w:rFonts w:ascii="Arial" w:hAnsi="宋体" w:cs="Arial"/>
          <w:szCs w:val="21"/>
        </w:rPr>
        <w:t>条</w:t>
      </w:r>
      <w:r>
        <w:rPr>
          <w:rFonts w:ascii="Arial" w:hAnsi="Arial" w:cs="Arial"/>
          <w:szCs w:val="21"/>
        </w:rPr>
        <w:t xml:space="preserve">  </w:t>
      </w:r>
      <w:r>
        <w:rPr>
          <w:rFonts w:ascii="Arial" w:hAnsi="宋体" w:cs="Arial"/>
          <w:szCs w:val="21"/>
        </w:rPr>
        <w:t>本合同之附件均为合同有效组成部分。本合同及其附件内，空格部分填写的</w:t>
      </w:r>
      <w:r>
        <w:rPr>
          <w:rFonts w:ascii="Arial" w:hAnsi="宋体" w:cs="Arial" w:hint="eastAsia"/>
          <w:szCs w:val="21"/>
        </w:rPr>
        <w:t>文</w:t>
      </w:r>
      <w:r>
        <w:rPr>
          <w:rFonts w:ascii="Arial" w:hAnsi="宋体" w:cs="Arial"/>
          <w:szCs w:val="21"/>
        </w:rPr>
        <w:t>字与印刷文字具有同等效力。</w:t>
      </w:r>
      <w:r>
        <w:rPr>
          <w:rFonts w:ascii="Arial" w:hAnsi="Arial" w:cs="Arial"/>
          <w:szCs w:val="21"/>
        </w:rPr>
        <w:br/>
      </w:r>
      <w:r>
        <w:rPr>
          <w:rFonts w:ascii="Arial" w:hAnsi="宋体" w:cs="Arial"/>
          <w:szCs w:val="21"/>
        </w:rPr>
        <w:t>第</w:t>
      </w:r>
      <w:r>
        <w:rPr>
          <w:rFonts w:ascii="Arial" w:hAnsi="宋体" w:cs="Arial" w:hint="eastAsia"/>
          <w:szCs w:val="21"/>
        </w:rPr>
        <w:t>十九</w:t>
      </w:r>
      <w:r>
        <w:rPr>
          <w:rFonts w:ascii="Arial" w:hAnsi="宋体" w:cs="Arial"/>
          <w:szCs w:val="21"/>
        </w:rPr>
        <w:t>条</w:t>
      </w:r>
      <w:r>
        <w:rPr>
          <w:rFonts w:ascii="Arial" w:hAnsi="Arial" w:cs="Arial"/>
          <w:szCs w:val="21"/>
        </w:rPr>
        <w:t xml:space="preserve">  </w:t>
      </w:r>
      <w:r>
        <w:rPr>
          <w:rFonts w:ascii="Arial" w:hAnsi="宋体" w:cs="Arial"/>
          <w:szCs w:val="21"/>
        </w:rPr>
        <w:t>本合同及其附件和补充协议中未规定的事宜，均遵照中华人民共和国有关法律、法规和规章执行。</w:t>
      </w:r>
      <w:r>
        <w:rPr>
          <w:rFonts w:ascii="Arial" w:hAnsi="Arial" w:cs="Arial"/>
          <w:szCs w:val="21"/>
        </w:rPr>
        <w:br/>
      </w:r>
      <w:r>
        <w:rPr>
          <w:rFonts w:ascii="Arial" w:hAnsi="宋体" w:cs="Arial"/>
          <w:szCs w:val="21"/>
        </w:rPr>
        <w:t>第二十条</w:t>
      </w:r>
      <w:r>
        <w:rPr>
          <w:rFonts w:ascii="Arial" w:hAnsi="Arial" w:cs="Arial"/>
          <w:szCs w:val="21"/>
        </w:rPr>
        <w:t xml:space="preserve"> </w:t>
      </w:r>
      <w:r>
        <w:rPr>
          <w:rFonts w:ascii="Arial" w:hAnsi="宋体" w:cs="Arial"/>
          <w:szCs w:val="21"/>
        </w:rPr>
        <w:t>本合同连同附件共</w:t>
      </w:r>
      <w:r>
        <w:rPr>
          <w:rFonts w:ascii="Arial" w:hAnsi="Arial" w:cs="Arial" w:hint="eastAsia"/>
          <w:szCs w:val="21"/>
        </w:rPr>
        <w:t>15</w:t>
      </w:r>
      <w:r>
        <w:rPr>
          <w:rFonts w:ascii="Arial" w:hAnsi="宋体" w:cs="Arial"/>
          <w:szCs w:val="21"/>
        </w:rPr>
        <w:t>页，一式</w:t>
      </w:r>
      <w:r>
        <w:rPr>
          <w:rFonts w:ascii="Arial" w:hAnsi="宋体" w:cs="Arial" w:hint="eastAsia"/>
          <w:szCs w:val="21"/>
        </w:rPr>
        <w:t>贰</w:t>
      </w:r>
      <w:r>
        <w:rPr>
          <w:rFonts w:ascii="Arial" w:hAnsi="宋体" w:cs="Arial"/>
          <w:szCs w:val="21"/>
        </w:rPr>
        <w:t>份，甲乙</w:t>
      </w:r>
      <w:r>
        <w:rPr>
          <w:rFonts w:ascii="Arial" w:hAnsi="宋体" w:cs="Arial" w:hint="eastAsia"/>
          <w:szCs w:val="21"/>
        </w:rPr>
        <w:t>双</w:t>
      </w:r>
      <w:r>
        <w:rPr>
          <w:rFonts w:ascii="Arial" w:hAnsi="宋体" w:cs="Arial"/>
          <w:szCs w:val="21"/>
        </w:rPr>
        <w:t>方</w:t>
      </w:r>
      <w:r>
        <w:rPr>
          <w:rFonts w:ascii="Arial" w:hAnsi="宋体" w:cs="Arial" w:hint="eastAsia"/>
          <w:szCs w:val="21"/>
        </w:rPr>
        <w:t>各执</w:t>
      </w:r>
      <w:r>
        <w:rPr>
          <w:rFonts w:ascii="Arial" w:hAnsi="宋体" w:cs="Arial"/>
          <w:szCs w:val="21"/>
        </w:rPr>
        <w:t>壹份，具有同等法律效力。</w:t>
      </w:r>
      <w:r>
        <w:rPr>
          <w:rFonts w:ascii="Arial" w:hAnsi="Arial" w:cs="Arial"/>
          <w:szCs w:val="21"/>
        </w:rPr>
        <w:br/>
      </w:r>
      <w:r>
        <w:rPr>
          <w:rFonts w:ascii="Arial" w:hAnsi="宋体" w:cs="Arial"/>
          <w:szCs w:val="21"/>
        </w:rPr>
        <w:t>第二十</w:t>
      </w:r>
      <w:r>
        <w:rPr>
          <w:rFonts w:ascii="Arial" w:hAnsi="宋体" w:cs="Arial" w:hint="eastAsia"/>
          <w:szCs w:val="21"/>
        </w:rPr>
        <w:t>一</w:t>
      </w:r>
      <w:r>
        <w:rPr>
          <w:rFonts w:ascii="Arial" w:hAnsi="宋体" w:cs="Arial"/>
          <w:szCs w:val="21"/>
        </w:rPr>
        <w:t>条</w:t>
      </w:r>
      <w:r>
        <w:rPr>
          <w:rFonts w:ascii="Arial" w:hAnsi="Arial" w:cs="Arial"/>
          <w:szCs w:val="21"/>
        </w:rPr>
        <w:t xml:space="preserve"> </w:t>
      </w:r>
      <w:r>
        <w:rPr>
          <w:rFonts w:ascii="Arial" w:hAnsi="宋体" w:cs="Arial"/>
          <w:szCs w:val="21"/>
        </w:rPr>
        <w:t>因房屋建筑质量、设备设施质量或安装技术等原因，达不到使用功能，造成重大事故的，由甲方承担责任并作善后处理，产生质量事故的直接原因，以政府主管部门的鉴定为准；由于乙方工作失误等原因达不到正常服务标准，造成重大事故的，造成甲乙双方或第三方人身及财产损失由乙方承担责任，进行赔偿并作善后处理。</w:t>
      </w:r>
    </w:p>
    <w:p w14:paraId="3589EA6F" w14:textId="77777777" w:rsidR="008F79BE" w:rsidRDefault="008F79BE">
      <w:pPr>
        <w:wordWrap w:val="0"/>
        <w:jc w:val="left"/>
        <w:textAlignment w:val="baseline"/>
        <w:rPr>
          <w:rFonts w:ascii="Arial" w:hAnsi="宋体" w:cs="Arial" w:hint="eastAsia"/>
          <w:szCs w:val="21"/>
        </w:rPr>
      </w:pPr>
      <w:r>
        <w:rPr>
          <w:rFonts w:ascii="Arial" w:hAnsi="宋体" w:cs="Arial"/>
          <w:szCs w:val="21"/>
        </w:rPr>
        <w:t>第二十</w:t>
      </w:r>
      <w:r>
        <w:rPr>
          <w:rFonts w:ascii="Arial" w:hAnsi="宋体" w:cs="Arial" w:hint="eastAsia"/>
          <w:szCs w:val="21"/>
        </w:rPr>
        <w:t>二</w:t>
      </w:r>
      <w:r>
        <w:rPr>
          <w:rFonts w:ascii="Arial" w:hAnsi="宋体" w:cs="Arial"/>
          <w:szCs w:val="21"/>
        </w:rPr>
        <w:t>条</w:t>
      </w:r>
      <w:r>
        <w:rPr>
          <w:rFonts w:ascii="Arial" w:hAnsi="Arial" w:cs="Arial"/>
          <w:szCs w:val="21"/>
        </w:rPr>
        <w:t xml:space="preserve"> </w:t>
      </w:r>
      <w:r>
        <w:rPr>
          <w:rFonts w:ascii="Arial" w:hAnsi="宋体" w:cs="Arial"/>
          <w:szCs w:val="21"/>
        </w:rPr>
        <w:t>本合同执行期间，如遇不可抗力，致使合同无法履行时，双方应按有关法律规定及时协商处理。</w:t>
      </w:r>
      <w:r>
        <w:rPr>
          <w:rFonts w:ascii="Arial" w:hAnsi="Arial" w:cs="Arial"/>
          <w:szCs w:val="21"/>
        </w:rPr>
        <w:br/>
      </w:r>
      <w:r>
        <w:rPr>
          <w:rFonts w:ascii="Arial" w:hAnsi="宋体" w:cs="Arial"/>
          <w:szCs w:val="21"/>
        </w:rPr>
        <w:t>第二十</w:t>
      </w:r>
      <w:r>
        <w:rPr>
          <w:rFonts w:ascii="Arial" w:hAnsi="宋体" w:cs="Arial" w:hint="eastAsia"/>
          <w:szCs w:val="21"/>
        </w:rPr>
        <w:t>三</w:t>
      </w:r>
      <w:r>
        <w:rPr>
          <w:rFonts w:ascii="Arial" w:hAnsi="宋体" w:cs="Arial"/>
          <w:szCs w:val="21"/>
        </w:rPr>
        <w:t>条</w:t>
      </w:r>
      <w:r>
        <w:rPr>
          <w:rFonts w:ascii="Arial" w:hAnsi="Arial" w:cs="Arial"/>
          <w:szCs w:val="21"/>
        </w:rPr>
        <w:t xml:space="preserve"> </w:t>
      </w:r>
      <w:r>
        <w:rPr>
          <w:rFonts w:ascii="Arial" w:hAnsi="宋体" w:cs="Arial"/>
          <w:szCs w:val="21"/>
        </w:rPr>
        <w:t>本合同在履行中如发生争议，双方应协商解决，协商不成的，双方同意由杭州市仲裁委员会仲裁。</w:t>
      </w:r>
    </w:p>
    <w:p w14:paraId="06F36F1B" w14:textId="77777777" w:rsidR="008F79BE" w:rsidRDefault="008F79BE">
      <w:pPr>
        <w:wordWrap w:val="0"/>
        <w:jc w:val="left"/>
        <w:textAlignment w:val="baseline"/>
        <w:rPr>
          <w:rFonts w:ascii="Arial" w:hAnsi="Arial" w:cs="Arial"/>
          <w:szCs w:val="21"/>
        </w:rPr>
      </w:pPr>
      <w:r>
        <w:rPr>
          <w:rFonts w:ascii="Arial" w:hAnsi="宋体" w:cs="Arial"/>
          <w:szCs w:val="21"/>
        </w:rPr>
        <w:t>第二十</w:t>
      </w:r>
      <w:r>
        <w:rPr>
          <w:rFonts w:ascii="Arial" w:hAnsi="宋体" w:cs="Arial" w:hint="eastAsia"/>
          <w:szCs w:val="21"/>
        </w:rPr>
        <w:t>四</w:t>
      </w:r>
      <w:r>
        <w:rPr>
          <w:rFonts w:ascii="Arial" w:hAnsi="宋体" w:cs="Arial"/>
          <w:szCs w:val="21"/>
        </w:rPr>
        <w:t>条</w:t>
      </w:r>
      <w:r>
        <w:rPr>
          <w:rFonts w:ascii="Arial" w:hAnsi="宋体" w:cs="Arial" w:hint="eastAsia"/>
          <w:szCs w:val="21"/>
        </w:rPr>
        <w:t xml:space="preserve"> </w:t>
      </w:r>
      <w:r>
        <w:rPr>
          <w:rFonts w:hint="eastAsia"/>
        </w:rPr>
        <w:t>若本合同有效期到期之前，协议双方均未提前一个月以书面通知形式向对方发出终止通知的，则本合同顺应延长一年。</w:t>
      </w:r>
      <w:r>
        <w:rPr>
          <w:rFonts w:ascii="Arial" w:hAnsi="Arial" w:cs="Arial"/>
          <w:szCs w:val="21"/>
        </w:rPr>
        <w:br/>
      </w:r>
      <w:r>
        <w:rPr>
          <w:rFonts w:ascii="Arial" w:hAnsi="宋体" w:cs="Arial"/>
          <w:szCs w:val="21"/>
        </w:rPr>
        <w:t>第二十</w:t>
      </w:r>
      <w:r>
        <w:rPr>
          <w:rFonts w:ascii="Arial" w:hAnsi="宋体" w:cs="Arial" w:hint="eastAsia"/>
          <w:szCs w:val="21"/>
        </w:rPr>
        <w:t>五</w:t>
      </w:r>
      <w:r>
        <w:rPr>
          <w:rFonts w:ascii="Arial" w:hAnsi="宋体" w:cs="Arial"/>
          <w:szCs w:val="21"/>
        </w:rPr>
        <w:t>条</w:t>
      </w:r>
      <w:r>
        <w:rPr>
          <w:rFonts w:ascii="Arial" w:hAnsi="Arial" w:cs="Arial"/>
          <w:szCs w:val="21"/>
        </w:rPr>
        <w:t xml:space="preserve"> </w:t>
      </w:r>
      <w:r>
        <w:rPr>
          <w:rFonts w:ascii="Arial" w:hAnsi="宋体" w:cs="Arial"/>
          <w:szCs w:val="21"/>
        </w:rPr>
        <w:t>本合同自签字</w:t>
      </w:r>
      <w:r>
        <w:rPr>
          <w:rFonts w:ascii="Arial" w:hAnsi="宋体" w:cs="Arial" w:hint="eastAsia"/>
          <w:szCs w:val="21"/>
        </w:rPr>
        <w:t>盖章</w:t>
      </w:r>
      <w:r>
        <w:rPr>
          <w:rFonts w:ascii="Arial" w:hAnsi="宋体" w:cs="Arial"/>
          <w:szCs w:val="21"/>
        </w:rPr>
        <w:t>之日起生效</w:t>
      </w:r>
      <w:r>
        <w:rPr>
          <w:rFonts w:ascii="Arial" w:hAnsi="宋体" w:cs="Arial" w:hint="eastAsia"/>
          <w:szCs w:val="21"/>
        </w:rPr>
        <w:t>。</w:t>
      </w:r>
    </w:p>
    <w:p w14:paraId="43FA1CED" w14:textId="77777777" w:rsidR="008F79BE" w:rsidRDefault="008F79BE">
      <w:pPr>
        <w:wordWrap w:val="0"/>
        <w:jc w:val="left"/>
        <w:textAlignment w:val="baseline"/>
        <w:rPr>
          <w:rFonts w:ascii="Arial" w:hAnsi="Arial" w:cs="Arial" w:hint="eastAsia"/>
          <w:szCs w:val="21"/>
        </w:rPr>
      </w:pPr>
    </w:p>
    <w:p w14:paraId="6D3479D3" w14:textId="77777777" w:rsidR="008F79BE" w:rsidRDefault="008F79BE">
      <w:pPr>
        <w:wordWrap w:val="0"/>
        <w:ind w:left="1050" w:hangingChars="500" w:hanging="1050"/>
        <w:jc w:val="left"/>
        <w:textAlignment w:val="baseline"/>
        <w:rPr>
          <w:rFonts w:ascii="Arial" w:hAnsi="Arial" w:cs="Arial"/>
          <w:szCs w:val="21"/>
        </w:rPr>
      </w:pPr>
      <w:r>
        <w:rPr>
          <w:rFonts w:ascii="Arial" w:hAnsi="宋体" w:cs="Arial"/>
          <w:szCs w:val="21"/>
        </w:rPr>
        <w:t>甲方签章：</w:t>
      </w:r>
      <w:r>
        <w:rPr>
          <w:rFonts w:ascii="Arial" w:hAnsi="Arial" w:cs="Arial"/>
          <w:szCs w:val="21"/>
        </w:rPr>
        <w:t xml:space="preserve">                                </w:t>
      </w:r>
      <w:r>
        <w:rPr>
          <w:rFonts w:ascii="Arial" w:hAnsi="宋体" w:cs="Arial"/>
          <w:szCs w:val="21"/>
        </w:rPr>
        <w:t>乙方签章：</w:t>
      </w:r>
    </w:p>
    <w:p w14:paraId="113289AB" w14:textId="77777777" w:rsidR="008F79BE" w:rsidRDefault="008F79BE">
      <w:pPr>
        <w:wordWrap w:val="0"/>
        <w:ind w:left="1050" w:hangingChars="500" w:hanging="1050"/>
        <w:jc w:val="left"/>
        <w:textAlignment w:val="baseline"/>
        <w:rPr>
          <w:rFonts w:ascii="Arial" w:hAnsi="Arial" w:cs="Arial"/>
          <w:szCs w:val="21"/>
        </w:rPr>
      </w:pPr>
    </w:p>
    <w:p w14:paraId="5AD81BE4" w14:textId="77777777" w:rsidR="008F79BE" w:rsidRDefault="008F79BE">
      <w:pPr>
        <w:wordWrap w:val="0"/>
        <w:jc w:val="left"/>
        <w:textAlignment w:val="baseline"/>
        <w:rPr>
          <w:rFonts w:ascii="Arial" w:hAnsi="Arial" w:cs="Arial"/>
          <w:szCs w:val="21"/>
        </w:rPr>
      </w:pPr>
      <w:r>
        <w:rPr>
          <w:rFonts w:ascii="Arial" w:hAnsi="宋体" w:cs="Arial"/>
          <w:szCs w:val="21"/>
        </w:rPr>
        <w:t>代表人：</w:t>
      </w:r>
      <w:r>
        <w:rPr>
          <w:rFonts w:ascii="Arial" w:hAnsi="Arial" w:cs="Arial"/>
          <w:szCs w:val="21"/>
        </w:rPr>
        <w:t xml:space="preserve">                                  </w:t>
      </w:r>
      <w:r>
        <w:rPr>
          <w:rFonts w:ascii="Arial" w:hAnsi="宋体" w:cs="Arial"/>
          <w:szCs w:val="21"/>
        </w:rPr>
        <w:t>代表人：</w:t>
      </w:r>
    </w:p>
    <w:p w14:paraId="2FB2F191" w14:textId="77777777" w:rsidR="008F79BE" w:rsidRDefault="008F79BE">
      <w:pPr>
        <w:wordWrap w:val="0"/>
        <w:jc w:val="left"/>
        <w:textAlignment w:val="baseline"/>
        <w:rPr>
          <w:rFonts w:ascii="Arial" w:hAnsi="Arial" w:cs="Arial" w:hint="eastAsia"/>
          <w:szCs w:val="21"/>
        </w:rPr>
      </w:pPr>
      <w:r>
        <w:rPr>
          <w:rFonts w:ascii="Arial" w:hAnsi="宋体" w:cs="Arial"/>
          <w:szCs w:val="21"/>
        </w:rPr>
        <w:t>日期</w:t>
      </w:r>
      <w:r>
        <w:rPr>
          <w:rFonts w:ascii="Arial" w:hAnsi="Arial" w:cs="Arial" w:hint="eastAsia"/>
          <w:szCs w:val="21"/>
        </w:rPr>
        <w:t>：</w:t>
      </w:r>
      <w:r>
        <w:rPr>
          <w:rFonts w:ascii="Arial" w:hAnsi="Arial" w:cs="Arial"/>
          <w:szCs w:val="21"/>
        </w:rPr>
        <w:t xml:space="preserve">                                     </w:t>
      </w:r>
      <w:r>
        <w:rPr>
          <w:rFonts w:ascii="Arial" w:hAnsi="宋体" w:cs="Arial"/>
          <w:szCs w:val="21"/>
        </w:rPr>
        <w:t>日期</w:t>
      </w:r>
      <w:r>
        <w:rPr>
          <w:rFonts w:ascii="Arial" w:hAnsi="Arial" w:cs="Arial" w:hint="eastAsia"/>
          <w:szCs w:val="21"/>
        </w:rPr>
        <w:t>：</w:t>
      </w:r>
    </w:p>
    <w:p w14:paraId="7EEA0530" w14:textId="77777777" w:rsidR="008F79BE" w:rsidRDefault="008F79BE">
      <w:pPr>
        <w:wordWrap w:val="0"/>
        <w:jc w:val="left"/>
        <w:textAlignment w:val="baseline"/>
        <w:rPr>
          <w:rFonts w:ascii="Arial" w:hAnsi="Arial" w:cs="Arial" w:hint="eastAsia"/>
          <w:szCs w:val="21"/>
        </w:rPr>
      </w:pPr>
    </w:p>
    <w:p w14:paraId="72D60782" w14:textId="77777777" w:rsidR="008F79BE" w:rsidRDefault="008F79BE">
      <w:pPr>
        <w:wordWrap w:val="0"/>
        <w:jc w:val="left"/>
        <w:textAlignment w:val="baseline"/>
        <w:rPr>
          <w:rFonts w:ascii="Arial" w:hAnsi="Arial" w:cs="Arial" w:hint="eastAsia"/>
          <w:szCs w:val="21"/>
        </w:rPr>
      </w:pPr>
    </w:p>
    <w:p w14:paraId="17EAF6D9" w14:textId="77777777" w:rsidR="008F79BE" w:rsidRDefault="008F79BE">
      <w:pPr>
        <w:wordWrap w:val="0"/>
        <w:jc w:val="left"/>
        <w:textAlignment w:val="baseline"/>
        <w:rPr>
          <w:rFonts w:ascii="Arial" w:hAnsi="Arial" w:cs="Arial" w:hint="eastAsia"/>
          <w:szCs w:val="21"/>
        </w:rPr>
      </w:pPr>
    </w:p>
    <w:p w14:paraId="2C0C969C" w14:textId="77777777" w:rsidR="008F79BE" w:rsidRDefault="008F79BE">
      <w:pPr>
        <w:wordWrap w:val="0"/>
        <w:jc w:val="left"/>
        <w:textAlignment w:val="baseline"/>
        <w:rPr>
          <w:rFonts w:ascii="Arial" w:hAnsi="Arial" w:cs="Arial" w:hint="eastAsia"/>
          <w:szCs w:val="21"/>
        </w:rPr>
      </w:pPr>
    </w:p>
    <w:p w14:paraId="79FAA5DA" w14:textId="77777777" w:rsidR="008F79BE" w:rsidRDefault="008F79BE">
      <w:pPr>
        <w:wordWrap w:val="0"/>
        <w:jc w:val="left"/>
        <w:textAlignment w:val="baseline"/>
        <w:rPr>
          <w:rFonts w:ascii="Arial" w:hAnsi="Arial" w:cs="Arial" w:hint="eastAsia"/>
          <w:szCs w:val="21"/>
        </w:rPr>
      </w:pPr>
    </w:p>
    <w:p w14:paraId="1FB98B77" w14:textId="77777777" w:rsidR="008F79BE" w:rsidRDefault="008F79BE">
      <w:pPr>
        <w:wordWrap w:val="0"/>
        <w:jc w:val="left"/>
        <w:textAlignment w:val="baseline"/>
        <w:rPr>
          <w:rFonts w:ascii="Arial" w:hAnsi="Arial" w:cs="Arial" w:hint="eastAsia"/>
          <w:szCs w:val="21"/>
        </w:rPr>
      </w:pPr>
    </w:p>
    <w:p w14:paraId="2C282408" w14:textId="77777777" w:rsidR="008F79BE" w:rsidRDefault="008F79BE">
      <w:pPr>
        <w:wordWrap w:val="0"/>
        <w:jc w:val="left"/>
        <w:textAlignment w:val="baseline"/>
        <w:rPr>
          <w:rFonts w:ascii="Arial" w:hAnsi="Arial" w:cs="Arial" w:hint="eastAsia"/>
          <w:szCs w:val="21"/>
        </w:rPr>
      </w:pPr>
    </w:p>
    <w:p w14:paraId="1AFB0B8B" w14:textId="77777777" w:rsidR="008F79BE" w:rsidRDefault="008F79BE">
      <w:pPr>
        <w:wordWrap w:val="0"/>
        <w:jc w:val="left"/>
        <w:textAlignment w:val="baseline"/>
        <w:rPr>
          <w:rFonts w:ascii="Arial" w:hAnsi="Arial" w:cs="Arial" w:hint="eastAsia"/>
          <w:szCs w:val="21"/>
        </w:rPr>
      </w:pPr>
    </w:p>
    <w:p w14:paraId="2BF695A9" w14:textId="77777777" w:rsidR="008F79BE" w:rsidRDefault="008F79BE">
      <w:pPr>
        <w:wordWrap w:val="0"/>
        <w:jc w:val="left"/>
        <w:textAlignment w:val="baseline"/>
        <w:rPr>
          <w:rFonts w:ascii="Arial" w:hAnsi="Arial" w:cs="Arial" w:hint="eastAsia"/>
          <w:szCs w:val="21"/>
        </w:rPr>
      </w:pPr>
    </w:p>
    <w:p w14:paraId="2DD836C8" w14:textId="77777777" w:rsidR="008F79BE" w:rsidRDefault="008F79BE">
      <w:pPr>
        <w:wordWrap w:val="0"/>
        <w:spacing w:afterLines="50" w:after="156"/>
        <w:jc w:val="left"/>
        <w:rPr>
          <w:rFonts w:ascii="Arial" w:hAnsi="Arial" w:cs="Arial"/>
          <w:b/>
          <w:szCs w:val="21"/>
        </w:rPr>
      </w:pPr>
      <w:r>
        <w:rPr>
          <w:rFonts w:ascii="Arial" w:hAnsi="宋体" w:cs="Arial"/>
          <w:b/>
          <w:szCs w:val="21"/>
        </w:rPr>
        <w:lastRenderedPageBreak/>
        <w:t>附件一：物业管理服务费</w:t>
      </w:r>
    </w:p>
    <w:p w14:paraId="5ABA6DF2" w14:textId="77777777" w:rsidR="008F79BE" w:rsidRDefault="008F79BE">
      <w:pPr>
        <w:numPr>
          <w:ilvl w:val="0"/>
          <w:numId w:val="5"/>
        </w:numPr>
        <w:wordWrap w:val="0"/>
        <w:spacing w:afterLines="100" w:after="312"/>
        <w:rPr>
          <w:rFonts w:ascii="Arial" w:hAnsi="Arial" w:cs="Arial" w:hint="eastAsia"/>
          <w:b/>
          <w:szCs w:val="21"/>
        </w:rPr>
      </w:pPr>
      <w:r>
        <w:rPr>
          <w:rFonts w:ascii="Arial" w:hAnsi="宋体" w:cs="Arial"/>
          <w:b/>
          <w:szCs w:val="21"/>
        </w:rPr>
        <w:t>保安服务</w:t>
      </w:r>
    </w:p>
    <w:tbl>
      <w:tblPr>
        <w:tblW w:w="0" w:type="auto"/>
        <w:jc w:val="center"/>
        <w:tblCellSpacing w:w="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824"/>
        <w:gridCol w:w="1398"/>
        <w:gridCol w:w="1952"/>
        <w:gridCol w:w="1191"/>
        <w:gridCol w:w="1320"/>
        <w:gridCol w:w="1968"/>
      </w:tblGrid>
      <w:tr w:rsidR="00000000" w14:paraId="7B1DCCFF" w14:textId="77777777">
        <w:trPr>
          <w:trHeight w:val="420"/>
          <w:tblCellSpacing w:w="0" w:type="dxa"/>
          <w:jc w:val="center"/>
        </w:trPr>
        <w:tc>
          <w:tcPr>
            <w:tcW w:w="824" w:type="dxa"/>
            <w:shd w:val="clear" w:color="auto" w:fill="99CCFF"/>
            <w:vAlign w:val="center"/>
          </w:tcPr>
          <w:p w14:paraId="3D18CE35" w14:textId="77777777" w:rsidR="008F79BE" w:rsidRDefault="008F79BE">
            <w:pPr>
              <w:wordWrap w:val="0"/>
              <w:jc w:val="center"/>
              <w:rPr>
                <w:rFonts w:ascii="Arial" w:eastAsia="黑体" w:hAnsi="Arial" w:cs="Arial"/>
                <w:szCs w:val="21"/>
              </w:rPr>
            </w:pPr>
            <w:r>
              <w:rPr>
                <w:rFonts w:ascii="Arial" w:eastAsia="黑体" w:hAnsi="黑体" w:cs="Arial"/>
                <w:szCs w:val="21"/>
              </w:rPr>
              <w:t>岗位</w:t>
            </w:r>
          </w:p>
        </w:tc>
        <w:tc>
          <w:tcPr>
            <w:tcW w:w="1398" w:type="dxa"/>
            <w:shd w:val="clear" w:color="auto" w:fill="99CCFF"/>
            <w:vAlign w:val="center"/>
          </w:tcPr>
          <w:p w14:paraId="7BAB934E" w14:textId="77777777" w:rsidR="008F79BE" w:rsidRDefault="008F79BE">
            <w:pPr>
              <w:wordWrap w:val="0"/>
              <w:jc w:val="center"/>
              <w:rPr>
                <w:rFonts w:ascii="Arial" w:eastAsia="黑体" w:hAnsi="Arial" w:cs="Arial"/>
                <w:szCs w:val="21"/>
              </w:rPr>
            </w:pPr>
            <w:r>
              <w:rPr>
                <w:rFonts w:ascii="Arial" w:eastAsia="黑体" w:hAnsi="黑体" w:cs="Arial"/>
                <w:szCs w:val="21"/>
              </w:rPr>
              <w:t>岗位名细</w:t>
            </w:r>
          </w:p>
        </w:tc>
        <w:tc>
          <w:tcPr>
            <w:tcW w:w="1952" w:type="dxa"/>
            <w:shd w:val="clear" w:color="auto" w:fill="99CCFF"/>
            <w:vAlign w:val="center"/>
          </w:tcPr>
          <w:p w14:paraId="003EFF31" w14:textId="77777777" w:rsidR="008F79BE" w:rsidRDefault="008F79BE">
            <w:pPr>
              <w:wordWrap w:val="0"/>
              <w:jc w:val="center"/>
              <w:rPr>
                <w:rFonts w:ascii="Arial" w:eastAsia="黑体" w:hAnsi="Arial" w:cs="Arial"/>
                <w:szCs w:val="21"/>
              </w:rPr>
            </w:pPr>
            <w:r>
              <w:rPr>
                <w:rFonts w:ascii="Arial" w:eastAsia="黑体" w:hAnsi="黑体" w:cs="Arial"/>
                <w:szCs w:val="21"/>
              </w:rPr>
              <w:t>单价</w:t>
            </w:r>
          </w:p>
        </w:tc>
        <w:tc>
          <w:tcPr>
            <w:tcW w:w="1191" w:type="dxa"/>
            <w:shd w:val="clear" w:color="auto" w:fill="99CCFF"/>
            <w:vAlign w:val="center"/>
          </w:tcPr>
          <w:p w14:paraId="0BD0A4FD" w14:textId="77777777" w:rsidR="008F79BE" w:rsidRDefault="008F79BE">
            <w:pPr>
              <w:wordWrap w:val="0"/>
              <w:jc w:val="center"/>
              <w:rPr>
                <w:rFonts w:ascii="Arial" w:eastAsia="黑体" w:hAnsi="Arial" w:cs="Arial"/>
                <w:szCs w:val="21"/>
              </w:rPr>
            </w:pPr>
            <w:r>
              <w:rPr>
                <w:rFonts w:ascii="Arial" w:eastAsia="黑体" w:hAnsi="黑体" w:cs="Arial"/>
                <w:szCs w:val="21"/>
              </w:rPr>
              <w:t>工作时间</w:t>
            </w:r>
          </w:p>
        </w:tc>
        <w:tc>
          <w:tcPr>
            <w:tcW w:w="1320" w:type="dxa"/>
            <w:shd w:val="clear" w:color="auto" w:fill="99CCFF"/>
            <w:vAlign w:val="center"/>
          </w:tcPr>
          <w:p w14:paraId="5E563B80" w14:textId="77777777" w:rsidR="008F79BE" w:rsidRDefault="008F79BE">
            <w:pPr>
              <w:wordWrap w:val="0"/>
              <w:jc w:val="center"/>
              <w:rPr>
                <w:rFonts w:ascii="Arial" w:eastAsia="黑体" w:hAnsi="Arial" w:cs="Arial"/>
                <w:szCs w:val="21"/>
              </w:rPr>
            </w:pPr>
            <w:r>
              <w:rPr>
                <w:rFonts w:ascii="Arial" w:eastAsia="黑体" w:hAnsi="黑体" w:cs="Arial"/>
                <w:szCs w:val="21"/>
              </w:rPr>
              <w:t>工作天数</w:t>
            </w:r>
            <w:r>
              <w:rPr>
                <w:rFonts w:ascii="Arial" w:eastAsia="黑体" w:hAnsi="Arial" w:cs="Arial"/>
                <w:szCs w:val="21"/>
              </w:rPr>
              <w:t>/</w:t>
            </w:r>
            <w:r>
              <w:rPr>
                <w:rFonts w:ascii="Arial" w:eastAsia="黑体" w:hAnsi="黑体" w:cs="Arial"/>
                <w:szCs w:val="21"/>
              </w:rPr>
              <w:t>周</w:t>
            </w:r>
          </w:p>
        </w:tc>
        <w:tc>
          <w:tcPr>
            <w:tcW w:w="1968" w:type="dxa"/>
            <w:shd w:val="clear" w:color="auto" w:fill="99CCFF"/>
            <w:vAlign w:val="center"/>
          </w:tcPr>
          <w:p w14:paraId="2D35918E" w14:textId="77777777" w:rsidR="008F79BE" w:rsidRDefault="008F79BE">
            <w:pPr>
              <w:wordWrap w:val="0"/>
              <w:jc w:val="center"/>
              <w:rPr>
                <w:rFonts w:ascii="Arial" w:eastAsia="黑体" w:hAnsi="Arial" w:cs="Arial"/>
                <w:szCs w:val="21"/>
              </w:rPr>
            </w:pPr>
            <w:r>
              <w:rPr>
                <w:rFonts w:ascii="Arial" w:eastAsia="黑体" w:hAnsi="黑体" w:cs="Arial"/>
                <w:szCs w:val="21"/>
              </w:rPr>
              <w:t>小计</w:t>
            </w:r>
          </w:p>
        </w:tc>
      </w:tr>
      <w:tr w:rsidR="00000000" w14:paraId="0E6ACD20" w14:textId="77777777">
        <w:trPr>
          <w:trHeight w:val="330"/>
          <w:tblCellSpacing w:w="0" w:type="dxa"/>
          <w:jc w:val="center"/>
        </w:trPr>
        <w:tc>
          <w:tcPr>
            <w:tcW w:w="824" w:type="dxa"/>
            <w:vMerge w:val="restart"/>
            <w:vAlign w:val="center"/>
          </w:tcPr>
          <w:p w14:paraId="414E5FBA" w14:textId="77777777" w:rsidR="008F79BE" w:rsidRDefault="008F79BE">
            <w:pPr>
              <w:wordWrap w:val="0"/>
              <w:jc w:val="center"/>
              <w:rPr>
                <w:rFonts w:ascii="Arial" w:eastAsia="黑体" w:hAnsi="Arial" w:cs="Arial"/>
                <w:szCs w:val="21"/>
              </w:rPr>
            </w:pPr>
            <w:r>
              <w:rPr>
                <w:rFonts w:ascii="Arial" w:eastAsia="黑体" w:hAnsi="黑体" w:cs="Arial"/>
                <w:szCs w:val="21"/>
              </w:rPr>
              <w:t>白班</w:t>
            </w:r>
          </w:p>
        </w:tc>
        <w:tc>
          <w:tcPr>
            <w:tcW w:w="1398" w:type="dxa"/>
            <w:vAlign w:val="center"/>
          </w:tcPr>
          <w:p w14:paraId="76BB3D9B" w14:textId="77777777" w:rsidR="008F79BE" w:rsidRDefault="008F79BE">
            <w:pPr>
              <w:wordWrap w:val="0"/>
              <w:jc w:val="center"/>
              <w:rPr>
                <w:rFonts w:ascii="Arial" w:eastAsia="黑体" w:hAnsi="Arial" w:cs="Arial"/>
                <w:szCs w:val="21"/>
              </w:rPr>
            </w:pPr>
            <w:r>
              <w:rPr>
                <w:rFonts w:ascii="Arial" w:eastAsia="黑体" w:hAnsi="黑体" w:cs="Arial" w:hint="eastAsia"/>
                <w:szCs w:val="21"/>
              </w:rPr>
              <w:t>站岗</w:t>
            </w:r>
            <w:r>
              <w:rPr>
                <w:rFonts w:ascii="Arial" w:eastAsia="黑体" w:hAnsi="黑体" w:cs="Arial" w:hint="eastAsia"/>
                <w:szCs w:val="21"/>
              </w:rPr>
              <w:t xml:space="preserve"> </w:t>
            </w:r>
          </w:p>
        </w:tc>
        <w:tc>
          <w:tcPr>
            <w:tcW w:w="1952" w:type="dxa"/>
            <w:vAlign w:val="center"/>
          </w:tcPr>
          <w:p w14:paraId="083757C0"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月</w:t>
            </w:r>
          </w:p>
        </w:tc>
        <w:tc>
          <w:tcPr>
            <w:tcW w:w="1191" w:type="dxa"/>
            <w:vAlign w:val="center"/>
          </w:tcPr>
          <w:p w14:paraId="4E2E1EB7" w14:textId="77777777" w:rsidR="008F79BE" w:rsidRDefault="008F79BE">
            <w:pPr>
              <w:wordWrap w:val="0"/>
              <w:jc w:val="center"/>
              <w:rPr>
                <w:rFonts w:ascii="Arial" w:eastAsia="黑体" w:hAnsi="Arial" w:cs="Arial"/>
                <w:szCs w:val="21"/>
              </w:rPr>
            </w:pPr>
            <w:r>
              <w:rPr>
                <w:rFonts w:ascii="Arial" w:eastAsia="黑体" w:hAnsi="Arial" w:cs="Arial"/>
                <w:szCs w:val="21"/>
              </w:rPr>
              <w:t>7:00-19:00</w:t>
            </w:r>
          </w:p>
        </w:tc>
        <w:tc>
          <w:tcPr>
            <w:tcW w:w="1320" w:type="dxa"/>
            <w:vAlign w:val="center"/>
          </w:tcPr>
          <w:p w14:paraId="5A5D34A3" w14:textId="77777777" w:rsidR="008F79BE" w:rsidRDefault="008F79BE">
            <w:pPr>
              <w:wordWrap w:val="0"/>
              <w:jc w:val="center"/>
              <w:rPr>
                <w:rFonts w:ascii="Arial" w:eastAsia="黑体" w:hAnsi="Arial" w:cs="Arial"/>
                <w:szCs w:val="21"/>
              </w:rPr>
            </w:pPr>
            <w:r>
              <w:rPr>
                <w:rFonts w:ascii="Arial" w:eastAsia="黑体" w:hAnsi="Arial" w:cs="Arial"/>
                <w:szCs w:val="21"/>
              </w:rPr>
              <w:t>7</w:t>
            </w:r>
            <w:r>
              <w:rPr>
                <w:rFonts w:ascii="Arial" w:eastAsia="黑体" w:hAnsi="黑体" w:cs="Arial"/>
                <w:szCs w:val="21"/>
              </w:rPr>
              <w:t>天</w:t>
            </w:r>
            <w:r>
              <w:rPr>
                <w:rFonts w:ascii="Arial" w:eastAsia="黑体" w:hAnsi="Arial" w:cs="Arial"/>
                <w:szCs w:val="21"/>
              </w:rPr>
              <w:t>12</w:t>
            </w:r>
            <w:r>
              <w:rPr>
                <w:rFonts w:ascii="Arial" w:eastAsia="黑体" w:hAnsi="黑体" w:cs="Arial"/>
                <w:szCs w:val="21"/>
              </w:rPr>
              <w:t>小时</w:t>
            </w:r>
          </w:p>
        </w:tc>
        <w:tc>
          <w:tcPr>
            <w:tcW w:w="1968" w:type="dxa"/>
            <w:vAlign w:val="center"/>
          </w:tcPr>
          <w:p w14:paraId="44B9291B"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年</w:t>
            </w:r>
            <w:r>
              <w:rPr>
                <w:rFonts w:ascii="Arial" w:eastAsia="黑体" w:hAnsi="黑体" w:cs="Arial" w:hint="eastAsia"/>
                <w:szCs w:val="21"/>
              </w:rPr>
              <w:t xml:space="preserve"> </w:t>
            </w:r>
          </w:p>
        </w:tc>
      </w:tr>
      <w:tr w:rsidR="00000000" w14:paraId="1344315C" w14:textId="77777777">
        <w:trPr>
          <w:trHeight w:val="345"/>
          <w:tblCellSpacing w:w="0" w:type="dxa"/>
          <w:jc w:val="center"/>
        </w:trPr>
        <w:tc>
          <w:tcPr>
            <w:tcW w:w="824" w:type="dxa"/>
            <w:vMerge/>
            <w:vAlign w:val="center"/>
          </w:tcPr>
          <w:p w14:paraId="324BEFB6" w14:textId="77777777" w:rsidR="008F79BE" w:rsidRDefault="008F79BE">
            <w:pPr>
              <w:wordWrap w:val="0"/>
              <w:jc w:val="center"/>
              <w:rPr>
                <w:rFonts w:ascii="Arial" w:eastAsia="黑体" w:hAnsi="Arial" w:cs="Arial"/>
                <w:szCs w:val="21"/>
              </w:rPr>
            </w:pPr>
          </w:p>
        </w:tc>
        <w:tc>
          <w:tcPr>
            <w:tcW w:w="1398" w:type="dxa"/>
            <w:tcBorders>
              <w:bottom w:val="single" w:sz="4" w:space="0" w:color="auto"/>
            </w:tcBorders>
            <w:vAlign w:val="center"/>
          </w:tcPr>
          <w:p w14:paraId="2637DD9B" w14:textId="77777777" w:rsidR="008F79BE" w:rsidRDefault="008F79BE">
            <w:pPr>
              <w:wordWrap w:val="0"/>
              <w:jc w:val="center"/>
              <w:rPr>
                <w:rFonts w:ascii="Arial" w:eastAsia="黑体" w:hAnsi="Arial" w:cs="Arial"/>
                <w:szCs w:val="21"/>
              </w:rPr>
            </w:pPr>
            <w:r>
              <w:rPr>
                <w:rFonts w:ascii="Arial" w:eastAsia="黑体" w:hAnsi="黑体" w:cs="Arial" w:hint="eastAsia"/>
                <w:szCs w:val="21"/>
              </w:rPr>
              <w:t>巡岗</w:t>
            </w:r>
            <w:r>
              <w:rPr>
                <w:rFonts w:ascii="Arial" w:eastAsia="黑体" w:hAnsi="黑体" w:cs="Arial" w:hint="eastAsia"/>
                <w:szCs w:val="21"/>
              </w:rPr>
              <w:t xml:space="preserve"> </w:t>
            </w:r>
          </w:p>
        </w:tc>
        <w:tc>
          <w:tcPr>
            <w:tcW w:w="1952" w:type="dxa"/>
            <w:vAlign w:val="center"/>
          </w:tcPr>
          <w:p w14:paraId="483D3789"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月</w:t>
            </w:r>
          </w:p>
        </w:tc>
        <w:tc>
          <w:tcPr>
            <w:tcW w:w="1191" w:type="dxa"/>
            <w:vAlign w:val="center"/>
          </w:tcPr>
          <w:p w14:paraId="6F884D65" w14:textId="77777777" w:rsidR="008F79BE" w:rsidRDefault="008F79BE">
            <w:pPr>
              <w:wordWrap w:val="0"/>
              <w:jc w:val="center"/>
              <w:rPr>
                <w:rFonts w:ascii="Arial" w:eastAsia="黑体" w:hAnsi="Arial" w:cs="Arial"/>
                <w:szCs w:val="21"/>
              </w:rPr>
            </w:pPr>
            <w:r>
              <w:rPr>
                <w:rFonts w:ascii="Arial" w:eastAsia="黑体" w:hAnsi="Arial" w:cs="Arial"/>
                <w:szCs w:val="21"/>
              </w:rPr>
              <w:t>7:00-19:00</w:t>
            </w:r>
          </w:p>
        </w:tc>
        <w:tc>
          <w:tcPr>
            <w:tcW w:w="1320" w:type="dxa"/>
            <w:vAlign w:val="center"/>
          </w:tcPr>
          <w:p w14:paraId="5B0E1898" w14:textId="77777777" w:rsidR="008F79BE" w:rsidRDefault="008F79BE">
            <w:pPr>
              <w:wordWrap w:val="0"/>
              <w:jc w:val="center"/>
              <w:rPr>
                <w:rFonts w:ascii="Arial" w:eastAsia="黑体" w:hAnsi="Arial" w:cs="Arial"/>
                <w:szCs w:val="21"/>
              </w:rPr>
            </w:pPr>
            <w:r>
              <w:rPr>
                <w:rFonts w:ascii="Arial" w:eastAsia="黑体" w:hAnsi="Arial" w:cs="Arial"/>
                <w:szCs w:val="21"/>
              </w:rPr>
              <w:t>7</w:t>
            </w:r>
            <w:r>
              <w:rPr>
                <w:rFonts w:ascii="Arial" w:eastAsia="黑体" w:hAnsi="黑体" w:cs="Arial"/>
                <w:szCs w:val="21"/>
              </w:rPr>
              <w:t>天</w:t>
            </w:r>
            <w:r>
              <w:rPr>
                <w:rFonts w:ascii="Arial" w:eastAsia="黑体" w:hAnsi="Arial" w:cs="Arial"/>
                <w:szCs w:val="21"/>
              </w:rPr>
              <w:t>12</w:t>
            </w:r>
            <w:r>
              <w:rPr>
                <w:rFonts w:ascii="Arial" w:eastAsia="黑体" w:hAnsi="黑体" w:cs="Arial"/>
                <w:szCs w:val="21"/>
              </w:rPr>
              <w:t>小时</w:t>
            </w:r>
          </w:p>
        </w:tc>
        <w:tc>
          <w:tcPr>
            <w:tcW w:w="1968" w:type="dxa"/>
            <w:vAlign w:val="center"/>
          </w:tcPr>
          <w:p w14:paraId="46D277A1"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年</w:t>
            </w:r>
          </w:p>
        </w:tc>
      </w:tr>
      <w:tr w:rsidR="00000000" w14:paraId="120AFC94" w14:textId="77777777">
        <w:trPr>
          <w:trHeight w:val="345"/>
          <w:tblCellSpacing w:w="0" w:type="dxa"/>
          <w:jc w:val="center"/>
        </w:trPr>
        <w:tc>
          <w:tcPr>
            <w:tcW w:w="824" w:type="dxa"/>
            <w:vMerge/>
            <w:vAlign w:val="center"/>
          </w:tcPr>
          <w:p w14:paraId="3A26500B" w14:textId="77777777" w:rsidR="008F79BE" w:rsidRDefault="008F79BE">
            <w:pPr>
              <w:wordWrap w:val="0"/>
              <w:jc w:val="center"/>
              <w:rPr>
                <w:rFonts w:ascii="Arial" w:eastAsia="黑体" w:hAnsi="Arial" w:cs="Arial"/>
                <w:szCs w:val="21"/>
              </w:rPr>
            </w:pPr>
          </w:p>
        </w:tc>
        <w:tc>
          <w:tcPr>
            <w:tcW w:w="1398" w:type="dxa"/>
            <w:vAlign w:val="center"/>
          </w:tcPr>
          <w:p w14:paraId="6AD9839F" w14:textId="77777777" w:rsidR="008F79BE" w:rsidRDefault="008F79BE">
            <w:pPr>
              <w:wordWrap w:val="0"/>
              <w:jc w:val="center"/>
              <w:rPr>
                <w:rFonts w:ascii="Arial" w:eastAsia="黑体" w:hAnsi="Arial" w:cs="Arial" w:hint="eastAsia"/>
                <w:szCs w:val="21"/>
              </w:rPr>
            </w:pPr>
            <w:r>
              <w:rPr>
                <w:rFonts w:ascii="Arial" w:eastAsia="黑体" w:hAnsi="黑体" w:cs="Arial" w:hint="eastAsia"/>
                <w:szCs w:val="21"/>
              </w:rPr>
              <w:t xml:space="preserve"> </w:t>
            </w:r>
            <w:r>
              <w:rPr>
                <w:rFonts w:ascii="Arial" w:eastAsia="黑体" w:hAnsi="黑体" w:cs="Arial" w:hint="eastAsia"/>
                <w:szCs w:val="21"/>
              </w:rPr>
              <w:t>定岗</w:t>
            </w:r>
          </w:p>
        </w:tc>
        <w:tc>
          <w:tcPr>
            <w:tcW w:w="1952" w:type="dxa"/>
            <w:vAlign w:val="center"/>
          </w:tcPr>
          <w:p w14:paraId="359B4B7F"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月</w:t>
            </w:r>
          </w:p>
        </w:tc>
        <w:tc>
          <w:tcPr>
            <w:tcW w:w="1191" w:type="dxa"/>
            <w:vAlign w:val="center"/>
          </w:tcPr>
          <w:p w14:paraId="21AC0DCC" w14:textId="77777777" w:rsidR="008F79BE" w:rsidRDefault="008F79BE">
            <w:pPr>
              <w:wordWrap w:val="0"/>
              <w:jc w:val="center"/>
              <w:rPr>
                <w:rFonts w:ascii="Arial" w:eastAsia="黑体" w:hAnsi="Arial" w:cs="Arial"/>
                <w:szCs w:val="21"/>
              </w:rPr>
            </w:pPr>
            <w:r>
              <w:rPr>
                <w:rFonts w:ascii="Arial" w:eastAsia="黑体" w:hAnsi="Arial" w:cs="Arial"/>
                <w:szCs w:val="21"/>
              </w:rPr>
              <w:t>7:00-19:00</w:t>
            </w:r>
          </w:p>
        </w:tc>
        <w:tc>
          <w:tcPr>
            <w:tcW w:w="1320" w:type="dxa"/>
            <w:vAlign w:val="center"/>
          </w:tcPr>
          <w:p w14:paraId="609A0999" w14:textId="77777777" w:rsidR="008F79BE" w:rsidRDefault="008F79BE">
            <w:pPr>
              <w:wordWrap w:val="0"/>
              <w:jc w:val="center"/>
              <w:rPr>
                <w:rFonts w:ascii="Arial" w:eastAsia="黑体" w:hAnsi="Arial" w:cs="Arial"/>
                <w:szCs w:val="21"/>
              </w:rPr>
            </w:pPr>
            <w:r>
              <w:rPr>
                <w:rFonts w:ascii="Arial" w:eastAsia="黑体" w:hAnsi="Arial" w:cs="Arial"/>
                <w:szCs w:val="21"/>
              </w:rPr>
              <w:t>7</w:t>
            </w:r>
            <w:r>
              <w:rPr>
                <w:rFonts w:ascii="Arial" w:eastAsia="黑体" w:hAnsi="黑体" w:cs="Arial"/>
                <w:szCs w:val="21"/>
              </w:rPr>
              <w:t>天</w:t>
            </w:r>
            <w:r>
              <w:rPr>
                <w:rFonts w:ascii="Arial" w:eastAsia="黑体" w:hAnsi="Arial" w:cs="Arial"/>
                <w:szCs w:val="21"/>
              </w:rPr>
              <w:t>12</w:t>
            </w:r>
            <w:r>
              <w:rPr>
                <w:rFonts w:ascii="Arial" w:eastAsia="黑体" w:hAnsi="黑体" w:cs="Arial"/>
                <w:szCs w:val="21"/>
              </w:rPr>
              <w:t>小时</w:t>
            </w:r>
          </w:p>
        </w:tc>
        <w:tc>
          <w:tcPr>
            <w:tcW w:w="1968" w:type="dxa"/>
            <w:vAlign w:val="center"/>
          </w:tcPr>
          <w:p w14:paraId="106F1F28"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年</w:t>
            </w:r>
          </w:p>
        </w:tc>
      </w:tr>
      <w:tr w:rsidR="00000000" w14:paraId="29ED6E02" w14:textId="77777777">
        <w:trPr>
          <w:trHeight w:val="345"/>
          <w:tblCellSpacing w:w="0" w:type="dxa"/>
          <w:jc w:val="center"/>
        </w:trPr>
        <w:tc>
          <w:tcPr>
            <w:tcW w:w="824" w:type="dxa"/>
            <w:vMerge w:val="restart"/>
            <w:vAlign w:val="center"/>
          </w:tcPr>
          <w:p w14:paraId="4A887256" w14:textId="77777777" w:rsidR="008F79BE" w:rsidRDefault="008F79BE">
            <w:pPr>
              <w:wordWrap w:val="0"/>
              <w:jc w:val="center"/>
              <w:rPr>
                <w:rFonts w:ascii="Arial" w:eastAsia="黑体" w:hAnsi="Arial" w:cs="Arial"/>
                <w:szCs w:val="21"/>
              </w:rPr>
            </w:pPr>
            <w:r>
              <w:rPr>
                <w:rFonts w:ascii="Arial" w:eastAsia="黑体" w:hAnsi="黑体" w:cs="Arial"/>
                <w:szCs w:val="21"/>
              </w:rPr>
              <w:t>夜班</w:t>
            </w:r>
          </w:p>
        </w:tc>
        <w:tc>
          <w:tcPr>
            <w:tcW w:w="1398" w:type="dxa"/>
            <w:vAlign w:val="center"/>
          </w:tcPr>
          <w:p w14:paraId="6F972C66" w14:textId="77777777" w:rsidR="008F79BE" w:rsidRDefault="008F79BE">
            <w:pPr>
              <w:wordWrap w:val="0"/>
              <w:jc w:val="center"/>
              <w:rPr>
                <w:rFonts w:ascii="Arial" w:eastAsia="黑体" w:hAnsi="Arial" w:cs="Arial"/>
                <w:szCs w:val="21"/>
              </w:rPr>
            </w:pPr>
            <w:r>
              <w:rPr>
                <w:rFonts w:ascii="Arial" w:eastAsia="黑体" w:hAnsi="黑体" w:cs="Arial" w:hint="eastAsia"/>
                <w:szCs w:val="21"/>
              </w:rPr>
              <w:t>定岗</w:t>
            </w:r>
            <w:r>
              <w:rPr>
                <w:rFonts w:ascii="Arial" w:eastAsia="黑体" w:hAnsi="黑体" w:cs="Arial" w:hint="eastAsia"/>
                <w:szCs w:val="21"/>
              </w:rPr>
              <w:t xml:space="preserve"> </w:t>
            </w:r>
          </w:p>
        </w:tc>
        <w:tc>
          <w:tcPr>
            <w:tcW w:w="1952" w:type="dxa"/>
            <w:vAlign w:val="center"/>
          </w:tcPr>
          <w:p w14:paraId="158F391F"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月</w:t>
            </w:r>
          </w:p>
        </w:tc>
        <w:tc>
          <w:tcPr>
            <w:tcW w:w="1191" w:type="dxa"/>
            <w:vAlign w:val="center"/>
          </w:tcPr>
          <w:p w14:paraId="328F1BAD" w14:textId="77777777" w:rsidR="008F79BE" w:rsidRDefault="008F79BE">
            <w:pPr>
              <w:wordWrap w:val="0"/>
              <w:jc w:val="center"/>
              <w:rPr>
                <w:rFonts w:ascii="Arial" w:eastAsia="黑体" w:hAnsi="Arial" w:cs="Arial"/>
                <w:szCs w:val="21"/>
              </w:rPr>
            </w:pPr>
            <w:r>
              <w:rPr>
                <w:rFonts w:ascii="Arial" w:eastAsia="黑体" w:hAnsi="Arial" w:cs="Arial"/>
                <w:szCs w:val="21"/>
              </w:rPr>
              <w:t>19:00-7:00</w:t>
            </w:r>
          </w:p>
        </w:tc>
        <w:tc>
          <w:tcPr>
            <w:tcW w:w="1320" w:type="dxa"/>
            <w:vAlign w:val="center"/>
          </w:tcPr>
          <w:p w14:paraId="37258547" w14:textId="77777777" w:rsidR="008F79BE" w:rsidRDefault="008F79BE">
            <w:pPr>
              <w:wordWrap w:val="0"/>
              <w:jc w:val="center"/>
              <w:rPr>
                <w:rFonts w:ascii="Arial" w:eastAsia="黑体" w:hAnsi="Arial" w:cs="Arial"/>
                <w:szCs w:val="21"/>
              </w:rPr>
            </w:pPr>
            <w:r>
              <w:rPr>
                <w:rFonts w:ascii="Arial" w:eastAsia="黑体" w:hAnsi="Arial" w:cs="Arial"/>
                <w:szCs w:val="21"/>
              </w:rPr>
              <w:t>7</w:t>
            </w:r>
            <w:r>
              <w:rPr>
                <w:rFonts w:ascii="Arial" w:eastAsia="黑体" w:hAnsi="黑体" w:cs="Arial"/>
                <w:szCs w:val="21"/>
              </w:rPr>
              <w:t>天</w:t>
            </w:r>
            <w:r>
              <w:rPr>
                <w:rFonts w:ascii="Arial" w:eastAsia="黑体" w:hAnsi="Arial" w:cs="Arial"/>
                <w:szCs w:val="21"/>
              </w:rPr>
              <w:t>12</w:t>
            </w:r>
            <w:r>
              <w:rPr>
                <w:rFonts w:ascii="Arial" w:eastAsia="黑体" w:hAnsi="黑体" w:cs="Arial"/>
                <w:szCs w:val="21"/>
              </w:rPr>
              <w:t>小时</w:t>
            </w:r>
          </w:p>
        </w:tc>
        <w:tc>
          <w:tcPr>
            <w:tcW w:w="1968" w:type="dxa"/>
            <w:vAlign w:val="center"/>
          </w:tcPr>
          <w:p w14:paraId="3576CEEF"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年</w:t>
            </w:r>
          </w:p>
        </w:tc>
      </w:tr>
      <w:tr w:rsidR="00000000" w14:paraId="255377CC" w14:textId="77777777">
        <w:trPr>
          <w:trHeight w:val="345"/>
          <w:tblCellSpacing w:w="0" w:type="dxa"/>
          <w:jc w:val="center"/>
        </w:trPr>
        <w:tc>
          <w:tcPr>
            <w:tcW w:w="824" w:type="dxa"/>
            <w:vMerge/>
            <w:vAlign w:val="center"/>
          </w:tcPr>
          <w:p w14:paraId="14A20BA2" w14:textId="77777777" w:rsidR="008F79BE" w:rsidRDefault="008F79BE">
            <w:pPr>
              <w:wordWrap w:val="0"/>
              <w:jc w:val="center"/>
              <w:rPr>
                <w:rFonts w:ascii="Arial" w:eastAsia="黑体" w:hAnsi="Arial" w:cs="Arial"/>
                <w:szCs w:val="21"/>
              </w:rPr>
            </w:pPr>
          </w:p>
        </w:tc>
        <w:tc>
          <w:tcPr>
            <w:tcW w:w="1398" w:type="dxa"/>
            <w:vAlign w:val="center"/>
          </w:tcPr>
          <w:p w14:paraId="27A51594" w14:textId="77777777" w:rsidR="008F79BE" w:rsidRDefault="008F79BE">
            <w:pPr>
              <w:wordWrap w:val="0"/>
              <w:jc w:val="center"/>
              <w:rPr>
                <w:rFonts w:ascii="Arial" w:eastAsia="黑体" w:hAnsi="Arial" w:cs="Arial"/>
                <w:szCs w:val="21"/>
              </w:rPr>
            </w:pPr>
            <w:r>
              <w:rPr>
                <w:rFonts w:ascii="Arial" w:eastAsia="黑体" w:hAnsi="黑体" w:cs="Arial" w:hint="eastAsia"/>
                <w:szCs w:val="21"/>
              </w:rPr>
              <w:t>巡岗</w:t>
            </w:r>
            <w:r>
              <w:rPr>
                <w:rFonts w:ascii="Arial" w:eastAsia="黑体" w:hAnsi="黑体" w:cs="Arial" w:hint="eastAsia"/>
                <w:szCs w:val="21"/>
              </w:rPr>
              <w:t xml:space="preserve"> </w:t>
            </w:r>
          </w:p>
        </w:tc>
        <w:tc>
          <w:tcPr>
            <w:tcW w:w="1952" w:type="dxa"/>
            <w:vAlign w:val="center"/>
          </w:tcPr>
          <w:p w14:paraId="03398C70" w14:textId="77777777" w:rsidR="008F79BE" w:rsidRDefault="008F79BE">
            <w:pPr>
              <w:wordWrap w:val="0"/>
              <w:jc w:val="center"/>
              <w:rPr>
                <w:rFonts w:ascii="Arial" w:eastAsia="黑体" w:hAnsi="Arial" w:cs="Arial"/>
                <w:szCs w:val="21"/>
              </w:rPr>
            </w:pP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月</w:t>
            </w:r>
          </w:p>
        </w:tc>
        <w:tc>
          <w:tcPr>
            <w:tcW w:w="1191" w:type="dxa"/>
            <w:vAlign w:val="center"/>
          </w:tcPr>
          <w:p w14:paraId="51CD449B" w14:textId="77777777" w:rsidR="008F79BE" w:rsidRDefault="008F79BE">
            <w:pPr>
              <w:wordWrap w:val="0"/>
              <w:jc w:val="center"/>
              <w:rPr>
                <w:rFonts w:ascii="Arial" w:eastAsia="黑体" w:hAnsi="Arial" w:cs="Arial"/>
                <w:szCs w:val="21"/>
              </w:rPr>
            </w:pPr>
            <w:r>
              <w:rPr>
                <w:rFonts w:ascii="Arial" w:eastAsia="黑体" w:hAnsi="Arial" w:cs="Arial"/>
                <w:szCs w:val="21"/>
              </w:rPr>
              <w:t>19:00-7:00</w:t>
            </w:r>
          </w:p>
        </w:tc>
        <w:tc>
          <w:tcPr>
            <w:tcW w:w="1320" w:type="dxa"/>
            <w:vAlign w:val="center"/>
          </w:tcPr>
          <w:p w14:paraId="4ACDD6B0" w14:textId="77777777" w:rsidR="008F79BE" w:rsidRDefault="008F79BE">
            <w:pPr>
              <w:wordWrap w:val="0"/>
              <w:jc w:val="center"/>
              <w:rPr>
                <w:rFonts w:ascii="Arial" w:eastAsia="黑体" w:hAnsi="Arial" w:cs="Arial"/>
                <w:szCs w:val="21"/>
              </w:rPr>
            </w:pPr>
            <w:r>
              <w:rPr>
                <w:rFonts w:ascii="Arial" w:eastAsia="黑体" w:hAnsi="Arial" w:cs="Arial"/>
                <w:szCs w:val="21"/>
              </w:rPr>
              <w:t>7</w:t>
            </w:r>
            <w:r>
              <w:rPr>
                <w:rFonts w:ascii="Arial" w:eastAsia="黑体" w:hAnsi="黑体" w:cs="Arial"/>
                <w:szCs w:val="21"/>
              </w:rPr>
              <w:t>天</w:t>
            </w:r>
            <w:r>
              <w:rPr>
                <w:rFonts w:ascii="Arial" w:eastAsia="黑体" w:hAnsi="Arial" w:cs="Arial"/>
                <w:szCs w:val="21"/>
              </w:rPr>
              <w:t>12</w:t>
            </w:r>
            <w:r>
              <w:rPr>
                <w:rFonts w:ascii="Arial" w:eastAsia="黑体" w:hAnsi="黑体" w:cs="Arial"/>
                <w:szCs w:val="21"/>
              </w:rPr>
              <w:t>小时</w:t>
            </w:r>
          </w:p>
        </w:tc>
        <w:tc>
          <w:tcPr>
            <w:tcW w:w="1968" w:type="dxa"/>
            <w:vAlign w:val="center"/>
          </w:tcPr>
          <w:p w14:paraId="55B1E964" w14:textId="77777777" w:rsidR="008F79BE" w:rsidRDefault="008F79BE">
            <w:pPr>
              <w:wordWrap w:val="0"/>
              <w:jc w:val="center"/>
              <w:rPr>
                <w:rFonts w:ascii="Arial" w:eastAsia="黑体" w:hAnsi="Arial" w:cs="Arial"/>
                <w:szCs w:val="21"/>
              </w:rPr>
            </w:pPr>
            <w:r>
              <w:rPr>
                <w:rFonts w:ascii="Arial" w:eastAsia="黑体" w:hAnsi="黑体" w:cs="Arial" w:hint="eastAsia"/>
                <w:szCs w:val="21"/>
              </w:rPr>
              <w:t xml:space="preserve"> </w:t>
            </w:r>
            <w:r>
              <w:rPr>
                <w:rFonts w:ascii="Arial" w:eastAsia="黑体" w:hAnsi="黑体" w:cs="Arial" w:hint="eastAsia"/>
                <w:szCs w:val="21"/>
              </w:rPr>
              <w:t>人民币</w:t>
            </w:r>
            <w:r>
              <w:rPr>
                <w:rFonts w:ascii="Arial" w:eastAsia="黑体" w:hAnsi="黑体" w:cs="Arial"/>
                <w:szCs w:val="21"/>
              </w:rPr>
              <w:t xml:space="preserve">     </w:t>
            </w:r>
            <w:r>
              <w:rPr>
                <w:rFonts w:ascii="Arial" w:eastAsia="黑体" w:hAnsi="黑体" w:cs="Arial" w:hint="eastAsia"/>
                <w:szCs w:val="21"/>
              </w:rPr>
              <w:t>元</w:t>
            </w:r>
            <w:r>
              <w:rPr>
                <w:rFonts w:ascii="Arial" w:eastAsia="黑体" w:hAnsi="黑体" w:cs="Arial" w:hint="eastAsia"/>
                <w:szCs w:val="21"/>
              </w:rPr>
              <w:t>/</w:t>
            </w:r>
            <w:r>
              <w:rPr>
                <w:rFonts w:ascii="Arial" w:eastAsia="黑体" w:hAnsi="黑体" w:cs="Arial" w:hint="eastAsia"/>
                <w:szCs w:val="21"/>
              </w:rPr>
              <w:t>年</w:t>
            </w:r>
            <w:r>
              <w:rPr>
                <w:rFonts w:ascii="Arial" w:eastAsia="黑体" w:hAnsi="黑体" w:cs="Arial" w:hint="eastAsia"/>
                <w:szCs w:val="21"/>
              </w:rPr>
              <w:t xml:space="preserve"> </w:t>
            </w:r>
          </w:p>
        </w:tc>
      </w:tr>
      <w:tr w:rsidR="00000000" w14:paraId="3D0F2251" w14:textId="77777777">
        <w:trPr>
          <w:trHeight w:val="435"/>
          <w:tblCellSpacing w:w="0" w:type="dxa"/>
          <w:jc w:val="center"/>
        </w:trPr>
        <w:tc>
          <w:tcPr>
            <w:tcW w:w="2222" w:type="dxa"/>
            <w:gridSpan w:val="2"/>
            <w:vAlign w:val="center"/>
          </w:tcPr>
          <w:p w14:paraId="0E27981E" w14:textId="77777777" w:rsidR="008F79BE" w:rsidRDefault="008F79BE">
            <w:pPr>
              <w:wordWrap w:val="0"/>
              <w:jc w:val="center"/>
              <w:rPr>
                <w:rFonts w:ascii="Arial" w:eastAsia="黑体" w:hAnsi="Arial" w:cs="Arial"/>
                <w:szCs w:val="21"/>
              </w:rPr>
            </w:pPr>
            <w:r>
              <w:rPr>
                <w:rFonts w:ascii="Arial" w:eastAsia="黑体" w:hAnsi="黑体" w:cs="Arial"/>
                <w:szCs w:val="21"/>
              </w:rPr>
              <w:t>日常服务费合计</w:t>
            </w:r>
          </w:p>
        </w:tc>
        <w:tc>
          <w:tcPr>
            <w:tcW w:w="6431" w:type="dxa"/>
            <w:gridSpan w:val="4"/>
            <w:vAlign w:val="center"/>
          </w:tcPr>
          <w:p w14:paraId="2003638F" w14:textId="77777777" w:rsidR="008F79BE" w:rsidRDefault="008F79BE">
            <w:pPr>
              <w:wordWrap w:val="0"/>
              <w:jc w:val="center"/>
              <w:rPr>
                <w:rFonts w:ascii="Arial" w:eastAsia="黑体" w:hAnsi="Arial" w:cs="Arial"/>
                <w:szCs w:val="21"/>
              </w:rPr>
            </w:pPr>
            <w:r>
              <w:rPr>
                <w:rFonts w:ascii="Arial" w:eastAsia="黑体" w:hAnsi="Arial" w:cs="Arial" w:hint="eastAsia"/>
                <w:szCs w:val="21"/>
              </w:rPr>
              <w:t>人民币</w:t>
            </w:r>
            <w:r>
              <w:rPr>
                <w:rFonts w:ascii="Arial" w:eastAsia="黑体" w:hAnsi="Arial" w:cs="Arial"/>
                <w:szCs w:val="21"/>
              </w:rPr>
              <w:t xml:space="preserve">     </w:t>
            </w:r>
            <w:r>
              <w:rPr>
                <w:rFonts w:ascii="Arial" w:eastAsia="黑体" w:hAnsi="Arial" w:cs="Arial" w:hint="eastAsia"/>
                <w:szCs w:val="21"/>
              </w:rPr>
              <w:t>元</w:t>
            </w:r>
            <w:r>
              <w:rPr>
                <w:rFonts w:ascii="Arial" w:eastAsia="黑体" w:hAnsi="Arial" w:cs="Arial" w:hint="eastAsia"/>
                <w:szCs w:val="21"/>
              </w:rPr>
              <w:t>/</w:t>
            </w:r>
            <w:r>
              <w:rPr>
                <w:rFonts w:ascii="Arial" w:eastAsia="黑体" w:hAnsi="Arial" w:cs="Arial" w:hint="eastAsia"/>
                <w:szCs w:val="21"/>
              </w:rPr>
              <w:t>年</w:t>
            </w:r>
          </w:p>
        </w:tc>
      </w:tr>
    </w:tbl>
    <w:p w14:paraId="08A44E34" w14:textId="77777777" w:rsidR="008F79BE" w:rsidRDefault="008F79BE">
      <w:pPr>
        <w:wordWrap w:val="0"/>
        <w:spacing w:afterLines="100" w:after="312"/>
        <w:rPr>
          <w:rFonts w:ascii="Arial" w:hAnsi="宋体" w:cs="Arial" w:hint="eastAsia"/>
          <w:b/>
          <w:szCs w:val="21"/>
        </w:rPr>
      </w:pPr>
    </w:p>
    <w:p w14:paraId="2258CD07" w14:textId="77777777" w:rsidR="008F79BE" w:rsidRDefault="008F79BE">
      <w:pPr>
        <w:wordWrap w:val="0"/>
        <w:spacing w:afterLines="100" w:after="312"/>
        <w:rPr>
          <w:rFonts w:ascii="Arial" w:hAnsi="宋体" w:cs="Arial" w:hint="eastAsia"/>
          <w:b/>
          <w:szCs w:val="21"/>
        </w:rPr>
      </w:pPr>
      <w:r>
        <w:rPr>
          <w:rFonts w:ascii="Arial" w:hAnsi="宋体" w:cs="Arial" w:hint="eastAsia"/>
          <w:b/>
          <w:szCs w:val="21"/>
        </w:rPr>
        <w:t>以上费用包含：</w:t>
      </w:r>
    </w:p>
    <w:p w14:paraId="43BE387F" w14:textId="77777777" w:rsidR="008F79BE" w:rsidRDefault="008F79BE">
      <w:pPr>
        <w:numPr>
          <w:ilvl w:val="0"/>
          <w:numId w:val="6"/>
        </w:numPr>
        <w:wordWrap w:val="0"/>
        <w:rPr>
          <w:rFonts w:ascii="黑体" w:eastAsia="黑体" w:hAnsi="黑体" w:cs="Arial" w:hint="eastAsia"/>
          <w:bCs/>
          <w:szCs w:val="21"/>
        </w:rPr>
      </w:pPr>
      <w:r>
        <w:rPr>
          <w:rFonts w:ascii="黑体" w:eastAsia="黑体" w:hAnsi="黑体" w:cs="Arial" w:hint="eastAsia"/>
          <w:bCs/>
          <w:szCs w:val="21"/>
        </w:rPr>
        <w:t>保安人员的工资、加班费、奖金、社保</w:t>
      </w:r>
    </w:p>
    <w:p w14:paraId="738A2764" w14:textId="77777777" w:rsidR="008F79BE" w:rsidRDefault="008F79BE">
      <w:pPr>
        <w:numPr>
          <w:ilvl w:val="0"/>
          <w:numId w:val="6"/>
        </w:numPr>
        <w:wordWrap w:val="0"/>
        <w:rPr>
          <w:rFonts w:ascii="黑体" w:eastAsia="黑体" w:hAnsi="黑体" w:cs="Arial" w:hint="eastAsia"/>
          <w:bCs/>
          <w:szCs w:val="21"/>
        </w:rPr>
      </w:pPr>
      <w:r>
        <w:rPr>
          <w:rFonts w:ascii="黑体" w:eastAsia="黑体" w:hAnsi="黑体" w:cs="Arial" w:hint="eastAsia"/>
          <w:bCs/>
          <w:szCs w:val="21"/>
        </w:rPr>
        <w:t>保安装备、工具等</w:t>
      </w:r>
    </w:p>
    <w:p w14:paraId="16161D91" w14:textId="77777777" w:rsidR="008F79BE" w:rsidRDefault="008F79BE">
      <w:pPr>
        <w:numPr>
          <w:ilvl w:val="0"/>
          <w:numId w:val="6"/>
        </w:numPr>
        <w:wordWrap w:val="0"/>
        <w:rPr>
          <w:rFonts w:ascii="黑体" w:eastAsia="黑体" w:hAnsi="黑体" w:cs="Arial" w:hint="eastAsia"/>
          <w:bCs/>
          <w:szCs w:val="21"/>
        </w:rPr>
      </w:pPr>
      <w:r>
        <w:rPr>
          <w:rFonts w:ascii="黑体" w:eastAsia="黑体" w:hAnsi="黑体" w:cs="Arial" w:hint="eastAsia"/>
          <w:bCs/>
          <w:szCs w:val="21"/>
        </w:rPr>
        <w:t>制服、洗熨费</w:t>
      </w:r>
    </w:p>
    <w:p w14:paraId="69790F6D" w14:textId="77777777" w:rsidR="008F79BE" w:rsidRDefault="008F79BE">
      <w:pPr>
        <w:numPr>
          <w:ilvl w:val="0"/>
          <w:numId w:val="6"/>
        </w:numPr>
        <w:wordWrap w:val="0"/>
        <w:rPr>
          <w:rFonts w:ascii="黑体" w:eastAsia="黑体" w:hAnsi="黑体" w:cs="Arial" w:hint="eastAsia"/>
          <w:bCs/>
          <w:szCs w:val="21"/>
        </w:rPr>
      </w:pPr>
      <w:r>
        <w:rPr>
          <w:rFonts w:ascii="黑体" w:eastAsia="黑体" w:hAnsi="黑体" w:cs="Arial" w:hint="eastAsia"/>
          <w:bCs/>
          <w:szCs w:val="21"/>
        </w:rPr>
        <w:t>住宿费</w:t>
      </w:r>
    </w:p>
    <w:p w14:paraId="6451BAF0" w14:textId="77777777" w:rsidR="008F79BE" w:rsidRDefault="008F79BE">
      <w:pPr>
        <w:numPr>
          <w:ilvl w:val="0"/>
          <w:numId w:val="6"/>
        </w:numPr>
        <w:wordWrap w:val="0"/>
        <w:rPr>
          <w:rFonts w:ascii="黑体" w:eastAsia="黑体" w:hAnsi="黑体" w:cs="Arial" w:hint="eastAsia"/>
          <w:bCs/>
          <w:szCs w:val="21"/>
        </w:rPr>
      </w:pPr>
      <w:r>
        <w:rPr>
          <w:rFonts w:ascii="黑体" w:eastAsia="黑体" w:hAnsi="黑体" w:cs="Arial" w:hint="eastAsia"/>
          <w:bCs/>
          <w:szCs w:val="21"/>
        </w:rPr>
        <w:t>利润</w:t>
      </w:r>
    </w:p>
    <w:p w14:paraId="2E7D6A12" w14:textId="77777777" w:rsidR="008F79BE" w:rsidRDefault="008F79BE">
      <w:pPr>
        <w:numPr>
          <w:ilvl w:val="0"/>
          <w:numId w:val="6"/>
        </w:numPr>
        <w:wordWrap w:val="0"/>
        <w:rPr>
          <w:rFonts w:ascii="黑体" w:eastAsia="黑体" w:hAnsi="黑体" w:cs="Arial" w:hint="eastAsia"/>
          <w:bCs/>
          <w:szCs w:val="21"/>
        </w:rPr>
      </w:pPr>
      <w:r>
        <w:rPr>
          <w:rFonts w:ascii="黑体" w:eastAsia="黑体" w:hAnsi="黑体" w:cs="Arial" w:hint="eastAsia"/>
          <w:bCs/>
          <w:szCs w:val="21"/>
        </w:rPr>
        <w:t>税金</w:t>
      </w:r>
    </w:p>
    <w:p w14:paraId="1C5B0910" w14:textId="77777777" w:rsidR="008F79BE" w:rsidRDefault="008F79BE">
      <w:pPr>
        <w:wordWrap w:val="0"/>
        <w:ind w:left="420"/>
        <w:rPr>
          <w:rFonts w:ascii="黑体" w:eastAsia="黑体" w:hAnsi="黑体" w:cs="Arial" w:hint="eastAsia"/>
          <w:bCs/>
          <w:szCs w:val="21"/>
        </w:rPr>
      </w:pPr>
    </w:p>
    <w:p w14:paraId="6B775A17" w14:textId="77777777" w:rsidR="008F79BE" w:rsidRDefault="008F79BE">
      <w:pPr>
        <w:wordWrap w:val="0"/>
        <w:ind w:left="420"/>
        <w:rPr>
          <w:rFonts w:ascii="黑体" w:eastAsia="黑体" w:hAnsi="黑体" w:cs="Arial" w:hint="eastAsia"/>
          <w:bCs/>
          <w:szCs w:val="21"/>
        </w:rPr>
      </w:pPr>
    </w:p>
    <w:p w14:paraId="5CC815CC" w14:textId="77777777" w:rsidR="008F79BE" w:rsidRDefault="008F79BE">
      <w:pPr>
        <w:wordWrap w:val="0"/>
        <w:spacing w:afterLines="100" w:after="312"/>
        <w:rPr>
          <w:rFonts w:ascii="Arial" w:hAnsi="宋体" w:cs="Arial" w:hint="eastAsia"/>
          <w:b/>
          <w:szCs w:val="21"/>
        </w:rPr>
      </w:pPr>
      <w:r>
        <w:rPr>
          <w:rFonts w:ascii="Arial" w:hAnsi="宋体" w:cs="Arial" w:hint="eastAsia"/>
          <w:b/>
          <w:szCs w:val="21"/>
        </w:rPr>
        <w:t>三</w:t>
      </w:r>
      <w:r>
        <w:rPr>
          <w:rFonts w:ascii="Arial" w:hAnsi="宋体" w:cs="Arial"/>
          <w:b/>
          <w:szCs w:val="21"/>
        </w:rPr>
        <w:t>、年度费用总计</w:t>
      </w:r>
    </w:p>
    <w:tbl>
      <w:tblPr>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84"/>
        <w:gridCol w:w="2517"/>
        <w:gridCol w:w="2312"/>
      </w:tblGrid>
      <w:tr w:rsidR="00000000" w14:paraId="14A2AC2A" w14:textId="77777777">
        <w:trPr>
          <w:trHeight w:val="231"/>
          <w:jc w:val="center"/>
        </w:trPr>
        <w:tc>
          <w:tcPr>
            <w:tcW w:w="1884" w:type="dxa"/>
            <w:vMerge w:val="restart"/>
            <w:vAlign w:val="center"/>
          </w:tcPr>
          <w:p w14:paraId="02F90D41" w14:textId="77777777" w:rsidR="008F79BE" w:rsidRDefault="008F79BE">
            <w:pPr>
              <w:widowControl/>
              <w:wordWrap w:val="0"/>
              <w:jc w:val="center"/>
              <w:rPr>
                <w:rFonts w:ascii="Arial" w:eastAsia="黑体" w:hAnsi="Arial" w:cs="Arial"/>
                <w:b/>
                <w:bCs/>
              </w:rPr>
            </w:pPr>
            <w:r>
              <w:rPr>
                <w:rFonts w:ascii="Arial" w:eastAsia="黑体" w:hAnsi="Arial" w:cs="Arial"/>
                <w:b/>
                <w:bCs/>
              </w:rPr>
              <w:t>服务项目</w:t>
            </w:r>
          </w:p>
        </w:tc>
        <w:tc>
          <w:tcPr>
            <w:tcW w:w="2517" w:type="dxa"/>
            <w:vAlign w:val="center"/>
          </w:tcPr>
          <w:p w14:paraId="277E176F" w14:textId="77777777" w:rsidR="008F79BE" w:rsidRDefault="008F79BE">
            <w:pPr>
              <w:widowControl/>
              <w:wordWrap w:val="0"/>
              <w:jc w:val="center"/>
              <w:rPr>
                <w:rFonts w:ascii="Arial" w:eastAsia="黑体" w:hAnsi="Arial" w:cs="Arial"/>
                <w:b/>
                <w:bCs/>
              </w:rPr>
            </w:pPr>
            <w:r>
              <w:rPr>
                <w:rFonts w:ascii="Arial" w:eastAsia="黑体" w:hAnsi="Arial" w:cs="Arial"/>
                <w:b/>
                <w:bCs/>
              </w:rPr>
              <w:t>服务费</w:t>
            </w:r>
            <w:r>
              <w:rPr>
                <w:rFonts w:ascii="Arial" w:eastAsia="黑体" w:hAnsi="Arial" w:cs="Arial"/>
                <w:b/>
                <w:bCs/>
              </w:rPr>
              <w:t xml:space="preserve"> </w:t>
            </w:r>
          </w:p>
        </w:tc>
        <w:tc>
          <w:tcPr>
            <w:tcW w:w="2312" w:type="dxa"/>
            <w:vMerge w:val="restart"/>
            <w:vAlign w:val="center"/>
          </w:tcPr>
          <w:p w14:paraId="2B55C63C" w14:textId="77777777" w:rsidR="008F79BE" w:rsidRDefault="008F79BE">
            <w:pPr>
              <w:widowControl/>
              <w:wordWrap w:val="0"/>
              <w:jc w:val="center"/>
              <w:rPr>
                <w:rFonts w:ascii="Arial" w:eastAsia="黑体" w:hAnsi="Arial" w:cs="Arial"/>
                <w:b/>
                <w:bCs/>
              </w:rPr>
            </w:pPr>
            <w:r>
              <w:rPr>
                <w:rFonts w:ascii="Arial" w:eastAsia="黑体" w:hAnsi="Arial" w:cs="Arial"/>
                <w:b/>
                <w:bCs/>
              </w:rPr>
              <w:t>年度费用</w:t>
            </w:r>
          </w:p>
        </w:tc>
      </w:tr>
      <w:tr w:rsidR="00000000" w14:paraId="76FE344F" w14:textId="77777777">
        <w:trPr>
          <w:trHeight w:val="435"/>
          <w:jc w:val="center"/>
        </w:trPr>
        <w:tc>
          <w:tcPr>
            <w:tcW w:w="1884" w:type="dxa"/>
            <w:vMerge/>
            <w:vAlign w:val="center"/>
          </w:tcPr>
          <w:p w14:paraId="3FB37BDC" w14:textId="77777777" w:rsidR="008F79BE" w:rsidRDefault="008F79BE">
            <w:pPr>
              <w:widowControl/>
              <w:wordWrap w:val="0"/>
              <w:jc w:val="left"/>
              <w:rPr>
                <w:rFonts w:ascii="Arial" w:eastAsia="黑体" w:hAnsi="Arial" w:cs="Arial"/>
                <w:b/>
                <w:bCs/>
              </w:rPr>
            </w:pPr>
          </w:p>
        </w:tc>
        <w:tc>
          <w:tcPr>
            <w:tcW w:w="2517" w:type="dxa"/>
            <w:vAlign w:val="center"/>
          </w:tcPr>
          <w:p w14:paraId="63A36E07" w14:textId="77777777" w:rsidR="008F79BE" w:rsidRDefault="008F79BE">
            <w:pPr>
              <w:widowControl/>
              <w:wordWrap w:val="0"/>
              <w:jc w:val="center"/>
              <w:rPr>
                <w:rFonts w:ascii="Arial" w:eastAsia="黑体" w:hAnsi="Arial" w:cs="Arial"/>
                <w:b/>
                <w:bCs/>
              </w:rPr>
            </w:pPr>
            <w:r>
              <w:rPr>
                <w:rFonts w:ascii="Arial" w:eastAsia="黑体" w:hAnsi="Arial" w:cs="Arial"/>
                <w:b/>
                <w:bCs/>
              </w:rPr>
              <w:t>月</w:t>
            </w:r>
          </w:p>
        </w:tc>
        <w:tc>
          <w:tcPr>
            <w:tcW w:w="2312" w:type="dxa"/>
            <w:vMerge/>
            <w:vAlign w:val="center"/>
          </w:tcPr>
          <w:p w14:paraId="0FC0EAD9" w14:textId="77777777" w:rsidR="008F79BE" w:rsidRDefault="008F79BE">
            <w:pPr>
              <w:widowControl/>
              <w:wordWrap w:val="0"/>
              <w:jc w:val="left"/>
              <w:rPr>
                <w:rFonts w:ascii="Arial" w:eastAsia="黑体" w:hAnsi="Arial" w:cs="Arial"/>
                <w:b/>
                <w:bCs/>
              </w:rPr>
            </w:pPr>
          </w:p>
        </w:tc>
      </w:tr>
      <w:tr w:rsidR="00000000" w14:paraId="33013875" w14:textId="77777777">
        <w:trPr>
          <w:trHeight w:val="395"/>
          <w:jc w:val="center"/>
        </w:trPr>
        <w:tc>
          <w:tcPr>
            <w:tcW w:w="1884" w:type="dxa"/>
            <w:shd w:val="clear" w:color="auto" w:fill="C0C0C0"/>
            <w:vAlign w:val="center"/>
          </w:tcPr>
          <w:p w14:paraId="1129C4B8" w14:textId="77777777" w:rsidR="008F79BE" w:rsidRDefault="008F79BE">
            <w:pPr>
              <w:widowControl/>
              <w:wordWrap w:val="0"/>
              <w:jc w:val="center"/>
              <w:rPr>
                <w:rFonts w:ascii="Arial" w:eastAsia="黑体" w:hAnsi="Arial" w:cs="Arial"/>
                <w:color w:val="0000FF"/>
              </w:rPr>
            </w:pPr>
            <w:r>
              <w:rPr>
                <w:rFonts w:ascii="Arial" w:eastAsia="黑体" w:hAnsi="Arial" w:cs="Arial"/>
                <w:color w:val="0000FF"/>
              </w:rPr>
              <w:t>保安服务</w:t>
            </w:r>
          </w:p>
        </w:tc>
        <w:tc>
          <w:tcPr>
            <w:tcW w:w="2517" w:type="dxa"/>
            <w:shd w:val="clear" w:color="auto" w:fill="C0C0C0"/>
            <w:vAlign w:val="center"/>
          </w:tcPr>
          <w:p w14:paraId="0A6C90CD" w14:textId="77777777" w:rsidR="008F79BE" w:rsidRDefault="008F79BE">
            <w:pPr>
              <w:widowControl/>
              <w:wordWrap w:val="0"/>
              <w:jc w:val="center"/>
              <w:rPr>
                <w:rFonts w:ascii="Arial" w:eastAsia="黑体" w:hAnsi="Arial" w:cs="Arial"/>
              </w:rPr>
            </w:pPr>
            <w:r>
              <w:rPr>
                <w:rFonts w:ascii="Arial" w:eastAsia="黑体" w:hAnsi="Arial" w:cs="Arial" w:hint="eastAsia"/>
                <w:szCs w:val="21"/>
              </w:rPr>
              <w:t>人民币</w:t>
            </w:r>
            <w:r>
              <w:rPr>
                <w:rFonts w:ascii="Arial" w:eastAsia="黑体" w:hAnsi="Arial" w:cs="Arial"/>
                <w:szCs w:val="21"/>
              </w:rPr>
              <w:t xml:space="preserve">   </w:t>
            </w:r>
            <w:r>
              <w:rPr>
                <w:rFonts w:ascii="Arial" w:eastAsia="黑体" w:hAnsi="Arial" w:cs="Arial" w:hint="eastAsia"/>
                <w:szCs w:val="21"/>
              </w:rPr>
              <w:t>元</w:t>
            </w:r>
            <w:r>
              <w:rPr>
                <w:rFonts w:ascii="Arial" w:eastAsia="黑体" w:hAnsi="Arial" w:cs="Arial" w:hint="eastAsia"/>
                <w:szCs w:val="21"/>
              </w:rPr>
              <w:t>/</w:t>
            </w:r>
            <w:r>
              <w:rPr>
                <w:rFonts w:ascii="Arial" w:eastAsia="黑体" w:hAnsi="Arial" w:cs="Arial" w:hint="eastAsia"/>
                <w:szCs w:val="21"/>
              </w:rPr>
              <w:t>月</w:t>
            </w:r>
            <w:r>
              <w:rPr>
                <w:rFonts w:ascii="Arial" w:eastAsia="黑体" w:hAnsi="Arial" w:cs="Arial" w:hint="eastAsia"/>
                <w:szCs w:val="21"/>
              </w:rPr>
              <w:t xml:space="preserve"> </w:t>
            </w:r>
          </w:p>
        </w:tc>
        <w:tc>
          <w:tcPr>
            <w:tcW w:w="2312" w:type="dxa"/>
            <w:shd w:val="clear" w:color="auto" w:fill="C0C0C0"/>
            <w:vAlign w:val="center"/>
          </w:tcPr>
          <w:p w14:paraId="01FBC6AB" w14:textId="77777777" w:rsidR="008F79BE" w:rsidRDefault="008F79BE">
            <w:pPr>
              <w:widowControl/>
              <w:wordWrap w:val="0"/>
              <w:jc w:val="center"/>
              <w:rPr>
                <w:rFonts w:ascii="Arial" w:eastAsia="黑体" w:hAnsi="Arial" w:cs="Arial" w:hint="eastAsia"/>
              </w:rPr>
            </w:pPr>
            <w:r>
              <w:rPr>
                <w:rFonts w:ascii="Arial" w:eastAsia="黑体" w:hAnsi="Arial" w:cs="Arial" w:hint="eastAsia"/>
                <w:szCs w:val="21"/>
              </w:rPr>
              <w:t>人民币</w:t>
            </w:r>
            <w:r>
              <w:rPr>
                <w:rFonts w:ascii="Arial" w:eastAsia="黑体" w:hAnsi="Arial" w:cs="Arial"/>
                <w:szCs w:val="21"/>
              </w:rPr>
              <w:t xml:space="preserve">       </w:t>
            </w:r>
            <w:r>
              <w:rPr>
                <w:rFonts w:ascii="Arial" w:eastAsia="黑体" w:hAnsi="Arial" w:cs="Arial" w:hint="eastAsia"/>
                <w:szCs w:val="21"/>
              </w:rPr>
              <w:t>元</w:t>
            </w:r>
            <w:r>
              <w:rPr>
                <w:rFonts w:ascii="Arial" w:eastAsia="黑体" w:hAnsi="Arial" w:cs="Arial" w:hint="eastAsia"/>
                <w:szCs w:val="21"/>
              </w:rPr>
              <w:t>/</w:t>
            </w:r>
            <w:r>
              <w:rPr>
                <w:rFonts w:ascii="Arial" w:eastAsia="黑体" w:hAnsi="Arial" w:cs="Arial" w:hint="eastAsia"/>
                <w:szCs w:val="21"/>
              </w:rPr>
              <w:t>年</w:t>
            </w:r>
          </w:p>
        </w:tc>
      </w:tr>
      <w:tr w:rsidR="00000000" w14:paraId="3329C506" w14:textId="77777777">
        <w:trPr>
          <w:trHeight w:val="395"/>
          <w:jc w:val="center"/>
        </w:trPr>
        <w:tc>
          <w:tcPr>
            <w:tcW w:w="1884" w:type="dxa"/>
            <w:vAlign w:val="center"/>
          </w:tcPr>
          <w:p w14:paraId="50DFAC09" w14:textId="77777777" w:rsidR="008F79BE" w:rsidRDefault="008F79BE">
            <w:pPr>
              <w:widowControl/>
              <w:wordWrap w:val="0"/>
              <w:jc w:val="center"/>
              <w:rPr>
                <w:rFonts w:ascii="Arial" w:eastAsia="黑体" w:hAnsi="Arial" w:cs="Arial"/>
                <w:b/>
                <w:bCs/>
              </w:rPr>
            </w:pPr>
            <w:r>
              <w:rPr>
                <w:rFonts w:ascii="Arial" w:eastAsia="黑体" w:hAnsi="Arial" w:cs="Arial"/>
                <w:b/>
                <w:bCs/>
              </w:rPr>
              <w:t>合计</w:t>
            </w:r>
          </w:p>
        </w:tc>
        <w:tc>
          <w:tcPr>
            <w:tcW w:w="2517" w:type="dxa"/>
            <w:vAlign w:val="center"/>
          </w:tcPr>
          <w:p w14:paraId="2FD7A359" w14:textId="77777777" w:rsidR="008F79BE" w:rsidRDefault="008F79BE">
            <w:pPr>
              <w:widowControl/>
              <w:wordWrap w:val="0"/>
              <w:jc w:val="center"/>
              <w:rPr>
                <w:rFonts w:ascii="Arial" w:eastAsia="黑体" w:hAnsi="Arial" w:cs="Arial"/>
                <w:b/>
                <w:bCs/>
              </w:rPr>
            </w:pPr>
            <w:r>
              <w:rPr>
                <w:rFonts w:ascii="Arial" w:eastAsia="黑体" w:hAnsi="Arial" w:cs="Arial" w:hint="eastAsia"/>
                <w:szCs w:val="21"/>
              </w:rPr>
              <w:t>人民币</w:t>
            </w:r>
            <w:r>
              <w:rPr>
                <w:rFonts w:ascii="Arial" w:eastAsia="黑体" w:hAnsi="Arial" w:cs="Arial"/>
                <w:szCs w:val="21"/>
              </w:rPr>
              <w:t xml:space="preserve">    </w:t>
            </w:r>
            <w:r>
              <w:rPr>
                <w:rFonts w:ascii="Arial" w:eastAsia="黑体" w:hAnsi="Arial" w:cs="Arial" w:hint="eastAsia"/>
                <w:szCs w:val="21"/>
              </w:rPr>
              <w:t>元</w:t>
            </w:r>
            <w:r>
              <w:rPr>
                <w:rFonts w:ascii="Arial" w:eastAsia="黑体" w:hAnsi="Arial" w:cs="Arial" w:hint="eastAsia"/>
                <w:szCs w:val="21"/>
              </w:rPr>
              <w:t>/</w:t>
            </w:r>
            <w:r>
              <w:rPr>
                <w:rFonts w:ascii="Arial" w:eastAsia="黑体" w:hAnsi="Arial" w:cs="Arial" w:hint="eastAsia"/>
                <w:szCs w:val="21"/>
              </w:rPr>
              <w:t>月</w:t>
            </w:r>
          </w:p>
        </w:tc>
        <w:tc>
          <w:tcPr>
            <w:tcW w:w="2312" w:type="dxa"/>
            <w:vAlign w:val="center"/>
          </w:tcPr>
          <w:p w14:paraId="7EA24B25" w14:textId="77777777" w:rsidR="008F79BE" w:rsidRDefault="008F79BE">
            <w:pPr>
              <w:widowControl/>
              <w:wordWrap w:val="0"/>
              <w:jc w:val="center"/>
              <w:rPr>
                <w:rFonts w:ascii="Arial" w:eastAsia="黑体" w:hAnsi="Arial" w:cs="Arial" w:hint="eastAsia"/>
                <w:b/>
                <w:bCs/>
              </w:rPr>
            </w:pPr>
            <w:r>
              <w:rPr>
                <w:rFonts w:ascii="Arial" w:eastAsia="黑体" w:hAnsi="Arial" w:cs="Arial" w:hint="eastAsia"/>
                <w:szCs w:val="21"/>
              </w:rPr>
              <w:t>人民币</w:t>
            </w:r>
            <w:r>
              <w:rPr>
                <w:rFonts w:ascii="Arial" w:eastAsia="黑体" w:hAnsi="Arial" w:cs="Arial"/>
                <w:szCs w:val="21"/>
              </w:rPr>
              <w:t xml:space="preserve">      </w:t>
            </w:r>
            <w:r>
              <w:rPr>
                <w:rFonts w:ascii="Arial" w:eastAsia="黑体" w:hAnsi="Arial" w:cs="Arial" w:hint="eastAsia"/>
                <w:szCs w:val="21"/>
              </w:rPr>
              <w:t>元</w:t>
            </w:r>
            <w:r>
              <w:rPr>
                <w:rFonts w:ascii="Arial" w:eastAsia="黑体" w:hAnsi="Arial" w:cs="Arial" w:hint="eastAsia"/>
                <w:szCs w:val="21"/>
              </w:rPr>
              <w:t>/</w:t>
            </w:r>
            <w:r>
              <w:rPr>
                <w:rFonts w:ascii="Arial" w:eastAsia="黑体" w:hAnsi="Arial" w:cs="Arial" w:hint="eastAsia"/>
                <w:szCs w:val="21"/>
              </w:rPr>
              <w:t>年</w:t>
            </w:r>
          </w:p>
        </w:tc>
      </w:tr>
    </w:tbl>
    <w:p w14:paraId="64785750" w14:textId="77777777" w:rsidR="008F79BE" w:rsidRDefault="008F79BE">
      <w:pPr>
        <w:wordWrap w:val="0"/>
        <w:rPr>
          <w:rFonts w:ascii="Arial" w:eastAsia="黑体" w:hAnsi="Arial" w:cs="Arial" w:hint="eastAsia"/>
          <w:b/>
          <w:bCs/>
          <w:sz w:val="24"/>
          <w:szCs w:val="21"/>
        </w:rPr>
      </w:pPr>
    </w:p>
    <w:p w14:paraId="77BA739F" w14:textId="77777777" w:rsidR="008F79BE" w:rsidRDefault="008F79BE">
      <w:pPr>
        <w:wordWrap w:val="0"/>
        <w:rPr>
          <w:rFonts w:ascii="Arial" w:eastAsia="黑体" w:hAnsi="Arial" w:cs="Arial"/>
          <w:b/>
          <w:bCs/>
          <w:sz w:val="24"/>
          <w:szCs w:val="21"/>
        </w:rPr>
      </w:pPr>
      <w:r>
        <w:rPr>
          <w:rFonts w:ascii="Arial" w:eastAsia="黑体" w:hAnsi="Arial" w:cs="Arial" w:hint="eastAsia"/>
          <w:b/>
          <w:bCs/>
          <w:sz w:val="24"/>
          <w:szCs w:val="21"/>
        </w:rPr>
        <w:t>五、</w:t>
      </w:r>
      <w:r>
        <w:rPr>
          <w:rFonts w:ascii="Arial" w:eastAsia="黑体" w:hAnsi="Arial" w:cs="Arial"/>
          <w:b/>
          <w:bCs/>
          <w:sz w:val="24"/>
          <w:szCs w:val="21"/>
        </w:rPr>
        <w:t>临时加班费</w:t>
      </w:r>
    </w:p>
    <w:p w14:paraId="46F2999D" w14:textId="77777777" w:rsidR="008F79BE" w:rsidRDefault="008F79BE">
      <w:pPr>
        <w:wordWrap w:val="0"/>
        <w:rPr>
          <w:rFonts w:ascii="Arial" w:eastAsia="黑体" w:hAnsi="Arial" w:cs="Arial"/>
          <w:szCs w:val="21"/>
        </w:rPr>
      </w:pPr>
      <w:r>
        <w:rPr>
          <w:rFonts w:ascii="Arial" w:eastAsia="黑体" w:hAnsi="Arial" w:cs="Arial"/>
          <w:szCs w:val="21"/>
        </w:rPr>
        <w:t>对于任何额外的加班要求（超出既定服务时间以外的服务要求），乙方将按以下每小时的标准计取费用：</w:t>
      </w:r>
    </w:p>
    <w:p w14:paraId="63FC09CE" w14:textId="77777777" w:rsidR="008F79BE" w:rsidRDefault="008F79BE">
      <w:pPr>
        <w:wordWrap w:val="0"/>
        <w:ind w:firstLineChars="100" w:firstLine="210"/>
        <w:rPr>
          <w:rFonts w:ascii="Arial" w:eastAsia="黑体" w:hAnsi="Arial" w:cs="Arial"/>
          <w:szCs w:val="21"/>
        </w:rPr>
      </w:pPr>
      <w:r>
        <w:rPr>
          <w:rFonts w:ascii="Arial" w:eastAsia="黑体" w:hAnsi="Arial" w:cs="Arial"/>
          <w:szCs w:val="21"/>
        </w:rPr>
        <w:t>工作日加班</w:t>
      </w:r>
      <w:r>
        <w:rPr>
          <w:rFonts w:ascii="Arial" w:eastAsia="黑体" w:hAnsi="Arial" w:cs="Arial"/>
          <w:szCs w:val="21"/>
        </w:rPr>
        <w:t xml:space="preserve">                                </w:t>
      </w:r>
      <w:r>
        <w:rPr>
          <w:rFonts w:ascii="Arial" w:eastAsia="黑体" w:hAnsi="Arial" w:cs="Arial"/>
          <w:szCs w:val="21"/>
        </w:rPr>
        <w:t>人民币</w:t>
      </w:r>
      <w:r>
        <w:rPr>
          <w:rFonts w:ascii="Arial" w:eastAsia="黑体" w:hAnsi="Arial" w:cs="Arial"/>
          <w:szCs w:val="21"/>
        </w:rPr>
        <w:t xml:space="preserve">      </w:t>
      </w:r>
      <w:r>
        <w:rPr>
          <w:rFonts w:ascii="Arial" w:eastAsia="黑体" w:hAnsi="Arial" w:cs="Arial"/>
          <w:szCs w:val="21"/>
        </w:rPr>
        <w:t>元</w:t>
      </w:r>
      <w:r>
        <w:rPr>
          <w:rFonts w:ascii="Arial" w:eastAsia="黑体" w:hAnsi="Arial" w:cs="Arial"/>
          <w:szCs w:val="21"/>
        </w:rPr>
        <w:t>/</w:t>
      </w:r>
      <w:r>
        <w:rPr>
          <w:rFonts w:ascii="Arial" w:eastAsia="黑体" w:hAnsi="Arial" w:cs="Arial"/>
          <w:szCs w:val="21"/>
        </w:rPr>
        <w:t>小时</w:t>
      </w:r>
      <w:r>
        <w:rPr>
          <w:rFonts w:ascii="Arial" w:eastAsia="黑体" w:hAnsi="Arial" w:cs="Arial"/>
          <w:szCs w:val="21"/>
        </w:rPr>
        <w:t>/</w:t>
      </w:r>
      <w:r>
        <w:rPr>
          <w:rFonts w:ascii="Arial" w:eastAsia="黑体" w:hAnsi="Arial" w:cs="Arial"/>
          <w:szCs w:val="21"/>
        </w:rPr>
        <w:t>人</w:t>
      </w:r>
    </w:p>
    <w:p w14:paraId="571101A5" w14:textId="77777777" w:rsidR="008F79BE" w:rsidRDefault="008F79BE">
      <w:pPr>
        <w:wordWrap w:val="0"/>
        <w:ind w:firstLineChars="100" w:firstLine="210"/>
        <w:rPr>
          <w:rFonts w:ascii="Arial" w:eastAsia="黑体" w:hAnsi="Arial" w:cs="Arial"/>
          <w:szCs w:val="21"/>
        </w:rPr>
      </w:pPr>
      <w:r>
        <w:rPr>
          <w:rFonts w:ascii="Arial" w:eastAsia="黑体" w:hAnsi="Arial" w:cs="Arial"/>
          <w:szCs w:val="21"/>
        </w:rPr>
        <w:t>非工作日加班（除法定节假日）</w:t>
      </w:r>
      <w:r>
        <w:rPr>
          <w:rFonts w:ascii="Arial" w:eastAsia="黑体" w:hAnsi="Arial" w:cs="Arial"/>
          <w:szCs w:val="21"/>
        </w:rPr>
        <w:t xml:space="preserve">              </w:t>
      </w:r>
      <w:r>
        <w:rPr>
          <w:rFonts w:ascii="Arial" w:eastAsia="黑体" w:hAnsi="Arial" w:cs="Arial"/>
          <w:szCs w:val="21"/>
        </w:rPr>
        <w:t>人民币</w:t>
      </w:r>
      <w:r>
        <w:rPr>
          <w:rFonts w:ascii="Arial" w:eastAsia="黑体" w:hAnsi="Arial" w:cs="Arial"/>
          <w:szCs w:val="21"/>
        </w:rPr>
        <w:t xml:space="preserve">      </w:t>
      </w:r>
      <w:r>
        <w:rPr>
          <w:rFonts w:ascii="Arial" w:eastAsia="黑体" w:hAnsi="Arial" w:cs="Arial"/>
          <w:szCs w:val="21"/>
        </w:rPr>
        <w:t>元</w:t>
      </w:r>
      <w:r>
        <w:rPr>
          <w:rFonts w:ascii="Arial" w:eastAsia="黑体" w:hAnsi="Arial" w:cs="Arial"/>
          <w:szCs w:val="21"/>
        </w:rPr>
        <w:t>/</w:t>
      </w:r>
      <w:r>
        <w:rPr>
          <w:rFonts w:ascii="Arial" w:eastAsia="黑体" w:hAnsi="Arial" w:cs="Arial"/>
          <w:szCs w:val="21"/>
        </w:rPr>
        <w:t>小时</w:t>
      </w:r>
      <w:r>
        <w:rPr>
          <w:rFonts w:ascii="Arial" w:eastAsia="黑体" w:hAnsi="Arial" w:cs="Arial"/>
          <w:szCs w:val="21"/>
        </w:rPr>
        <w:t>/</w:t>
      </w:r>
      <w:r>
        <w:rPr>
          <w:rFonts w:ascii="Arial" w:eastAsia="黑体" w:hAnsi="Arial" w:cs="Arial"/>
          <w:szCs w:val="21"/>
        </w:rPr>
        <w:t>人</w:t>
      </w:r>
    </w:p>
    <w:p w14:paraId="427900AA" w14:textId="77777777" w:rsidR="008F79BE" w:rsidRDefault="008F79BE">
      <w:pPr>
        <w:wordWrap w:val="0"/>
        <w:ind w:firstLineChars="100" w:firstLine="210"/>
        <w:rPr>
          <w:rFonts w:ascii="Arial" w:eastAsia="黑体" w:hAnsi="Arial" w:cs="Arial"/>
          <w:szCs w:val="21"/>
        </w:rPr>
      </w:pPr>
      <w:r>
        <w:rPr>
          <w:rFonts w:ascii="Arial" w:eastAsia="黑体" w:hAnsi="Arial" w:cs="Arial"/>
          <w:szCs w:val="21"/>
        </w:rPr>
        <w:t>法定节假日</w:t>
      </w:r>
      <w:r>
        <w:rPr>
          <w:rFonts w:ascii="Arial" w:eastAsia="黑体" w:hAnsi="Arial" w:cs="Arial"/>
          <w:szCs w:val="21"/>
        </w:rPr>
        <w:tab/>
      </w:r>
      <w:r>
        <w:rPr>
          <w:rFonts w:ascii="Arial" w:eastAsia="黑体" w:hAnsi="Arial" w:cs="Arial"/>
          <w:szCs w:val="21"/>
        </w:rPr>
        <w:tab/>
        <w:t xml:space="preserve">                        </w:t>
      </w:r>
      <w:r>
        <w:rPr>
          <w:rFonts w:ascii="Arial" w:eastAsia="黑体" w:hAnsi="Arial" w:cs="Arial"/>
          <w:szCs w:val="21"/>
        </w:rPr>
        <w:t>人民币</w:t>
      </w:r>
      <w:r>
        <w:rPr>
          <w:rFonts w:ascii="Arial" w:eastAsia="黑体" w:hAnsi="Arial" w:cs="Arial"/>
          <w:szCs w:val="21"/>
        </w:rPr>
        <w:t xml:space="preserve">      </w:t>
      </w:r>
      <w:r>
        <w:rPr>
          <w:rFonts w:ascii="Arial" w:eastAsia="黑体" w:hAnsi="Arial" w:cs="Arial"/>
          <w:szCs w:val="21"/>
        </w:rPr>
        <w:t>元</w:t>
      </w:r>
      <w:r>
        <w:rPr>
          <w:rFonts w:ascii="Arial" w:eastAsia="黑体" w:hAnsi="Arial" w:cs="Arial"/>
          <w:szCs w:val="21"/>
        </w:rPr>
        <w:t>/</w:t>
      </w:r>
      <w:r>
        <w:rPr>
          <w:rFonts w:ascii="Arial" w:eastAsia="黑体" w:hAnsi="Arial" w:cs="Arial"/>
          <w:szCs w:val="21"/>
        </w:rPr>
        <w:t>小时</w:t>
      </w:r>
      <w:r>
        <w:rPr>
          <w:rFonts w:ascii="Arial" w:eastAsia="黑体" w:hAnsi="Arial" w:cs="Arial"/>
          <w:szCs w:val="21"/>
        </w:rPr>
        <w:t>/</w:t>
      </w:r>
      <w:r>
        <w:rPr>
          <w:rFonts w:ascii="Arial" w:eastAsia="黑体" w:hAnsi="Arial" w:cs="Arial"/>
          <w:szCs w:val="21"/>
        </w:rPr>
        <w:t>人</w:t>
      </w:r>
    </w:p>
    <w:p w14:paraId="371B5EE9" w14:textId="77777777" w:rsidR="008F79BE" w:rsidRDefault="008F79BE">
      <w:pPr>
        <w:wordWrap w:val="0"/>
        <w:rPr>
          <w:rFonts w:ascii="Arial" w:eastAsia="黑体" w:hAnsi="Arial" w:cs="Arial"/>
          <w:szCs w:val="21"/>
        </w:rPr>
      </w:pPr>
      <w:r>
        <w:rPr>
          <w:rFonts w:ascii="Arial" w:eastAsia="黑体" w:hAnsi="Arial" w:cs="Arial"/>
          <w:szCs w:val="21"/>
        </w:rPr>
        <w:t>所有加班须双方以书面形式确认。</w:t>
      </w:r>
    </w:p>
    <w:p w14:paraId="3014F2BA" w14:textId="77777777" w:rsidR="008F79BE" w:rsidRDefault="008F79BE">
      <w:pPr>
        <w:wordWrap w:val="0"/>
        <w:rPr>
          <w:rFonts w:ascii="Arial" w:eastAsia="黑体" w:hAnsi="Arial" w:cs="Arial" w:hint="eastAsia"/>
          <w:b/>
          <w:bCs/>
          <w:sz w:val="24"/>
          <w:szCs w:val="21"/>
        </w:rPr>
      </w:pPr>
    </w:p>
    <w:p w14:paraId="2EB09A7F" w14:textId="77777777" w:rsidR="008F79BE" w:rsidRDefault="008F79BE">
      <w:pPr>
        <w:wordWrap w:val="0"/>
        <w:rPr>
          <w:rFonts w:ascii="Arial" w:eastAsia="黑体" w:hAnsi="Arial" w:cs="Arial" w:hint="eastAsia"/>
          <w:b/>
          <w:bCs/>
          <w:sz w:val="24"/>
          <w:szCs w:val="21"/>
        </w:rPr>
      </w:pPr>
      <w:r>
        <w:rPr>
          <w:rFonts w:ascii="Arial" w:eastAsia="黑体" w:hAnsi="Arial" w:cs="Arial" w:hint="eastAsia"/>
          <w:b/>
          <w:bCs/>
          <w:sz w:val="24"/>
          <w:szCs w:val="21"/>
        </w:rPr>
        <w:t>六、工作餐</w:t>
      </w:r>
    </w:p>
    <w:p w14:paraId="4823B435" w14:textId="77777777" w:rsidR="008F79BE" w:rsidRDefault="008F79BE">
      <w:pPr>
        <w:wordWrap w:val="0"/>
        <w:ind w:firstLineChars="200" w:firstLine="420"/>
        <w:rPr>
          <w:rFonts w:ascii="Arial" w:eastAsia="黑体" w:hAnsi="Arial" w:cs="Arial" w:hint="eastAsia"/>
          <w:szCs w:val="21"/>
        </w:rPr>
      </w:pPr>
      <w:r>
        <w:rPr>
          <w:rFonts w:ascii="Arial" w:eastAsia="黑体" w:hAnsi="Arial" w:cs="Arial" w:hint="eastAsia"/>
          <w:szCs w:val="21"/>
        </w:rPr>
        <w:t>乙方员工的工作餐由甲方提供。</w:t>
      </w:r>
    </w:p>
    <w:p w14:paraId="1CC52654" w14:textId="77777777" w:rsidR="008F79BE" w:rsidRDefault="008F79BE">
      <w:pPr>
        <w:wordWrap w:val="0"/>
        <w:ind w:firstLineChars="200" w:firstLine="420"/>
        <w:rPr>
          <w:rFonts w:ascii="Arial" w:eastAsia="黑体" w:hAnsi="Arial" w:cs="Arial" w:hint="eastAsia"/>
          <w:szCs w:val="21"/>
        </w:rPr>
      </w:pPr>
    </w:p>
    <w:p w14:paraId="525C2C85" w14:textId="77777777" w:rsidR="008F79BE" w:rsidRDefault="008F79BE">
      <w:pPr>
        <w:wordWrap w:val="0"/>
        <w:spacing w:afterLines="100" w:after="312"/>
        <w:rPr>
          <w:rFonts w:ascii="Arial" w:hAnsi="Arial" w:cs="Arial" w:hint="eastAsia"/>
          <w:szCs w:val="21"/>
        </w:rPr>
      </w:pPr>
      <w:r>
        <w:rPr>
          <w:rFonts w:ascii="Arial" w:hAnsi="Arial" w:cs="Arial" w:hint="eastAsia"/>
          <w:b/>
          <w:szCs w:val="21"/>
        </w:rPr>
        <w:t>七、人员要求</w:t>
      </w:r>
    </w:p>
    <w:p w14:paraId="3524D983" w14:textId="77777777" w:rsidR="008F79BE" w:rsidRDefault="008F79BE">
      <w:pPr>
        <w:wordWrap w:val="0"/>
        <w:spacing w:afterLines="100" w:after="312"/>
        <w:rPr>
          <w:rFonts w:ascii="Arial" w:hAnsi="Arial" w:cs="Arial" w:hint="eastAsia"/>
          <w:szCs w:val="21"/>
        </w:rPr>
      </w:pPr>
      <w:r>
        <w:rPr>
          <w:rFonts w:ascii="Arial" w:hAnsi="Arial" w:cs="Arial" w:hint="eastAsia"/>
          <w:szCs w:val="21"/>
        </w:rPr>
        <w:t xml:space="preserve">    </w:t>
      </w:r>
      <w:r>
        <w:rPr>
          <w:rFonts w:ascii="Arial" w:hAnsi="Arial" w:cs="Arial" w:hint="eastAsia"/>
          <w:szCs w:val="21"/>
        </w:rPr>
        <w:t>保安人员要求：男性，身高</w:t>
      </w:r>
      <w:r>
        <w:rPr>
          <w:rFonts w:ascii="Arial" w:hAnsi="Arial" w:cs="Arial" w:hint="eastAsia"/>
          <w:szCs w:val="21"/>
        </w:rPr>
        <w:t>1.70</w:t>
      </w:r>
      <w:r>
        <w:rPr>
          <w:rFonts w:ascii="Arial" w:hAnsi="Arial" w:cs="Arial" w:hint="eastAsia"/>
          <w:szCs w:val="21"/>
        </w:rPr>
        <w:t>米以上，要求每班至少有一个退伍军人</w:t>
      </w:r>
    </w:p>
    <w:p w14:paraId="61B93F58" w14:textId="77777777" w:rsidR="008F79BE" w:rsidRDefault="008F79BE">
      <w:pPr>
        <w:wordWrap w:val="0"/>
        <w:spacing w:afterLines="100" w:after="312"/>
        <w:rPr>
          <w:rFonts w:ascii="Arial" w:hAnsi="Arial" w:cs="Arial"/>
          <w:b/>
          <w:szCs w:val="21"/>
        </w:rPr>
      </w:pPr>
      <w:r>
        <w:rPr>
          <w:rFonts w:ascii="Arial" w:hAnsi="Arial" w:cs="Arial"/>
          <w:b/>
          <w:szCs w:val="21"/>
        </w:rPr>
        <w:t>附件二：</w:t>
      </w:r>
    </w:p>
    <w:p w14:paraId="1ABFFB1F" w14:textId="77777777" w:rsidR="008F79BE" w:rsidRDefault="008F79BE">
      <w:pPr>
        <w:wordWrap w:val="0"/>
        <w:spacing w:afterLines="100" w:after="312"/>
        <w:rPr>
          <w:rFonts w:ascii="Arial" w:hAnsi="Arial" w:cs="Arial"/>
          <w:szCs w:val="21"/>
        </w:rPr>
      </w:pPr>
      <w:r>
        <w:rPr>
          <w:rFonts w:ascii="Arial" w:hAnsi="Arial" w:cs="Arial" w:hint="eastAsia"/>
          <w:szCs w:val="21"/>
        </w:rPr>
        <w:t>一</w:t>
      </w:r>
      <w:r>
        <w:rPr>
          <w:rFonts w:ascii="Arial" w:hAnsi="Arial" w:cs="Arial"/>
          <w:szCs w:val="21"/>
        </w:rPr>
        <w:t>、保安服务</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1"/>
        <w:gridCol w:w="1356"/>
        <w:gridCol w:w="6301"/>
        <w:gridCol w:w="1321"/>
      </w:tblGrid>
      <w:tr w:rsidR="00000000" w14:paraId="08544F86" w14:textId="77777777">
        <w:trPr>
          <w:trHeight w:val="397"/>
          <w:jc w:val="center"/>
        </w:trPr>
        <w:tc>
          <w:tcPr>
            <w:tcW w:w="9679" w:type="dxa"/>
            <w:gridSpan w:val="4"/>
            <w:vAlign w:val="center"/>
          </w:tcPr>
          <w:p w14:paraId="52119A2B" w14:textId="77777777" w:rsidR="008F79BE" w:rsidRDefault="008F79BE">
            <w:pPr>
              <w:wordWrap w:val="0"/>
              <w:rPr>
                <w:rFonts w:ascii="Arial" w:hAnsi="Arial" w:cs="Arial"/>
                <w:szCs w:val="21"/>
              </w:rPr>
            </w:pPr>
            <w:r>
              <w:rPr>
                <w:rFonts w:ascii="Arial" w:hAnsi="Arial" w:cs="Arial"/>
                <w:szCs w:val="21"/>
              </w:rPr>
              <w:t>服务范围：门卫服务、巡逻服务、守护服务、车辆指挥管理、临时性任务</w:t>
            </w:r>
          </w:p>
        </w:tc>
      </w:tr>
      <w:tr w:rsidR="00000000" w14:paraId="0AAC9C2D" w14:textId="77777777">
        <w:trPr>
          <w:trHeight w:val="397"/>
          <w:jc w:val="center"/>
        </w:trPr>
        <w:tc>
          <w:tcPr>
            <w:tcW w:w="9679" w:type="dxa"/>
            <w:gridSpan w:val="4"/>
            <w:vAlign w:val="center"/>
          </w:tcPr>
          <w:p w14:paraId="257B6A60" w14:textId="77777777" w:rsidR="008F79BE" w:rsidRDefault="008F79BE">
            <w:pPr>
              <w:wordWrap w:val="0"/>
              <w:jc w:val="center"/>
              <w:rPr>
                <w:rFonts w:ascii="Arial" w:hAnsi="Arial" w:cs="Arial"/>
                <w:szCs w:val="21"/>
              </w:rPr>
            </w:pPr>
            <w:r>
              <w:rPr>
                <w:rFonts w:ascii="Arial" w:hAnsi="Arial" w:cs="Arial"/>
                <w:szCs w:val="21"/>
              </w:rPr>
              <w:t>一、基本要求</w:t>
            </w:r>
          </w:p>
        </w:tc>
      </w:tr>
      <w:tr w:rsidR="00000000" w14:paraId="52926C8D" w14:textId="77777777">
        <w:trPr>
          <w:trHeight w:val="397"/>
          <w:jc w:val="center"/>
        </w:trPr>
        <w:tc>
          <w:tcPr>
            <w:tcW w:w="2057" w:type="dxa"/>
            <w:gridSpan w:val="2"/>
            <w:vAlign w:val="center"/>
          </w:tcPr>
          <w:p w14:paraId="1AF01FC6" w14:textId="77777777" w:rsidR="008F79BE" w:rsidRDefault="008F79BE">
            <w:pPr>
              <w:wordWrap w:val="0"/>
              <w:jc w:val="center"/>
              <w:rPr>
                <w:rFonts w:ascii="Arial" w:hAnsi="Arial" w:cs="Arial"/>
                <w:szCs w:val="21"/>
              </w:rPr>
            </w:pPr>
            <w:r>
              <w:rPr>
                <w:rFonts w:ascii="Arial" w:hAnsi="Arial" w:cs="Arial"/>
                <w:szCs w:val="21"/>
              </w:rPr>
              <w:t>检查项目</w:t>
            </w:r>
          </w:p>
        </w:tc>
        <w:tc>
          <w:tcPr>
            <w:tcW w:w="6301" w:type="dxa"/>
            <w:vAlign w:val="center"/>
          </w:tcPr>
          <w:p w14:paraId="08FFB5F7" w14:textId="77777777" w:rsidR="008F79BE" w:rsidRDefault="008F79BE">
            <w:pPr>
              <w:wordWrap w:val="0"/>
              <w:jc w:val="center"/>
              <w:rPr>
                <w:rFonts w:ascii="Arial" w:hAnsi="Arial" w:cs="Arial"/>
                <w:szCs w:val="21"/>
              </w:rPr>
            </w:pPr>
            <w:r>
              <w:rPr>
                <w:rFonts w:ascii="Arial" w:hAnsi="Arial" w:cs="Arial"/>
                <w:szCs w:val="21"/>
              </w:rPr>
              <w:t>应达到的标准</w:t>
            </w:r>
          </w:p>
        </w:tc>
        <w:tc>
          <w:tcPr>
            <w:tcW w:w="1321" w:type="dxa"/>
            <w:vAlign w:val="center"/>
          </w:tcPr>
          <w:p w14:paraId="54F47FB3" w14:textId="77777777" w:rsidR="008F79BE" w:rsidRDefault="008F79BE">
            <w:pPr>
              <w:wordWrap w:val="0"/>
              <w:jc w:val="center"/>
              <w:rPr>
                <w:rFonts w:ascii="Arial" w:hAnsi="Arial" w:cs="Arial"/>
                <w:szCs w:val="21"/>
              </w:rPr>
            </w:pPr>
            <w:r>
              <w:rPr>
                <w:rFonts w:ascii="Arial" w:hAnsi="Arial" w:cs="Arial"/>
                <w:szCs w:val="21"/>
              </w:rPr>
              <w:t>未达到标准</w:t>
            </w:r>
          </w:p>
          <w:p w14:paraId="42D3CDFE" w14:textId="77777777" w:rsidR="008F79BE" w:rsidRDefault="008F79BE">
            <w:pPr>
              <w:wordWrap w:val="0"/>
              <w:jc w:val="center"/>
              <w:rPr>
                <w:rFonts w:ascii="Arial" w:hAnsi="Arial" w:cs="Arial"/>
                <w:szCs w:val="21"/>
              </w:rPr>
            </w:pPr>
            <w:r>
              <w:rPr>
                <w:rFonts w:ascii="Arial" w:hAnsi="Arial" w:cs="Arial"/>
                <w:szCs w:val="21"/>
              </w:rPr>
              <w:t>扣减分数</w:t>
            </w:r>
          </w:p>
        </w:tc>
      </w:tr>
      <w:tr w:rsidR="00000000" w14:paraId="5D01E4DE" w14:textId="77777777">
        <w:trPr>
          <w:trHeight w:val="397"/>
          <w:jc w:val="center"/>
        </w:trPr>
        <w:tc>
          <w:tcPr>
            <w:tcW w:w="2057" w:type="dxa"/>
            <w:gridSpan w:val="2"/>
            <w:vAlign w:val="center"/>
          </w:tcPr>
          <w:p w14:paraId="565B50E9" w14:textId="77777777" w:rsidR="008F79BE" w:rsidRDefault="008F79BE">
            <w:pPr>
              <w:wordWrap w:val="0"/>
              <w:jc w:val="center"/>
              <w:rPr>
                <w:rFonts w:ascii="Arial" w:hAnsi="Arial" w:cs="Arial"/>
                <w:szCs w:val="21"/>
              </w:rPr>
            </w:pPr>
            <w:r>
              <w:rPr>
                <w:rFonts w:ascii="Arial" w:hAnsi="Arial" w:cs="Arial"/>
                <w:szCs w:val="21"/>
              </w:rPr>
              <w:t>保安人数</w:t>
            </w:r>
          </w:p>
        </w:tc>
        <w:tc>
          <w:tcPr>
            <w:tcW w:w="6301" w:type="dxa"/>
            <w:vAlign w:val="center"/>
          </w:tcPr>
          <w:p w14:paraId="083BE5DF" w14:textId="77777777" w:rsidR="008F79BE" w:rsidRDefault="008F79BE">
            <w:pPr>
              <w:wordWrap w:val="0"/>
              <w:rPr>
                <w:rFonts w:ascii="Arial" w:hAnsi="Arial" w:cs="Arial"/>
                <w:szCs w:val="21"/>
              </w:rPr>
            </w:pPr>
            <w:r>
              <w:rPr>
                <w:rFonts w:ascii="Arial" w:hAnsi="Arial" w:cs="Arial"/>
                <w:szCs w:val="21"/>
              </w:rPr>
              <w:t>至少达到合同约定人数的</w:t>
            </w:r>
            <w:r>
              <w:rPr>
                <w:rFonts w:ascii="Arial" w:hAnsi="Arial" w:cs="Arial"/>
                <w:szCs w:val="21"/>
              </w:rPr>
              <w:t>90%</w:t>
            </w:r>
          </w:p>
        </w:tc>
        <w:tc>
          <w:tcPr>
            <w:tcW w:w="1321" w:type="dxa"/>
            <w:vAlign w:val="center"/>
          </w:tcPr>
          <w:p w14:paraId="7CEE4CB6" w14:textId="77777777" w:rsidR="008F79BE" w:rsidRDefault="008F79BE">
            <w:pPr>
              <w:wordWrap w:val="0"/>
              <w:jc w:val="center"/>
              <w:rPr>
                <w:rFonts w:ascii="Arial" w:hAnsi="Arial" w:cs="Arial"/>
                <w:szCs w:val="21"/>
              </w:rPr>
            </w:pPr>
            <w:r>
              <w:rPr>
                <w:rFonts w:ascii="Arial" w:hAnsi="Arial" w:cs="Arial"/>
                <w:szCs w:val="21"/>
              </w:rPr>
              <w:t>10</w:t>
            </w:r>
            <w:r>
              <w:rPr>
                <w:rFonts w:ascii="Arial" w:hAnsi="Arial" w:cs="Arial"/>
                <w:szCs w:val="21"/>
              </w:rPr>
              <w:t>分</w:t>
            </w:r>
          </w:p>
        </w:tc>
      </w:tr>
      <w:tr w:rsidR="00000000" w14:paraId="58D5FC64" w14:textId="77777777">
        <w:trPr>
          <w:trHeight w:val="397"/>
          <w:jc w:val="center"/>
        </w:trPr>
        <w:tc>
          <w:tcPr>
            <w:tcW w:w="2057" w:type="dxa"/>
            <w:gridSpan w:val="2"/>
            <w:vAlign w:val="center"/>
          </w:tcPr>
          <w:p w14:paraId="2CB5F124" w14:textId="77777777" w:rsidR="008F79BE" w:rsidRDefault="008F79BE">
            <w:pPr>
              <w:wordWrap w:val="0"/>
              <w:jc w:val="center"/>
              <w:rPr>
                <w:rFonts w:ascii="Arial" w:hAnsi="Arial" w:cs="Arial"/>
                <w:szCs w:val="21"/>
              </w:rPr>
            </w:pPr>
            <w:r>
              <w:rPr>
                <w:rFonts w:ascii="Arial" w:hAnsi="Arial" w:cs="Arial"/>
                <w:szCs w:val="21"/>
              </w:rPr>
              <w:t>保安员要求</w:t>
            </w:r>
          </w:p>
        </w:tc>
        <w:tc>
          <w:tcPr>
            <w:tcW w:w="6301" w:type="dxa"/>
            <w:vAlign w:val="center"/>
          </w:tcPr>
          <w:p w14:paraId="5AF0B969" w14:textId="77777777" w:rsidR="008F79BE" w:rsidRDefault="008F79BE">
            <w:pPr>
              <w:wordWrap w:val="0"/>
              <w:rPr>
                <w:rFonts w:ascii="Arial" w:hAnsi="Arial" w:cs="Arial"/>
                <w:szCs w:val="21"/>
              </w:rPr>
            </w:pPr>
            <w:r>
              <w:rPr>
                <w:rFonts w:ascii="Arial" w:hAnsi="Arial" w:cs="Arial"/>
                <w:szCs w:val="21"/>
              </w:rPr>
              <w:t>18-</w:t>
            </w:r>
            <w:r>
              <w:rPr>
                <w:rFonts w:ascii="Arial" w:hAnsi="Arial" w:cs="Arial" w:hint="eastAsia"/>
                <w:szCs w:val="21"/>
              </w:rPr>
              <w:t>38</w:t>
            </w:r>
            <w:r>
              <w:rPr>
                <w:rFonts w:ascii="Arial" w:hAnsi="Arial" w:cs="Arial"/>
                <w:szCs w:val="21"/>
              </w:rPr>
              <w:t>周岁，五官端正，文化程度和身高等符合合同约定</w:t>
            </w:r>
          </w:p>
        </w:tc>
        <w:tc>
          <w:tcPr>
            <w:tcW w:w="1321" w:type="dxa"/>
            <w:vAlign w:val="center"/>
          </w:tcPr>
          <w:p w14:paraId="6005C7FC"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27177C0C" w14:textId="77777777">
        <w:trPr>
          <w:trHeight w:val="397"/>
          <w:jc w:val="center"/>
        </w:trPr>
        <w:tc>
          <w:tcPr>
            <w:tcW w:w="2057" w:type="dxa"/>
            <w:gridSpan w:val="2"/>
            <w:vMerge w:val="restart"/>
            <w:vAlign w:val="center"/>
          </w:tcPr>
          <w:p w14:paraId="24406D1C" w14:textId="77777777" w:rsidR="008F79BE" w:rsidRDefault="008F79BE">
            <w:pPr>
              <w:wordWrap w:val="0"/>
              <w:jc w:val="center"/>
              <w:rPr>
                <w:rFonts w:ascii="Arial" w:hAnsi="Arial" w:cs="Arial"/>
                <w:szCs w:val="21"/>
              </w:rPr>
            </w:pPr>
            <w:r>
              <w:rPr>
                <w:rFonts w:ascii="Arial" w:hAnsi="Arial" w:cs="Arial"/>
                <w:szCs w:val="21"/>
              </w:rPr>
              <w:t>满足岗位要求</w:t>
            </w:r>
          </w:p>
        </w:tc>
        <w:tc>
          <w:tcPr>
            <w:tcW w:w="6301" w:type="dxa"/>
            <w:vAlign w:val="center"/>
          </w:tcPr>
          <w:p w14:paraId="56A68A69" w14:textId="77777777" w:rsidR="008F79BE" w:rsidRDefault="008F79BE">
            <w:pPr>
              <w:wordWrap w:val="0"/>
              <w:rPr>
                <w:rFonts w:ascii="Arial" w:hAnsi="Arial" w:cs="Arial"/>
                <w:szCs w:val="21"/>
              </w:rPr>
            </w:pPr>
            <w:r>
              <w:rPr>
                <w:rFonts w:ascii="Arial" w:hAnsi="Arial" w:cs="Arial"/>
                <w:szCs w:val="21"/>
              </w:rPr>
              <w:t>1</w:t>
            </w:r>
            <w:r>
              <w:rPr>
                <w:rFonts w:ascii="Arial" w:hAnsi="Arial" w:cs="Arial"/>
                <w:szCs w:val="21"/>
              </w:rPr>
              <w:t>．熟知岗位职责和本岗位应知应会</w:t>
            </w:r>
          </w:p>
        </w:tc>
        <w:tc>
          <w:tcPr>
            <w:tcW w:w="1321" w:type="dxa"/>
            <w:vAlign w:val="center"/>
          </w:tcPr>
          <w:p w14:paraId="4E18C3AC"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78F41EB4" w14:textId="77777777">
        <w:trPr>
          <w:trHeight w:val="397"/>
          <w:jc w:val="center"/>
        </w:trPr>
        <w:tc>
          <w:tcPr>
            <w:tcW w:w="2057" w:type="dxa"/>
            <w:gridSpan w:val="2"/>
            <w:vMerge/>
            <w:vAlign w:val="center"/>
          </w:tcPr>
          <w:p w14:paraId="4AFE94AD" w14:textId="77777777" w:rsidR="008F79BE" w:rsidRDefault="008F79BE">
            <w:pPr>
              <w:wordWrap w:val="0"/>
              <w:jc w:val="center"/>
              <w:rPr>
                <w:rFonts w:ascii="Arial" w:hAnsi="Arial" w:cs="Arial"/>
                <w:szCs w:val="21"/>
              </w:rPr>
            </w:pPr>
          </w:p>
        </w:tc>
        <w:tc>
          <w:tcPr>
            <w:tcW w:w="6301" w:type="dxa"/>
            <w:vAlign w:val="center"/>
          </w:tcPr>
          <w:p w14:paraId="239A9328" w14:textId="77777777" w:rsidR="008F79BE" w:rsidRDefault="008F79BE">
            <w:pPr>
              <w:wordWrap w:val="0"/>
              <w:rPr>
                <w:rFonts w:ascii="Arial" w:hAnsi="Arial" w:cs="Arial"/>
                <w:szCs w:val="21"/>
              </w:rPr>
            </w:pPr>
            <w:r>
              <w:rPr>
                <w:rFonts w:ascii="Arial" w:hAnsi="Arial" w:cs="Arial"/>
                <w:szCs w:val="21"/>
              </w:rPr>
              <w:t>2</w:t>
            </w:r>
            <w:r>
              <w:rPr>
                <w:rFonts w:ascii="Arial" w:hAnsi="Arial" w:cs="Arial"/>
                <w:szCs w:val="21"/>
              </w:rPr>
              <w:t>．了解集团和公司基本情况：如集团名称、公司概况、管理理念、服务要求等</w:t>
            </w:r>
          </w:p>
        </w:tc>
        <w:tc>
          <w:tcPr>
            <w:tcW w:w="1321" w:type="dxa"/>
            <w:vAlign w:val="center"/>
          </w:tcPr>
          <w:p w14:paraId="7C0C24FE"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7A5128E5" w14:textId="77777777">
        <w:trPr>
          <w:trHeight w:val="397"/>
          <w:jc w:val="center"/>
        </w:trPr>
        <w:tc>
          <w:tcPr>
            <w:tcW w:w="9679" w:type="dxa"/>
            <w:gridSpan w:val="4"/>
            <w:vAlign w:val="center"/>
          </w:tcPr>
          <w:p w14:paraId="484AD81A" w14:textId="77777777" w:rsidR="008F79BE" w:rsidRDefault="008F79BE">
            <w:pPr>
              <w:wordWrap w:val="0"/>
              <w:jc w:val="center"/>
              <w:rPr>
                <w:rFonts w:ascii="Arial" w:hAnsi="Arial" w:cs="Arial"/>
                <w:szCs w:val="21"/>
              </w:rPr>
            </w:pPr>
            <w:r>
              <w:rPr>
                <w:rFonts w:ascii="Arial" w:hAnsi="Arial" w:cs="Arial"/>
                <w:szCs w:val="21"/>
              </w:rPr>
              <w:t>二、素质要求</w:t>
            </w:r>
          </w:p>
        </w:tc>
      </w:tr>
      <w:tr w:rsidR="00000000" w14:paraId="15AA31F5" w14:textId="77777777">
        <w:trPr>
          <w:trHeight w:val="397"/>
          <w:jc w:val="center"/>
        </w:trPr>
        <w:tc>
          <w:tcPr>
            <w:tcW w:w="2057" w:type="dxa"/>
            <w:gridSpan w:val="2"/>
            <w:vAlign w:val="center"/>
          </w:tcPr>
          <w:p w14:paraId="169AD606" w14:textId="77777777" w:rsidR="008F79BE" w:rsidRDefault="008F79BE">
            <w:pPr>
              <w:wordWrap w:val="0"/>
              <w:jc w:val="center"/>
              <w:rPr>
                <w:rFonts w:ascii="Arial" w:hAnsi="Arial" w:cs="Arial"/>
                <w:szCs w:val="21"/>
              </w:rPr>
            </w:pPr>
            <w:r>
              <w:rPr>
                <w:rFonts w:ascii="Arial" w:hAnsi="Arial" w:cs="Arial"/>
                <w:szCs w:val="21"/>
              </w:rPr>
              <w:t>检查项目</w:t>
            </w:r>
          </w:p>
        </w:tc>
        <w:tc>
          <w:tcPr>
            <w:tcW w:w="6301" w:type="dxa"/>
            <w:vAlign w:val="center"/>
          </w:tcPr>
          <w:p w14:paraId="4D116F55" w14:textId="77777777" w:rsidR="008F79BE" w:rsidRDefault="008F79BE">
            <w:pPr>
              <w:wordWrap w:val="0"/>
              <w:jc w:val="center"/>
              <w:rPr>
                <w:rFonts w:ascii="Arial" w:hAnsi="Arial" w:cs="Arial"/>
                <w:szCs w:val="21"/>
              </w:rPr>
            </w:pPr>
            <w:r>
              <w:rPr>
                <w:rFonts w:ascii="Arial" w:hAnsi="Arial" w:cs="Arial"/>
                <w:szCs w:val="21"/>
              </w:rPr>
              <w:t>应达到的标准</w:t>
            </w:r>
          </w:p>
        </w:tc>
        <w:tc>
          <w:tcPr>
            <w:tcW w:w="1321" w:type="dxa"/>
            <w:vAlign w:val="center"/>
          </w:tcPr>
          <w:p w14:paraId="30E8F0D6" w14:textId="77777777" w:rsidR="008F79BE" w:rsidRDefault="008F79BE">
            <w:pPr>
              <w:wordWrap w:val="0"/>
              <w:jc w:val="center"/>
              <w:rPr>
                <w:rFonts w:ascii="Arial" w:hAnsi="Arial" w:cs="Arial"/>
                <w:szCs w:val="21"/>
              </w:rPr>
            </w:pPr>
            <w:r>
              <w:rPr>
                <w:rFonts w:ascii="Arial" w:hAnsi="Arial" w:cs="Arial"/>
                <w:szCs w:val="21"/>
              </w:rPr>
              <w:t>未达到标准</w:t>
            </w:r>
          </w:p>
          <w:p w14:paraId="736C1D3A" w14:textId="77777777" w:rsidR="008F79BE" w:rsidRDefault="008F79BE">
            <w:pPr>
              <w:wordWrap w:val="0"/>
              <w:jc w:val="center"/>
              <w:rPr>
                <w:rFonts w:ascii="Arial" w:hAnsi="Arial" w:cs="Arial"/>
                <w:szCs w:val="21"/>
              </w:rPr>
            </w:pPr>
            <w:r>
              <w:rPr>
                <w:rFonts w:ascii="Arial" w:hAnsi="Arial" w:cs="Arial"/>
                <w:szCs w:val="21"/>
              </w:rPr>
              <w:t>扣减分数</w:t>
            </w:r>
          </w:p>
        </w:tc>
      </w:tr>
      <w:tr w:rsidR="00000000" w14:paraId="69C2A9E3" w14:textId="77777777">
        <w:trPr>
          <w:trHeight w:val="397"/>
          <w:jc w:val="center"/>
        </w:trPr>
        <w:tc>
          <w:tcPr>
            <w:tcW w:w="2057" w:type="dxa"/>
            <w:gridSpan w:val="2"/>
            <w:vMerge w:val="restart"/>
            <w:vAlign w:val="center"/>
          </w:tcPr>
          <w:p w14:paraId="3D4B4F75" w14:textId="77777777" w:rsidR="008F79BE" w:rsidRDefault="008F79BE">
            <w:pPr>
              <w:wordWrap w:val="0"/>
              <w:jc w:val="center"/>
              <w:rPr>
                <w:rFonts w:ascii="Arial" w:hAnsi="Arial" w:cs="Arial"/>
                <w:szCs w:val="21"/>
              </w:rPr>
            </w:pPr>
            <w:r>
              <w:rPr>
                <w:rFonts w:ascii="Arial" w:hAnsi="Arial" w:cs="Arial"/>
                <w:szCs w:val="21"/>
              </w:rPr>
              <w:t>工作纪律</w:t>
            </w:r>
          </w:p>
        </w:tc>
        <w:tc>
          <w:tcPr>
            <w:tcW w:w="6301" w:type="dxa"/>
            <w:vAlign w:val="center"/>
          </w:tcPr>
          <w:p w14:paraId="0D3411F9" w14:textId="77777777" w:rsidR="008F79BE" w:rsidRDefault="008F79BE">
            <w:pPr>
              <w:wordWrap w:val="0"/>
              <w:rPr>
                <w:rFonts w:ascii="Arial" w:hAnsi="Arial" w:cs="Arial"/>
                <w:szCs w:val="21"/>
              </w:rPr>
            </w:pPr>
            <w:r>
              <w:rPr>
                <w:rFonts w:ascii="Arial" w:hAnsi="Arial" w:cs="Arial"/>
                <w:szCs w:val="21"/>
              </w:rPr>
              <w:t>1.</w:t>
            </w:r>
            <w:r>
              <w:rPr>
                <w:rFonts w:ascii="Arial" w:hAnsi="Arial" w:cs="Arial"/>
                <w:szCs w:val="21"/>
              </w:rPr>
              <w:t>严禁聚众赌博、监守自盗、任何刑事事件和违反治安等行为。</w:t>
            </w:r>
            <w:r>
              <w:rPr>
                <w:rFonts w:ascii="Arial" w:hAnsi="Arial" w:cs="Arial"/>
                <w:szCs w:val="21"/>
              </w:rPr>
              <w:t xml:space="preserve"> </w:t>
            </w:r>
          </w:p>
        </w:tc>
        <w:tc>
          <w:tcPr>
            <w:tcW w:w="1321" w:type="dxa"/>
            <w:vAlign w:val="center"/>
          </w:tcPr>
          <w:p w14:paraId="21A24876" w14:textId="77777777" w:rsidR="008F79BE" w:rsidRDefault="008F79BE">
            <w:pPr>
              <w:wordWrap w:val="0"/>
              <w:jc w:val="center"/>
              <w:rPr>
                <w:rFonts w:ascii="Arial" w:hAnsi="Arial" w:cs="Arial"/>
                <w:szCs w:val="21"/>
              </w:rPr>
            </w:pPr>
            <w:r>
              <w:rPr>
                <w:rFonts w:ascii="Arial" w:hAnsi="Arial" w:cs="Arial"/>
                <w:szCs w:val="21"/>
              </w:rPr>
              <w:t>10</w:t>
            </w:r>
            <w:r>
              <w:rPr>
                <w:rFonts w:ascii="Arial" w:hAnsi="Arial" w:cs="Arial"/>
                <w:szCs w:val="21"/>
              </w:rPr>
              <w:t>分</w:t>
            </w:r>
          </w:p>
        </w:tc>
      </w:tr>
      <w:tr w:rsidR="00000000" w14:paraId="5B5896A1" w14:textId="77777777">
        <w:trPr>
          <w:trHeight w:val="397"/>
          <w:jc w:val="center"/>
        </w:trPr>
        <w:tc>
          <w:tcPr>
            <w:tcW w:w="2057" w:type="dxa"/>
            <w:gridSpan w:val="2"/>
            <w:vMerge/>
            <w:vAlign w:val="center"/>
          </w:tcPr>
          <w:p w14:paraId="6BFC4D31" w14:textId="77777777" w:rsidR="008F79BE" w:rsidRDefault="008F79BE">
            <w:pPr>
              <w:wordWrap w:val="0"/>
              <w:jc w:val="center"/>
              <w:rPr>
                <w:rFonts w:ascii="Arial" w:hAnsi="Arial" w:cs="Arial"/>
                <w:szCs w:val="21"/>
              </w:rPr>
            </w:pPr>
          </w:p>
        </w:tc>
        <w:tc>
          <w:tcPr>
            <w:tcW w:w="6301" w:type="dxa"/>
            <w:vAlign w:val="center"/>
          </w:tcPr>
          <w:p w14:paraId="492A47F0" w14:textId="77777777" w:rsidR="008F79BE" w:rsidRDefault="008F79BE">
            <w:pPr>
              <w:wordWrap w:val="0"/>
              <w:rPr>
                <w:rFonts w:ascii="Arial" w:hAnsi="Arial" w:cs="Arial"/>
                <w:szCs w:val="21"/>
              </w:rPr>
            </w:pPr>
            <w:r>
              <w:rPr>
                <w:rFonts w:ascii="Arial" w:hAnsi="Arial" w:cs="Arial"/>
                <w:szCs w:val="21"/>
              </w:rPr>
              <w:t>2.</w:t>
            </w:r>
            <w:r>
              <w:rPr>
                <w:rFonts w:ascii="Arial" w:hAnsi="Arial" w:cs="Arial"/>
                <w:szCs w:val="21"/>
              </w:rPr>
              <w:t>要礼貌待客，严禁用粗言秽语，讥讽客人或对客人不礼貌，以及因保安服务原因造成客户投诉。</w:t>
            </w:r>
          </w:p>
        </w:tc>
        <w:tc>
          <w:tcPr>
            <w:tcW w:w="1321" w:type="dxa"/>
            <w:vAlign w:val="center"/>
          </w:tcPr>
          <w:p w14:paraId="761694D5" w14:textId="77777777" w:rsidR="008F79BE" w:rsidRDefault="008F79BE">
            <w:pPr>
              <w:wordWrap w:val="0"/>
              <w:jc w:val="center"/>
              <w:rPr>
                <w:rFonts w:ascii="Arial" w:hAnsi="Arial" w:cs="Arial"/>
                <w:szCs w:val="21"/>
              </w:rPr>
            </w:pPr>
            <w:r>
              <w:rPr>
                <w:rFonts w:ascii="Arial" w:hAnsi="Arial" w:cs="Arial" w:hint="eastAsia"/>
                <w:szCs w:val="21"/>
              </w:rPr>
              <w:t>3</w:t>
            </w:r>
            <w:r>
              <w:rPr>
                <w:rFonts w:ascii="Arial" w:hAnsi="Arial" w:cs="Arial"/>
                <w:szCs w:val="21"/>
              </w:rPr>
              <w:t>分</w:t>
            </w:r>
          </w:p>
        </w:tc>
      </w:tr>
      <w:tr w:rsidR="00000000" w14:paraId="7EE6D4AF" w14:textId="77777777">
        <w:trPr>
          <w:trHeight w:val="397"/>
          <w:jc w:val="center"/>
        </w:trPr>
        <w:tc>
          <w:tcPr>
            <w:tcW w:w="2057" w:type="dxa"/>
            <w:gridSpan w:val="2"/>
            <w:vMerge/>
            <w:vAlign w:val="center"/>
          </w:tcPr>
          <w:p w14:paraId="70978403" w14:textId="77777777" w:rsidR="008F79BE" w:rsidRDefault="008F79BE">
            <w:pPr>
              <w:wordWrap w:val="0"/>
              <w:jc w:val="center"/>
              <w:rPr>
                <w:rFonts w:ascii="Arial" w:hAnsi="Arial" w:cs="Arial"/>
                <w:szCs w:val="21"/>
              </w:rPr>
            </w:pPr>
          </w:p>
        </w:tc>
        <w:tc>
          <w:tcPr>
            <w:tcW w:w="6301" w:type="dxa"/>
            <w:vAlign w:val="center"/>
          </w:tcPr>
          <w:p w14:paraId="7FB06C02" w14:textId="77777777" w:rsidR="008F79BE" w:rsidRDefault="008F79BE">
            <w:pPr>
              <w:wordWrap w:val="0"/>
              <w:rPr>
                <w:rFonts w:ascii="Arial" w:hAnsi="Arial" w:cs="Arial"/>
                <w:szCs w:val="21"/>
              </w:rPr>
            </w:pPr>
            <w:r>
              <w:rPr>
                <w:rFonts w:ascii="Arial" w:hAnsi="Arial" w:cs="Arial"/>
                <w:szCs w:val="21"/>
              </w:rPr>
              <w:t>3</w:t>
            </w:r>
            <w:r>
              <w:rPr>
                <w:rFonts w:ascii="Arial" w:hAnsi="Arial" w:cs="Arial"/>
                <w:szCs w:val="21"/>
              </w:rPr>
              <w:t>．爱护园区各种公共财物，不得故意损坏园区内任何公共财物</w:t>
            </w:r>
          </w:p>
        </w:tc>
        <w:tc>
          <w:tcPr>
            <w:tcW w:w="1321" w:type="dxa"/>
            <w:vAlign w:val="center"/>
          </w:tcPr>
          <w:p w14:paraId="2E2C91EC" w14:textId="77777777" w:rsidR="008F79BE" w:rsidRDefault="008F79BE">
            <w:pPr>
              <w:wordWrap w:val="0"/>
              <w:jc w:val="center"/>
              <w:rPr>
                <w:rFonts w:ascii="Arial" w:hAnsi="Arial" w:cs="Arial"/>
                <w:szCs w:val="21"/>
              </w:rPr>
            </w:pPr>
            <w:r>
              <w:rPr>
                <w:rFonts w:ascii="Arial" w:hAnsi="Arial" w:cs="Arial" w:hint="eastAsia"/>
                <w:szCs w:val="21"/>
              </w:rPr>
              <w:t>3</w:t>
            </w:r>
            <w:r>
              <w:rPr>
                <w:rFonts w:ascii="Arial" w:hAnsi="Arial" w:cs="Arial"/>
                <w:szCs w:val="21"/>
              </w:rPr>
              <w:t>分</w:t>
            </w:r>
          </w:p>
        </w:tc>
      </w:tr>
      <w:tr w:rsidR="00000000" w14:paraId="24096923" w14:textId="77777777">
        <w:trPr>
          <w:trHeight w:val="397"/>
          <w:jc w:val="center"/>
        </w:trPr>
        <w:tc>
          <w:tcPr>
            <w:tcW w:w="2057" w:type="dxa"/>
            <w:gridSpan w:val="2"/>
            <w:vMerge/>
            <w:vAlign w:val="center"/>
          </w:tcPr>
          <w:p w14:paraId="787A487D" w14:textId="77777777" w:rsidR="008F79BE" w:rsidRDefault="008F79BE">
            <w:pPr>
              <w:wordWrap w:val="0"/>
              <w:jc w:val="center"/>
              <w:rPr>
                <w:rFonts w:ascii="Arial" w:hAnsi="Arial" w:cs="Arial"/>
                <w:szCs w:val="21"/>
              </w:rPr>
            </w:pPr>
          </w:p>
        </w:tc>
        <w:tc>
          <w:tcPr>
            <w:tcW w:w="6301" w:type="dxa"/>
            <w:vAlign w:val="center"/>
          </w:tcPr>
          <w:p w14:paraId="063BDAA0" w14:textId="77777777" w:rsidR="008F79BE" w:rsidRDefault="008F79BE">
            <w:pPr>
              <w:wordWrap w:val="0"/>
              <w:rPr>
                <w:rFonts w:ascii="Arial" w:hAnsi="Arial" w:cs="Arial"/>
                <w:szCs w:val="21"/>
              </w:rPr>
            </w:pPr>
            <w:r>
              <w:rPr>
                <w:rFonts w:ascii="Arial" w:hAnsi="Arial" w:cs="Arial"/>
                <w:szCs w:val="21"/>
              </w:rPr>
              <w:t xml:space="preserve">4. </w:t>
            </w:r>
            <w:r>
              <w:rPr>
                <w:rFonts w:ascii="Arial" w:hAnsi="Arial" w:cs="Arial"/>
                <w:szCs w:val="21"/>
              </w:rPr>
              <w:t>严禁工作时间内擅自进入园区非乙方服务区域内。</w:t>
            </w:r>
          </w:p>
        </w:tc>
        <w:tc>
          <w:tcPr>
            <w:tcW w:w="1321" w:type="dxa"/>
            <w:vAlign w:val="center"/>
          </w:tcPr>
          <w:p w14:paraId="413EDF4D"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63D902F3" w14:textId="77777777">
        <w:trPr>
          <w:trHeight w:val="397"/>
          <w:jc w:val="center"/>
        </w:trPr>
        <w:tc>
          <w:tcPr>
            <w:tcW w:w="2057" w:type="dxa"/>
            <w:gridSpan w:val="2"/>
            <w:vMerge/>
            <w:vAlign w:val="center"/>
          </w:tcPr>
          <w:p w14:paraId="1813273A" w14:textId="77777777" w:rsidR="008F79BE" w:rsidRDefault="008F79BE">
            <w:pPr>
              <w:wordWrap w:val="0"/>
              <w:jc w:val="center"/>
              <w:rPr>
                <w:rFonts w:ascii="Arial" w:hAnsi="Arial" w:cs="Arial"/>
                <w:szCs w:val="21"/>
              </w:rPr>
            </w:pPr>
          </w:p>
        </w:tc>
        <w:tc>
          <w:tcPr>
            <w:tcW w:w="6301" w:type="dxa"/>
            <w:vAlign w:val="center"/>
          </w:tcPr>
          <w:p w14:paraId="31D4A8CC" w14:textId="77777777" w:rsidR="008F79BE" w:rsidRDefault="008F79BE">
            <w:pPr>
              <w:wordWrap w:val="0"/>
              <w:rPr>
                <w:rFonts w:ascii="Arial" w:hAnsi="Arial" w:cs="Arial"/>
                <w:szCs w:val="21"/>
              </w:rPr>
            </w:pPr>
            <w:r>
              <w:rPr>
                <w:rFonts w:ascii="Arial" w:hAnsi="Arial" w:cs="Arial"/>
                <w:szCs w:val="21"/>
              </w:rPr>
              <w:t xml:space="preserve">5. </w:t>
            </w:r>
            <w:r>
              <w:rPr>
                <w:rFonts w:ascii="Arial" w:hAnsi="Arial" w:cs="Arial"/>
                <w:szCs w:val="21"/>
              </w:rPr>
              <w:t>严禁出现危害他人和客户的行为。</w:t>
            </w:r>
          </w:p>
        </w:tc>
        <w:tc>
          <w:tcPr>
            <w:tcW w:w="1321" w:type="dxa"/>
            <w:vAlign w:val="center"/>
          </w:tcPr>
          <w:p w14:paraId="465C73F3" w14:textId="77777777" w:rsidR="008F79BE" w:rsidRDefault="008F79BE">
            <w:pPr>
              <w:wordWrap w:val="0"/>
              <w:jc w:val="center"/>
              <w:rPr>
                <w:rFonts w:ascii="Arial" w:hAnsi="Arial" w:cs="Arial"/>
                <w:szCs w:val="21"/>
              </w:rPr>
            </w:pPr>
            <w:r>
              <w:rPr>
                <w:rFonts w:ascii="Arial" w:hAnsi="Arial" w:cs="Arial"/>
                <w:szCs w:val="21"/>
              </w:rPr>
              <w:t>5</w:t>
            </w:r>
            <w:r>
              <w:rPr>
                <w:rFonts w:ascii="Arial" w:hAnsi="Arial" w:cs="Arial"/>
                <w:szCs w:val="21"/>
              </w:rPr>
              <w:t>分</w:t>
            </w:r>
          </w:p>
        </w:tc>
      </w:tr>
      <w:tr w:rsidR="00000000" w14:paraId="6843C0F8" w14:textId="77777777">
        <w:trPr>
          <w:trHeight w:val="397"/>
          <w:jc w:val="center"/>
        </w:trPr>
        <w:tc>
          <w:tcPr>
            <w:tcW w:w="2057" w:type="dxa"/>
            <w:gridSpan w:val="2"/>
            <w:vMerge/>
            <w:vAlign w:val="center"/>
          </w:tcPr>
          <w:p w14:paraId="1752FDAB" w14:textId="77777777" w:rsidR="008F79BE" w:rsidRDefault="008F79BE">
            <w:pPr>
              <w:wordWrap w:val="0"/>
              <w:jc w:val="center"/>
              <w:rPr>
                <w:rFonts w:ascii="Arial" w:hAnsi="Arial" w:cs="Arial"/>
                <w:szCs w:val="21"/>
              </w:rPr>
            </w:pPr>
          </w:p>
        </w:tc>
        <w:tc>
          <w:tcPr>
            <w:tcW w:w="6301" w:type="dxa"/>
            <w:vAlign w:val="center"/>
          </w:tcPr>
          <w:p w14:paraId="65DA5758" w14:textId="77777777" w:rsidR="008F79BE" w:rsidRDefault="008F79BE">
            <w:pPr>
              <w:wordWrap w:val="0"/>
              <w:rPr>
                <w:rFonts w:ascii="Arial" w:hAnsi="Arial" w:cs="Arial"/>
                <w:szCs w:val="21"/>
              </w:rPr>
            </w:pPr>
            <w:r>
              <w:rPr>
                <w:rFonts w:ascii="Arial" w:hAnsi="Arial" w:cs="Arial"/>
                <w:szCs w:val="21"/>
              </w:rPr>
              <w:t xml:space="preserve">6. </w:t>
            </w:r>
            <w:r>
              <w:rPr>
                <w:rFonts w:ascii="Arial" w:hAnsi="Arial" w:cs="Arial"/>
                <w:szCs w:val="21"/>
              </w:rPr>
              <w:t>保安员严禁从事第二职业。</w:t>
            </w:r>
          </w:p>
        </w:tc>
        <w:tc>
          <w:tcPr>
            <w:tcW w:w="1321" w:type="dxa"/>
            <w:vAlign w:val="center"/>
          </w:tcPr>
          <w:p w14:paraId="0455BD17" w14:textId="77777777" w:rsidR="008F79BE" w:rsidRDefault="008F79BE">
            <w:pPr>
              <w:wordWrap w:val="0"/>
              <w:jc w:val="center"/>
              <w:rPr>
                <w:rFonts w:ascii="Arial" w:hAnsi="Arial" w:cs="Arial"/>
                <w:szCs w:val="21"/>
              </w:rPr>
            </w:pPr>
            <w:r>
              <w:rPr>
                <w:rFonts w:ascii="Arial" w:hAnsi="Arial" w:cs="Arial"/>
                <w:szCs w:val="21"/>
              </w:rPr>
              <w:t>5</w:t>
            </w:r>
            <w:r>
              <w:rPr>
                <w:rFonts w:ascii="Arial" w:hAnsi="Arial" w:cs="Arial"/>
                <w:szCs w:val="21"/>
              </w:rPr>
              <w:t>分</w:t>
            </w:r>
          </w:p>
        </w:tc>
      </w:tr>
      <w:tr w:rsidR="00000000" w14:paraId="7ACC3A53" w14:textId="77777777">
        <w:trPr>
          <w:trHeight w:val="397"/>
          <w:jc w:val="center"/>
        </w:trPr>
        <w:tc>
          <w:tcPr>
            <w:tcW w:w="2057" w:type="dxa"/>
            <w:gridSpan w:val="2"/>
            <w:vMerge/>
            <w:vAlign w:val="center"/>
          </w:tcPr>
          <w:p w14:paraId="0A4ECAFB" w14:textId="77777777" w:rsidR="008F79BE" w:rsidRDefault="008F79BE">
            <w:pPr>
              <w:wordWrap w:val="0"/>
              <w:jc w:val="center"/>
              <w:rPr>
                <w:rFonts w:ascii="Arial" w:hAnsi="Arial" w:cs="Arial"/>
                <w:szCs w:val="21"/>
              </w:rPr>
            </w:pPr>
          </w:p>
        </w:tc>
        <w:tc>
          <w:tcPr>
            <w:tcW w:w="6301" w:type="dxa"/>
            <w:vAlign w:val="center"/>
          </w:tcPr>
          <w:p w14:paraId="0BCDAD58" w14:textId="77777777" w:rsidR="008F79BE" w:rsidRDefault="008F79BE">
            <w:pPr>
              <w:wordWrap w:val="0"/>
              <w:rPr>
                <w:rFonts w:ascii="Arial" w:hAnsi="Arial" w:cs="Arial"/>
                <w:szCs w:val="21"/>
              </w:rPr>
            </w:pPr>
            <w:r>
              <w:rPr>
                <w:rFonts w:ascii="Arial" w:hAnsi="Arial" w:cs="Arial"/>
                <w:szCs w:val="21"/>
              </w:rPr>
              <w:t>7.</w:t>
            </w:r>
            <w:r>
              <w:rPr>
                <w:rFonts w:ascii="Arial" w:hAnsi="Arial" w:cs="Arial"/>
                <w:szCs w:val="21"/>
              </w:rPr>
              <w:t>工作时严禁打私人电话、抽烟、会客、吃东西、聊天、脱岗及其他与工作无关的事。</w:t>
            </w:r>
          </w:p>
        </w:tc>
        <w:tc>
          <w:tcPr>
            <w:tcW w:w="1321" w:type="dxa"/>
            <w:vAlign w:val="center"/>
          </w:tcPr>
          <w:p w14:paraId="6C7FB83F" w14:textId="77777777" w:rsidR="008F79BE" w:rsidRDefault="008F79BE">
            <w:pPr>
              <w:wordWrap w:val="0"/>
              <w:jc w:val="center"/>
              <w:rPr>
                <w:rFonts w:ascii="Arial" w:hAnsi="Arial" w:cs="Arial"/>
                <w:szCs w:val="21"/>
              </w:rPr>
            </w:pPr>
            <w:r>
              <w:rPr>
                <w:rFonts w:ascii="Arial" w:hAnsi="Arial" w:cs="Arial"/>
                <w:szCs w:val="21"/>
              </w:rPr>
              <w:t>5</w:t>
            </w:r>
            <w:r>
              <w:rPr>
                <w:rFonts w:ascii="Arial" w:hAnsi="Arial" w:cs="Arial"/>
                <w:szCs w:val="21"/>
              </w:rPr>
              <w:t>分</w:t>
            </w:r>
          </w:p>
        </w:tc>
      </w:tr>
      <w:tr w:rsidR="00000000" w14:paraId="43FD8A14" w14:textId="77777777">
        <w:trPr>
          <w:trHeight w:val="397"/>
          <w:jc w:val="center"/>
        </w:trPr>
        <w:tc>
          <w:tcPr>
            <w:tcW w:w="2057" w:type="dxa"/>
            <w:gridSpan w:val="2"/>
            <w:vMerge/>
            <w:vAlign w:val="center"/>
          </w:tcPr>
          <w:p w14:paraId="07E682A8" w14:textId="77777777" w:rsidR="008F79BE" w:rsidRDefault="008F79BE">
            <w:pPr>
              <w:wordWrap w:val="0"/>
              <w:jc w:val="center"/>
              <w:rPr>
                <w:rFonts w:ascii="Arial" w:hAnsi="Arial" w:cs="Arial"/>
                <w:szCs w:val="21"/>
              </w:rPr>
            </w:pPr>
          </w:p>
        </w:tc>
        <w:tc>
          <w:tcPr>
            <w:tcW w:w="6301" w:type="dxa"/>
            <w:vAlign w:val="center"/>
          </w:tcPr>
          <w:p w14:paraId="312F2E4A" w14:textId="77777777" w:rsidR="008F79BE" w:rsidRDefault="008F79BE">
            <w:pPr>
              <w:wordWrap w:val="0"/>
              <w:rPr>
                <w:rFonts w:ascii="Arial" w:hAnsi="Arial" w:cs="Arial"/>
                <w:szCs w:val="21"/>
              </w:rPr>
            </w:pPr>
            <w:r>
              <w:rPr>
                <w:rFonts w:ascii="Arial" w:hAnsi="Arial" w:cs="Arial"/>
                <w:szCs w:val="21"/>
              </w:rPr>
              <w:t>8.</w:t>
            </w:r>
            <w:r>
              <w:rPr>
                <w:rFonts w:ascii="Arial" w:hAnsi="Arial" w:cs="Arial"/>
                <w:szCs w:val="21"/>
              </w:rPr>
              <w:t>保安用具严禁用做工作以外用途、不得暴力操作、违规操作，现场设备有损坏的必须出具经区域行政经理签字确认的书面材料；不使用时集中存放，摆放有序。</w:t>
            </w:r>
          </w:p>
        </w:tc>
        <w:tc>
          <w:tcPr>
            <w:tcW w:w="1321" w:type="dxa"/>
            <w:vAlign w:val="center"/>
          </w:tcPr>
          <w:p w14:paraId="7A0F9CC1" w14:textId="77777777" w:rsidR="008F79BE" w:rsidRDefault="008F79BE">
            <w:pPr>
              <w:wordWrap w:val="0"/>
              <w:jc w:val="center"/>
              <w:rPr>
                <w:rFonts w:ascii="Arial" w:hAnsi="Arial" w:cs="Arial"/>
                <w:szCs w:val="21"/>
              </w:rPr>
            </w:pPr>
            <w:r>
              <w:rPr>
                <w:rFonts w:ascii="Arial" w:hAnsi="Arial" w:cs="Arial"/>
                <w:szCs w:val="21"/>
              </w:rPr>
              <w:t>5</w:t>
            </w:r>
            <w:r>
              <w:rPr>
                <w:rFonts w:ascii="Arial" w:hAnsi="Arial" w:cs="Arial"/>
                <w:szCs w:val="21"/>
              </w:rPr>
              <w:t>分</w:t>
            </w:r>
          </w:p>
        </w:tc>
      </w:tr>
      <w:tr w:rsidR="00000000" w14:paraId="0D32B7EC" w14:textId="77777777">
        <w:trPr>
          <w:trHeight w:val="397"/>
          <w:jc w:val="center"/>
        </w:trPr>
        <w:tc>
          <w:tcPr>
            <w:tcW w:w="2057" w:type="dxa"/>
            <w:gridSpan w:val="2"/>
            <w:vMerge/>
            <w:vAlign w:val="center"/>
          </w:tcPr>
          <w:p w14:paraId="70A705BE" w14:textId="77777777" w:rsidR="008F79BE" w:rsidRDefault="008F79BE">
            <w:pPr>
              <w:wordWrap w:val="0"/>
              <w:jc w:val="center"/>
              <w:rPr>
                <w:rFonts w:ascii="Arial" w:hAnsi="Arial" w:cs="Arial"/>
                <w:szCs w:val="21"/>
              </w:rPr>
            </w:pPr>
          </w:p>
        </w:tc>
        <w:tc>
          <w:tcPr>
            <w:tcW w:w="6301" w:type="dxa"/>
            <w:vAlign w:val="center"/>
          </w:tcPr>
          <w:p w14:paraId="52943A1E" w14:textId="77777777" w:rsidR="008F79BE" w:rsidRDefault="008F79BE">
            <w:pPr>
              <w:wordWrap w:val="0"/>
              <w:rPr>
                <w:rFonts w:ascii="Arial" w:hAnsi="Arial" w:cs="Arial"/>
                <w:szCs w:val="21"/>
              </w:rPr>
            </w:pPr>
            <w:r>
              <w:rPr>
                <w:rFonts w:ascii="Arial" w:hAnsi="Arial" w:cs="Arial"/>
                <w:szCs w:val="21"/>
              </w:rPr>
              <w:t>9.</w:t>
            </w:r>
            <w:r>
              <w:rPr>
                <w:rFonts w:ascii="Arial" w:hAnsi="Arial" w:cs="Arial"/>
                <w:szCs w:val="21"/>
              </w:rPr>
              <w:t>听从区域行政部委派属乙方保安工作范围内的指令。</w:t>
            </w:r>
          </w:p>
        </w:tc>
        <w:tc>
          <w:tcPr>
            <w:tcW w:w="1321" w:type="dxa"/>
            <w:vAlign w:val="center"/>
          </w:tcPr>
          <w:p w14:paraId="1B86608D"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225206C7" w14:textId="77777777">
        <w:trPr>
          <w:trHeight w:val="397"/>
          <w:jc w:val="center"/>
        </w:trPr>
        <w:tc>
          <w:tcPr>
            <w:tcW w:w="2057" w:type="dxa"/>
            <w:gridSpan w:val="2"/>
            <w:vMerge/>
            <w:vAlign w:val="center"/>
          </w:tcPr>
          <w:p w14:paraId="6DC6A323" w14:textId="77777777" w:rsidR="008F79BE" w:rsidRDefault="008F79BE">
            <w:pPr>
              <w:wordWrap w:val="0"/>
              <w:jc w:val="center"/>
              <w:rPr>
                <w:rFonts w:ascii="Arial" w:hAnsi="Arial" w:cs="Arial"/>
                <w:szCs w:val="21"/>
              </w:rPr>
            </w:pPr>
          </w:p>
        </w:tc>
        <w:tc>
          <w:tcPr>
            <w:tcW w:w="6301" w:type="dxa"/>
            <w:vAlign w:val="center"/>
          </w:tcPr>
          <w:p w14:paraId="786D5DB6" w14:textId="77777777" w:rsidR="008F79BE" w:rsidRDefault="008F79BE">
            <w:pPr>
              <w:wordWrap w:val="0"/>
              <w:rPr>
                <w:rFonts w:ascii="Arial" w:hAnsi="Arial" w:cs="Arial"/>
                <w:szCs w:val="21"/>
              </w:rPr>
            </w:pPr>
            <w:r>
              <w:rPr>
                <w:rFonts w:ascii="Arial" w:hAnsi="Arial" w:cs="Arial"/>
                <w:szCs w:val="21"/>
              </w:rPr>
              <w:t>10.</w:t>
            </w:r>
            <w:r>
              <w:rPr>
                <w:rFonts w:ascii="Arial" w:hAnsi="Arial" w:cs="Arial"/>
                <w:szCs w:val="21"/>
              </w:rPr>
              <w:t>严禁私自为客户提供合同外服务。</w:t>
            </w:r>
            <w:r>
              <w:rPr>
                <w:rFonts w:ascii="Arial" w:hAnsi="Arial" w:cs="Arial"/>
                <w:szCs w:val="21"/>
              </w:rPr>
              <w:t xml:space="preserve"> </w:t>
            </w:r>
          </w:p>
        </w:tc>
        <w:tc>
          <w:tcPr>
            <w:tcW w:w="1321" w:type="dxa"/>
            <w:vAlign w:val="center"/>
          </w:tcPr>
          <w:p w14:paraId="16B113D1"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20DBE1AD" w14:textId="77777777">
        <w:trPr>
          <w:trHeight w:val="397"/>
          <w:jc w:val="center"/>
        </w:trPr>
        <w:tc>
          <w:tcPr>
            <w:tcW w:w="2057" w:type="dxa"/>
            <w:gridSpan w:val="2"/>
            <w:vMerge w:val="restart"/>
            <w:vAlign w:val="center"/>
          </w:tcPr>
          <w:p w14:paraId="3FDACF91" w14:textId="77777777" w:rsidR="008F79BE" w:rsidRDefault="008F79BE">
            <w:pPr>
              <w:wordWrap w:val="0"/>
              <w:jc w:val="center"/>
              <w:rPr>
                <w:rFonts w:ascii="Arial" w:hAnsi="Arial" w:cs="Arial"/>
                <w:szCs w:val="21"/>
              </w:rPr>
            </w:pPr>
            <w:r>
              <w:rPr>
                <w:rFonts w:ascii="Arial" w:hAnsi="Arial" w:cs="Arial"/>
                <w:szCs w:val="21"/>
              </w:rPr>
              <w:t>仪容仪表</w:t>
            </w:r>
          </w:p>
        </w:tc>
        <w:tc>
          <w:tcPr>
            <w:tcW w:w="6301" w:type="dxa"/>
            <w:vAlign w:val="center"/>
          </w:tcPr>
          <w:p w14:paraId="4859CE42" w14:textId="77777777" w:rsidR="008F79BE" w:rsidRDefault="008F79BE">
            <w:pPr>
              <w:wordWrap w:val="0"/>
              <w:rPr>
                <w:rFonts w:ascii="Arial" w:hAnsi="Arial" w:cs="Arial"/>
                <w:szCs w:val="21"/>
              </w:rPr>
            </w:pPr>
            <w:r>
              <w:rPr>
                <w:rFonts w:ascii="Arial" w:hAnsi="Arial" w:cs="Arial"/>
                <w:szCs w:val="21"/>
              </w:rPr>
              <w:t>1.</w:t>
            </w:r>
            <w:r>
              <w:rPr>
                <w:rFonts w:ascii="Arial" w:hAnsi="Arial" w:cs="Arial"/>
                <w:szCs w:val="21"/>
              </w:rPr>
              <w:t>男职工发根不过衣领，前发不遮眼，不梳怪异发型，不染颜色（黑色除外）。每天修面，不留胡须，不留大鬓角、不得纹身、指甲不得超出指甲盖外延</w:t>
            </w:r>
            <w:r>
              <w:rPr>
                <w:rFonts w:ascii="Arial" w:hAnsi="Arial" w:cs="Arial"/>
                <w:szCs w:val="21"/>
              </w:rPr>
              <w:t>2mm</w:t>
            </w:r>
            <w:r>
              <w:rPr>
                <w:rFonts w:ascii="Arial" w:hAnsi="Arial" w:cs="Arial"/>
                <w:szCs w:val="21"/>
              </w:rPr>
              <w:t>。</w:t>
            </w:r>
          </w:p>
        </w:tc>
        <w:tc>
          <w:tcPr>
            <w:tcW w:w="1321" w:type="dxa"/>
            <w:vAlign w:val="center"/>
          </w:tcPr>
          <w:p w14:paraId="384A98FD"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4B925209" w14:textId="77777777">
        <w:trPr>
          <w:trHeight w:val="397"/>
          <w:jc w:val="center"/>
        </w:trPr>
        <w:tc>
          <w:tcPr>
            <w:tcW w:w="2057" w:type="dxa"/>
            <w:gridSpan w:val="2"/>
            <w:vMerge/>
            <w:vAlign w:val="center"/>
          </w:tcPr>
          <w:p w14:paraId="2E6D736E" w14:textId="77777777" w:rsidR="008F79BE" w:rsidRDefault="008F79BE">
            <w:pPr>
              <w:wordWrap w:val="0"/>
              <w:jc w:val="center"/>
              <w:rPr>
                <w:rFonts w:ascii="Arial" w:hAnsi="Arial" w:cs="Arial"/>
                <w:szCs w:val="21"/>
              </w:rPr>
            </w:pPr>
          </w:p>
        </w:tc>
        <w:tc>
          <w:tcPr>
            <w:tcW w:w="6301" w:type="dxa"/>
            <w:vAlign w:val="center"/>
          </w:tcPr>
          <w:p w14:paraId="37F204AD" w14:textId="77777777" w:rsidR="008F79BE" w:rsidRDefault="008F79BE">
            <w:pPr>
              <w:wordWrap w:val="0"/>
              <w:rPr>
                <w:rFonts w:ascii="Arial" w:hAnsi="Arial" w:cs="Arial"/>
                <w:szCs w:val="21"/>
              </w:rPr>
            </w:pPr>
            <w:r>
              <w:rPr>
                <w:rFonts w:ascii="Arial" w:hAnsi="Arial" w:cs="Arial"/>
                <w:szCs w:val="21"/>
              </w:rPr>
              <w:t xml:space="preserve">2. </w:t>
            </w:r>
            <w:r>
              <w:rPr>
                <w:rFonts w:ascii="Arial" w:hAnsi="Arial" w:cs="Arial"/>
                <w:szCs w:val="21"/>
              </w:rPr>
              <w:t>上班时间统一着工作服，佩戴帽子，保持干净整洁，不得佩带饰品，注意仪容风纪，不得制服、便服混穿。</w:t>
            </w:r>
          </w:p>
        </w:tc>
        <w:tc>
          <w:tcPr>
            <w:tcW w:w="1321" w:type="dxa"/>
            <w:vAlign w:val="center"/>
          </w:tcPr>
          <w:p w14:paraId="5AAA1FC9"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5C45B687" w14:textId="77777777">
        <w:trPr>
          <w:trHeight w:val="397"/>
          <w:jc w:val="center"/>
        </w:trPr>
        <w:tc>
          <w:tcPr>
            <w:tcW w:w="2057" w:type="dxa"/>
            <w:gridSpan w:val="2"/>
            <w:vMerge/>
            <w:vAlign w:val="center"/>
          </w:tcPr>
          <w:p w14:paraId="47621250" w14:textId="77777777" w:rsidR="008F79BE" w:rsidRDefault="008F79BE">
            <w:pPr>
              <w:wordWrap w:val="0"/>
              <w:jc w:val="center"/>
              <w:rPr>
                <w:rFonts w:ascii="Arial" w:hAnsi="Arial" w:cs="Arial"/>
                <w:szCs w:val="21"/>
              </w:rPr>
            </w:pPr>
          </w:p>
        </w:tc>
        <w:tc>
          <w:tcPr>
            <w:tcW w:w="6301" w:type="dxa"/>
            <w:vAlign w:val="center"/>
          </w:tcPr>
          <w:p w14:paraId="1865683F" w14:textId="77777777" w:rsidR="008F79BE" w:rsidRDefault="008F79BE">
            <w:pPr>
              <w:wordWrap w:val="0"/>
              <w:rPr>
                <w:rFonts w:ascii="Arial" w:hAnsi="Arial" w:cs="Arial"/>
                <w:szCs w:val="21"/>
              </w:rPr>
            </w:pPr>
            <w:r>
              <w:rPr>
                <w:rFonts w:ascii="Arial" w:hAnsi="Arial" w:cs="Arial"/>
                <w:szCs w:val="21"/>
              </w:rPr>
              <w:t xml:space="preserve">3. </w:t>
            </w:r>
            <w:r>
              <w:rPr>
                <w:rFonts w:ascii="Arial" w:hAnsi="Arial" w:cs="Arial"/>
                <w:szCs w:val="21"/>
              </w:rPr>
              <w:t>态度要友善、面露微笑，使用礼貌用语，不可带有情绪工作。</w:t>
            </w:r>
          </w:p>
        </w:tc>
        <w:tc>
          <w:tcPr>
            <w:tcW w:w="1321" w:type="dxa"/>
            <w:vAlign w:val="center"/>
          </w:tcPr>
          <w:p w14:paraId="055D02EB"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766C9DCF" w14:textId="77777777">
        <w:trPr>
          <w:trHeight w:val="397"/>
          <w:jc w:val="center"/>
        </w:trPr>
        <w:tc>
          <w:tcPr>
            <w:tcW w:w="2057" w:type="dxa"/>
            <w:gridSpan w:val="2"/>
            <w:vMerge/>
            <w:vAlign w:val="center"/>
          </w:tcPr>
          <w:p w14:paraId="79784BFB" w14:textId="77777777" w:rsidR="008F79BE" w:rsidRDefault="008F79BE">
            <w:pPr>
              <w:wordWrap w:val="0"/>
              <w:jc w:val="center"/>
              <w:rPr>
                <w:rFonts w:ascii="Arial" w:hAnsi="Arial" w:cs="Arial"/>
                <w:szCs w:val="21"/>
              </w:rPr>
            </w:pPr>
          </w:p>
        </w:tc>
        <w:tc>
          <w:tcPr>
            <w:tcW w:w="6301" w:type="dxa"/>
            <w:vAlign w:val="center"/>
          </w:tcPr>
          <w:p w14:paraId="1707CE74" w14:textId="77777777" w:rsidR="008F79BE" w:rsidRDefault="008F79BE">
            <w:pPr>
              <w:wordWrap w:val="0"/>
              <w:rPr>
                <w:rFonts w:ascii="Arial" w:hAnsi="Arial" w:cs="Arial"/>
                <w:szCs w:val="21"/>
              </w:rPr>
            </w:pPr>
            <w:r>
              <w:rPr>
                <w:rFonts w:ascii="Arial" w:hAnsi="Arial" w:cs="Arial"/>
                <w:szCs w:val="21"/>
              </w:rPr>
              <w:t xml:space="preserve">4. </w:t>
            </w:r>
            <w:r>
              <w:rPr>
                <w:rFonts w:ascii="Arial" w:hAnsi="Arial" w:cs="Arial"/>
                <w:szCs w:val="21"/>
              </w:rPr>
              <w:t>门岗要站在指定的岗位上，姿势要端正，不得弯腰曲背；不准背靠门柱、墙角、树上等。立姿如同跨立，左脚向左跨出，两腿与肩同距，上体保持立正姿势，身体重心落于两腿之间；挺胸收腹，两手后背于皮带处。</w:t>
            </w:r>
          </w:p>
        </w:tc>
        <w:tc>
          <w:tcPr>
            <w:tcW w:w="1321" w:type="dxa"/>
            <w:vAlign w:val="center"/>
          </w:tcPr>
          <w:p w14:paraId="2187EBC5"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7BB00DFA" w14:textId="77777777">
        <w:trPr>
          <w:trHeight w:val="397"/>
          <w:jc w:val="center"/>
        </w:trPr>
        <w:tc>
          <w:tcPr>
            <w:tcW w:w="2057" w:type="dxa"/>
            <w:gridSpan w:val="2"/>
            <w:vMerge/>
            <w:vAlign w:val="center"/>
          </w:tcPr>
          <w:p w14:paraId="3FEF05B6" w14:textId="77777777" w:rsidR="008F79BE" w:rsidRDefault="008F79BE">
            <w:pPr>
              <w:wordWrap w:val="0"/>
              <w:jc w:val="center"/>
              <w:rPr>
                <w:rFonts w:ascii="Arial" w:hAnsi="Arial" w:cs="Arial"/>
                <w:szCs w:val="21"/>
              </w:rPr>
            </w:pPr>
          </w:p>
        </w:tc>
        <w:tc>
          <w:tcPr>
            <w:tcW w:w="6301" w:type="dxa"/>
            <w:vAlign w:val="center"/>
          </w:tcPr>
          <w:p w14:paraId="4FBAE62A" w14:textId="77777777" w:rsidR="008F79BE" w:rsidRDefault="008F79BE">
            <w:pPr>
              <w:wordWrap w:val="0"/>
              <w:rPr>
                <w:rFonts w:ascii="Arial" w:hAnsi="Arial" w:cs="Arial"/>
                <w:szCs w:val="21"/>
              </w:rPr>
            </w:pPr>
            <w:r>
              <w:rPr>
                <w:rFonts w:ascii="Arial" w:hAnsi="Arial" w:cs="Arial"/>
                <w:szCs w:val="21"/>
              </w:rPr>
              <w:t>5</w:t>
            </w:r>
            <w:r>
              <w:rPr>
                <w:rFonts w:ascii="Arial" w:hAnsi="Arial" w:cs="Arial"/>
                <w:szCs w:val="21"/>
              </w:rPr>
              <w:t>．遵守甲方其它相关规定</w:t>
            </w:r>
          </w:p>
        </w:tc>
        <w:tc>
          <w:tcPr>
            <w:tcW w:w="1321" w:type="dxa"/>
            <w:vAlign w:val="center"/>
          </w:tcPr>
          <w:p w14:paraId="501CCB4C"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458C7495" w14:textId="77777777">
        <w:trPr>
          <w:trHeight w:val="397"/>
          <w:jc w:val="center"/>
        </w:trPr>
        <w:tc>
          <w:tcPr>
            <w:tcW w:w="9679" w:type="dxa"/>
            <w:gridSpan w:val="4"/>
            <w:vAlign w:val="center"/>
          </w:tcPr>
          <w:p w14:paraId="2C153B30" w14:textId="77777777" w:rsidR="008F79BE" w:rsidRDefault="008F79BE">
            <w:pPr>
              <w:wordWrap w:val="0"/>
              <w:jc w:val="center"/>
              <w:rPr>
                <w:rFonts w:ascii="Arial" w:hAnsi="Arial" w:cs="Arial"/>
                <w:szCs w:val="21"/>
              </w:rPr>
            </w:pPr>
            <w:r>
              <w:rPr>
                <w:rFonts w:ascii="Arial" w:hAnsi="Arial" w:cs="Arial"/>
                <w:szCs w:val="21"/>
              </w:rPr>
              <w:t>三、工作要求</w:t>
            </w:r>
          </w:p>
        </w:tc>
      </w:tr>
      <w:tr w:rsidR="00000000" w14:paraId="0F1B6FD9" w14:textId="77777777">
        <w:trPr>
          <w:trHeight w:val="397"/>
          <w:jc w:val="center"/>
        </w:trPr>
        <w:tc>
          <w:tcPr>
            <w:tcW w:w="2057" w:type="dxa"/>
            <w:gridSpan w:val="2"/>
            <w:vAlign w:val="center"/>
          </w:tcPr>
          <w:p w14:paraId="3861514B" w14:textId="77777777" w:rsidR="008F79BE" w:rsidRDefault="008F79BE">
            <w:pPr>
              <w:wordWrap w:val="0"/>
              <w:jc w:val="center"/>
              <w:rPr>
                <w:rFonts w:ascii="Arial" w:hAnsi="Arial" w:cs="Arial"/>
                <w:szCs w:val="21"/>
              </w:rPr>
            </w:pPr>
            <w:r>
              <w:rPr>
                <w:rFonts w:ascii="Arial" w:hAnsi="Arial" w:cs="Arial"/>
                <w:szCs w:val="21"/>
              </w:rPr>
              <w:t>检查项目</w:t>
            </w:r>
          </w:p>
        </w:tc>
        <w:tc>
          <w:tcPr>
            <w:tcW w:w="6301" w:type="dxa"/>
            <w:vAlign w:val="center"/>
          </w:tcPr>
          <w:p w14:paraId="087889EF" w14:textId="77777777" w:rsidR="008F79BE" w:rsidRDefault="008F79BE">
            <w:pPr>
              <w:wordWrap w:val="0"/>
              <w:jc w:val="center"/>
              <w:rPr>
                <w:rFonts w:ascii="Arial" w:hAnsi="Arial" w:cs="Arial"/>
                <w:szCs w:val="21"/>
              </w:rPr>
            </w:pPr>
            <w:r>
              <w:rPr>
                <w:rFonts w:ascii="Arial" w:hAnsi="Arial" w:cs="Arial"/>
                <w:szCs w:val="21"/>
              </w:rPr>
              <w:t>应达到的标准</w:t>
            </w:r>
          </w:p>
        </w:tc>
        <w:tc>
          <w:tcPr>
            <w:tcW w:w="1321" w:type="dxa"/>
            <w:vAlign w:val="center"/>
          </w:tcPr>
          <w:p w14:paraId="13504794" w14:textId="77777777" w:rsidR="008F79BE" w:rsidRDefault="008F79BE">
            <w:pPr>
              <w:wordWrap w:val="0"/>
              <w:jc w:val="center"/>
              <w:rPr>
                <w:rFonts w:ascii="Arial" w:hAnsi="Arial" w:cs="Arial"/>
                <w:szCs w:val="21"/>
              </w:rPr>
            </w:pPr>
            <w:r>
              <w:rPr>
                <w:rFonts w:ascii="Arial" w:hAnsi="Arial" w:cs="Arial"/>
                <w:szCs w:val="21"/>
              </w:rPr>
              <w:t>未达到标准</w:t>
            </w:r>
          </w:p>
          <w:p w14:paraId="09D6C39F" w14:textId="77777777" w:rsidR="008F79BE" w:rsidRDefault="008F79BE">
            <w:pPr>
              <w:wordWrap w:val="0"/>
              <w:jc w:val="center"/>
              <w:rPr>
                <w:rFonts w:ascii="Arial" w:hAnsi="Arial" w:cs="Arial"/>
                <w:szCs w:val="21"/>
              </w:rPr>
            </w:pPr>
            <w:r>
              <w:rPr>
                <w:rFonts w:ascii="Arial" w:hAnsi="Arial" w:cs="Arial"/>
                <w:szCs w:val="21"/>
              </w:rPr>
              <w:t>扣减分数</w:t>
            </w:r>
          </w:p>
        </w:tc>
      </w:tr>
      <w:tr w:rsidR="00000000" w14:paraId="2C5C7D37" w14:textId="77777777">
        <w:trPr>
          <w:trHeight w:val="397"/>
          <w:jc w:val="center"/>
        </w:trPr>
        <w:tc>
          <w:tcPr>
            <w:tcW w:w="2057" w:type="dxa"/>
            <w:gridSpan w:val="2"/>
            <w:vMerge w:val="restart"/>
            <w:vAlign w:val="center"/>
          </w:tcPr>
          <w:p w14:paraId="2A9E9D71" w14:textId="77777777" w:rsidR="008F79BE" w:rsidRDefault="008F79BE">
            <w:pPr>
              <w:wordWrap w:val="0"/>
              <w:jc w:val="center"/>
              <w:rPr>
                <w:rFonts w:ascii="Arial" w:hAnsi="Arial" w:cs="Arial"/>
                <w:szCs w:val="21"/>
              </w:rPr>
            </w:pPr>
            <w:r>
              <w:rPr>
                <w:rFonts w:ascii="Arial" w:hAnsi="Arial" w:cs="Arial"/>
                <w:szCs w:val="21"/>
              </w:rPr>
              <w:t>准备</w:t>
            </w:r>
          </w:p>
        </w:tc>
        <w:tc>
          <w:tcPr>
            <w:tcW w:w="6301" w:type="dxa"/>
            <w:vAlign w:val="center"/>
          </w:tcPr>
          <w:p w14:paraId="220AC814" w14:textId="77777777" w:rsidR="008F79BE" w:rsidRDefault="008F79BE">
            <w:pPr>
              <w:wordWrap w:val="0"/>
              <w:rPr>
                <w:rFonts w:ascii="Arial" w:hAnsi="Arial" w:cs="Arial"/>
                <w:szCs w:val="21"/>
              </w:rPr>
            </w:pPr>
            <w:r>
              <w:rPr>
                <w:rFonts w:ascii="Arial" w:hAnsi="Arial" w:cs="Arial"/>
                <w:szCs w:val="21"/>
              </w:rPr>
              <w:t>1</w:t>
            </w:r>
            <w:r>
              <w:rPr>
                <w:rFonts w:ascii="Arial" w:hAnsi="Arial" w:cs="Arial"/>
                <w:szCs w:val="21"/>
              </w:rPr>
              <w:t>．提前</w:t>
            </w:r>
            <w:r>
              <w:rPr>
                <w:rFonts w:ascii="Arial" w:hAnsi="Arial" w:cs="Arial"/>
                <w:szCs w:val="21"/>
              </w:rPr>
              <w:t>10</w:t>
            </w:r>
            <w:r>
              <w:rPr>
                <w:rFonts w:ascii="Arial" w:hAnsi="Arial" w:cs="Arial"/>
                <w:szCs w:val="21"/>
              </w:rPr>
              <w:t>分钟到岗位，自检仪容仪表。</w:t>
            </w:r>
          </w:p>
        </w:tc>
        <w:tc>
          <w:tcPr>
            <w:tcW w:w="1321" w:type="dxa"/>
            <w:vAlign w:val="center"/>
          </w:tcPr>
          <w:p w14:paraId="12AA5A72"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0940735B" w14:textId="77777777">
        <w:trPr>
          <w:trHeight w:val="397"/>
          <w:jc w:val="center"/>
        </w:trPr>
        <w:tc>
          <w:tcPr>
            <w:tcW w:w="2057" w:type="dxa"/>
            <w:gridSpan w:val="2"/>
            <w:vMerge/>
            <w:vAlign w:val="center"/>
          </w:tcPr>
          <w:p w14:paraId="733C6A7D" w14:textId="77777777" w:rsidR="008F79BE" w:rsidRDefault="008F79BE">
            <w:pPr>
              <w:wordWrap w:val="0"/>
              <w:jc w:val="center"/>
              <w:rPr>
                <w:rFonts w:ascii="Arial" w:hAnsi="Arial" w:cs="Arial"/>
                <w:szCs w:val="21"/>
              </w:rPr>
            </w:pPr>
          </w:p>
        </w:tc>
        <w:tc>
          <w:tcPr>
            <w:tcW w:w="6301" w:type="dxa"/>
            <w:vAlign w:val="center"/>
          </w:tcPr>
          <w:p w14:paraId="6FCE307F" w14:textId="77777777" w:rsidR="008F79BE" w:rsidRDefault="008F79BE">
            <w:pPr>
              <w:wordWrap w:val="0"/>
              <w:rPr>
                <w:rFonts w:ascii="Arial" w:hAnsi="Arial" w:cs="Arial"/>
                <w:szCs w:val="21"/>
              </w:rPr>
            </w:pPr>
            <w:r>
              <w:rPr>
                <w:rFonts w:ascii="Arial" w:hAnsi="Arial" w:cs="Arial"/>
                <w:szCs w:val="21"/>
              </w:rPr>
              <w:t>2</w:t>
            </w:r>
            <w:r>
              <w:rPr>
                <w:rFonts w:ascii="Arial" w:hAnsi="Arial" w:cs="Arial"/>
                <w:szCs w:val="21"/>
              </w:rPr>
              <w:t>．交班前</w:t>
            </w:r>
            <w:r>
              <w:rPr>
                <w:rFonts w:ascii="Arial" w:hAnsi="Arial" w:cs="Arial"/>
                <w:szCs w:val="21"/>
              </w:rPr>
              <w:t>5</w:t>
            </w:r>
            <w:r>
              <w:rPr>
                <w:rFonts w:ascii="Arial" w:hAnsi="Arial" w:cs="Arial"/>
                <w:szCs w:val="21"/>
              </w:rPr>
              <w:t>分钟，班长布置当天的工作任务及注意事项。</w:t>
            </w:r>
          </w:p>
        </w:tc>
        <w:tc>
          <w:tcPr>
            <w:tcW w:w="1321" w:type="dxa"/>
            <w:vAlign w:val="center"/>
          </w:tcPr>
          <w:p w14:paraId="54277857"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170DD2A7" w14:textId="77777777">
        <w:trPr>
          <w:trHeight w:val="397"/>
          <w:jc w:val="center"/>
        </w:trPr>
        <w:tc>
          <w:tcPr>
            <w:tcW w:w="2057" w:type="dxa"/>
            <w:gridSpan w:val="2"/>
            <w:vMerge w:val="restart"/>
            <w:vAlign w:val="center"/>
          </w:tcPr>
          <w:p w14:paraId="0896240F" w14:textId="77777777" w:rsidR="008F79BE" w:rsidRDefault="008F79BE">
            <w:pPr>
              <w:wordWrap w:val="0"/>
              <w:jc w:val="center"/>
              <w:rPr>
                <w:rFonts w:ascii="Arial" w:hAnsi="Arial" w:cs="Arial"/>
                <w:szCs w:val="21"/>
              </w:rPr>
            </w:pPr>
            <w:r>
              <w:rPr>
                <w:rFonts w:ascii="Arial" w:hAnsi="Arial" w:cs="Arial"/>
                <w:szCs w:val="21"/>
              </w:rPr>
              <w:t>接班</w:t>
            </w:r>
          </w:p>
          <w:p w14:paraId="02F1F732" w14:textId="77777777" w:rsidR="008F79BE" w:rsidRDefault="008F79BE">
            <w:pPr>
              <w:wordWrap w:val="0"/>
              <w:jc w:val="center"/>
              <w:rPr>
                <w:rFonts w:ascii="Arial" w:hAnsi="Arial" w:cs="Arial"/>
                <w:szCs w:val="21"/>
              </w:rPr>
            </w:pPr>
            <w:r>
              <w:rPr>
                <w:rFonts w:ascii="Arial" w:hAnsi="Arial" w:cs="Arial"/>
                <w:szCs w:val="21"/>
              </w:rPr>
              <w:t>（接岗）</w:t>
            </w:r>
          </w:p>
        </w:tc>
        <w:tc>
          <w:tcPr>
            <w:tcW w:w="6301" w:type="dxa"/>
            <w:vAlign w:val="center"/>
          </w:tcPr>
          <w:p w14:paraId="17A4DEEE" w14:textId="77777777" w:rsidR="008F79BE" w:rsidRDefault="008F79BE">
            <w:pPr>
              <w:wordWrap w:val="0"/>
              <w:rPr>
                <w:rFonts w:ascii="Arial" w:hAnsi="Arial" w:cs="Arial"/>
                <w:szCs w:val="21"/>
              </w:rPr>
            </w:pPr>
            <w:r>
              <w:rPr>
                <w:rFonts w:ascii="Arial" w:hAnsi="Arial" w:cs="Arial"/>
                <w:szCs w:val="21"/>
              </w:rPr>
              <w:t>1</w:t>
            </w:r>
            <w:r>
              <w:rPr>
                <w:rFonts w:ascii="Arial" w:hAnsi="Arial" w:cs="Arial"/>
                <w:szCs w:val="21"/>
              </w:rPr>
              <w:t>．仔细查阅上一班记录。了解上一班次的值班情况和未完成工作，交接哨位警械等，并做好交接记录。</w:t>
            </w:r>
          </w:p>
        </w:tc>
        <w:tc>
          <w:tcPr>
            <w:tcW w:w="1321" w:type="dxa"/>
            <w:vAlign w:val="center"/>
          </w:tcPr>
          <w:p w14:paraId="2B0918EC"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13744E48" w14:textId="77777777">
        <w:trPr>
          <w:trHeight w:val="397"/>
          <w:jc w:val="center"/>
        </w:trPr>
        <w:tc>
          <w:tcPr>
            <w:tcW w:w="2057" w:type="dxa"/>
            <w:gridSpan w:val="2"/>
            <w:vMerge/>
            <w:vAlign w:val="center"/>
          </w:tcPr>
          <w:p w14:paraId="08571DFF" w14:textId="77777777" w:rsidR="008F79BE" w:rsidRDefault="008F79BE">
            <w:pPr>
              <w:wordWrap w:val="0"/>
              <w:jc w:val="center"/>
              <w:rPr>
                <w:rFonts w:ascii="Arial" w:hAnsi="Arial" w:cs="Arial"/>
                <w:szCs w:val="21"/>
              </w:rPr>
            </w:pPr>
          </w:p>
        </w:tc>
        <w:tc>
          <w:tcPr>
            <w:tcW w:w="6301" w:type="dxa"/>
            <w:vAlign w:val="center"/>
          </w:tcPr>
          <w:p w14:paraId="11268480" w14:textId="77777777" w:rsidR="008F79BE" w:rsidRDefault="008F79BE">
            <w:pPr>
              <w:wordWrap w:val="0"/>
              <w:rPr>
                <w:rFonts w:ascii="Arial" w:hAnsi="Arial" w:cs="Arial"/>
                <w:szCs w:val="21"/>
              </w:rPr>
            </w:pPr>
            <w:r>
              <w:rPr>
                <w:rFonts w:ascii="Arial" w:hAnsi="Arial" w:cs="Arial"/>
                <w:szCs w:val="21"/>
              </w:rPr>
              <w:t>2</w:t>
            </w:r>
            <w:r>
              <w:rPr>
                <w:rFonts w:ascii="Arial" w:hAnsi="Arial" w:cs="Arial"/>
                <w:szCs w:val="21"/>
              </w:rPr>
              <w:t>．列队赶赴分派哨位，队伍整齐有序。</w:t>
            </w:r>
          </w:p>
        </w:tc>
        <w:tc>
          <w:tcPr>
            <w:tcW w:w="1321" w:type="dxa"/>
            <w:vAlign w:val="center"/>
          </w:tcPr>
          <w:p w14:paraId="0DB5D335"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47D3F510" w14:textId="77777777">
        <w:trPr>
          <w:trHeight w:val="397"/>
          <w:jc w:val="center"/>
        </w:trPr>
        <w:tc>
          <w:tcPr>
            <w:tcW w:w="701" w:type="dxa"/>
            <w:vMerge w:val="restart"/>
            <w:vAlign w:val="center"/>
          </w:tcPr>
          <w:p w14:paraId="6FEBD235" w14:textId="77777777" w:rsidR="008F79BE" w:rsidRDefault="008F79BE">
            <w:pPr>
              <w:wordWrap w:val="0"/>
              <w:jc w:val="center"/>
              <w:rPr>
                <w:rFonts w:ascii="Arial" w:hAnsi="Arial" w:cs="Arial"/>
                <w:szCs w:val="21"/>
              </w:rPr>
            </w:pPr>
            <w:r>
              <w:rPr>
                <w:rFonts w:ascii="Arial" w:hAnsi="Arial" w:cs="Arial"/>
                <w:szCs w:val="21"/>
              </w:rPr>
              <w:t>通</w:t>
            </w:r>
          </w:p>
          <w:p w14:paraId="44EC21FB" w14:textId="77777777" w:rsidR="008F79BE" w:rsidRDefault="008F79BE">
            <w:pPr>
              <w:wordWrap w:val="0"/>
              <w:jc w:val="center"/>
              <w:rPr>
                <w:rFonts w:ascii="Arial" w:hAnsi="Arial" w:cs="Arial"/>
                <w:szCs w:val="21"/>
              </w:rPr>
            </w:pPr>
            <w:r>
              <w:rPr>
                <w:rFonts w:ascii="Arial" w:hAnsi="Arial" w:cs="Arial"/>
                <w:szCs w:val="21"/>
              </w:rPr>
              <w:t>用</w:t>
            </w:r>
          </w:p>
          <w:p w14:paraId="31E07539" w14:textId="77777777" w:rsidR="008F79BE" w:rsidRDefault="008F79BE">
            <w:pPr>
              <w:wordWrap w:val="0"/>
              <w:jc w:val="center"/>
              <w:rPr>
                <w:rFonts w:ascii="Arial" w:hAnsi="Arial" w:cs="Arial"/>
                <w:szCs w:val="21"/>
              </w:rPr>
            </w:pPr>
            <w:r>
              <w:rPr>
                <w:rFonts w:ascii="Arial" w:hAnsi="Arial" w:cs="Arial"/>
                <w:szCs w:val="21"/>
              </w:rPr>
              <w:t>要</w:t>
            </w:r>
          </w:p>
          <w:p w14:paraId="0AFDD9C9" w14:textId="77777777" w:rsidR="008F79BE" w:rsidRDefault="008F79BE">
            <w:pPr>
              <w:wordWrap w:val="0"/>
              <w:jc w:val="center"/>
              <w:rPr>
                <w:rFonts w:ascii="Arial" w:hAnsi="Arial" w:cs="Arial"/>
                <w:szCs w:val="21"/>
              </w:rPr>
            </w:pPr>
            <w:r>
              <w:rPr>
                <w:rFonts w:ascii="Arial" w:hAnsi="Arial" w:cs="Arial"/>
                <w:szCs w:val="21"/>
              </w:rPr>
              <w:t>求</w:t>
            </w:r>
          </w:p>
        </w:tc>
        <w:tc>
          <w:tcPr>
            <w:tcW w:w="1356" w:type="dxa"/>
            <w:vAlign w:val="center"/>
          </w:tcPr>
          <w:p w14:paraId="4798B1D6" w14:textId="77777777" w:rsidR="008F79BE" w:rsidRDefault="008F79BE">
            <w:pPr>
              <w:wordWrap w:val="0"/>
              <w:jc w:val="center"/>
              <w:rPr>
                <w:rFonts w:ascii="Arial" w:hAnsi="Arial" w:cs="Arial"/>
                <w:szCs w:val="21"/>
              </w:rPr>
            </w:pPr>
            <w:r>
              <w:rPr>
                <w:rFonts w:ascii="Arial" w:hAnsi="Arial" w:cs="Arial"/>
                <w:szCs w:val="21"/>
              </w:rPr>
              <w:t>记录要求</w:t>
            </w:r>
          </w:p>
        </w:tc>
        <w:tc>
          <w:tcPr>
            <w:tcW w:w="6301" w:type="dxa"/>
            <w:vAlign w:val="center"/>
          </w:tcPr>
          <w:p w14:paraId="47EB32F6" w14:textId="77777777" w:rsidR="008F79BE" w:rsidRDefault="008F79BE">
            <w:pPr>
              <w:wordWrap w:val="0"/>
              <w:rPr>
                <w:rFonts w:ascii="Arial" w:hAnsi="Arial" w:cs="Arial"/>
                <w:szCs w:val="21"/>
              </w:rPr>
            </w:pPr>
            <w:r>
              <w:rPr>
                <w:rFonts w:ascii="Arial" w:hAnsi="Arial" w:cs="Arial"/>
                <w:szCs w:val="21"/>
              </w:rPr>
              <w:t>各种记录保存完好，字迹清楚明了，无丢失、无赃污等，并及时上交存档。</w:t>
            </w:r>
          </w:p>
        </w:tc>
        <w:tc>
          <w:tcPr>
            <w:tcW w:w="1321" w:type="dxa"/>
            <w:vAlign w:val="center"/>
          </w:tcPr>
          <w:p w14:paraId="250EE781"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009A2366" w14:textId="77777777">
        <w:trPr>
          <w:trHeight w:val="397"/>
          <w:jc w:val="center"/>
        </w:trPr>
        <w:tc>
          <w:tcPr>
            <w:tcW w:w="701" w:type="dxa"/>
            <w:vMerge/>
            <w:vAlign w:val="center"/>
          </w:tcPr>
          <w:p w14:paraId="296D3F4E" w14:textId="77777777" w:rsidR="008F79BE" w:rsidRDefault="008F79BE">
            <w:pPr>
              <w:wordWrap w:val="0"/>
              <w:jc w:val="center"/>
              <w:rPr>
                <w:rFonts w:ascii="Arial" w:hAnsi="Arial" w:cs="Arial"/>
                <w:szCs w:val="21"/>
              </w:rPr>
            </w:pPr>
          </w:p>
        </w:tc>
        <w:tc>
          <w:tcPr>
            <w:tcW w:w="1356" w:type="dxa"/>
            <w:vAlign w:val="center"/>
          </w:tcPr>
          <w:p w14:paraId="5F225AAB" w14:textId="77777777" w:rsidR="008F79BE" w:rsidRDefault="008F79BE">
            <w:pPr>
              <w:wordWrap w:val="0"/>
              <w:jc w:val="center"/>
              <w:rPr>
                <w:rFonts w:ascii="Arial" w:hAnsi="Arial" w:cs="Arial"/>
                <w:szCs w:val="21"/>
              </w:rPr>
            </w:pPr>
            <w:r>
              <w:rPr>
                <w:rFonts w:ascii="Arial" w:hAnsi="Arial" w:cs="Arial"/>
                <w:szCs w:val="21"/>
              </w:rPr>
              <w:t>相关责任</w:t>
            </w:r>
          </w:p>
        </w:tc>
        <w:tc>
          <w:tcPr>
            <w:tcW w:w="6301" w:type="dxa"/>
            <w:vAlign w:val="center"/>
          </w:tcPr>
          <w:p w14:paraId="43FD28F7" w14:textId="77777777" w:rsidR="008F79BE" w:rsidRDefault="008F79BE">
            <w:pPr>
              <w:wordWrap w:val="0"/>
              <w:rPr>
                <w:rFonts w:ascii="Arial" w:hAnsi="Arial" w:cs="Arial"/>
                <w:szCs w:val="21"/>
              </w:rPr>
            </w:pPr>
            <w:r>
              <w:rPr>
                <w:rFonts w:ascii="Arial" w:hAnsi="Arial" w:cs="Arial"/>
                <w:szCs w:val="21"/>
              </w:rPr>
              <w:t>各岗位保安员有责任对公共设备设施使用情况进行监督和检查，发现问题及时报修。</w:t>
            </w:r>
          </w:p>
        </w:tc>
        <w:tc>
          <w:tcPr>
            <w:tcW w:w="1321" w:type="dxa"/>
            <w:vAlign w:val="center"/>
          </w:tcPr>
          <w:p w14:paraId="62195336"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540C9BD0" w14:textId="77777777">
        <w:trPr>
          <w:trHeight w:val="397"/>
          <w:jc w:val="center"/>
        </w:trPr>
        <w:tc>
          <w:tcPr>
            <w:tcW w:w="701" w:type="dxa"/>
            <w:vMerge/>
            <w:vAlign w:val="center"/>
          </w:tcPr>
          <w:p w14:paraId="344CBF4C" w14:textId="77777777" w:rsidR="008F79BE" w:rsidRDefault="008F79BE">
            <w:pPr>
              <w:wordWrap w:val="0"/>
              <w:jc w:val="center"/>
              <w:rPr>
                <w:rFonts w:ascii="Arial" w:hAnsi="Arial" w:cs="Arial"/>
                <w:szCs w:val="21"/>
              </w:rPr>
            </w:pPr>
          </w:p>
        </w:tc>
        <w:tc>
          <w:tcPr>
            <w:tcW w:w="1356" w:type="dxa"/>
            <w:vMerge w:val="restart"/>
            <w:vAlign w:val="center"/>
          </w:tcPr>
          <w:p w14:paraId="7F5385C6" w14:textId="77777777" w:rsidR="008F79BE" w:rsidRDefault="008F79BE">
            <w:pPr>
              <w:wordWrap w:val="0"/>
              <w:jc w:val="center"/>
              <w:rPr>
                <w:rFonts w:ascii="Arial" w:hAnsi="Arial" w:cs="Arial"/>
                <w:szCs w:val="21"/>
              </w:rPr>
            </w:pPr>
            <w:r>
              <w:rPr>
                <w:rFonts w:ascii="Arial" w:hAnsi="Arial" w:cs="Arial"/>
                <w:szCs w:val="21"/>
              </w:rPr>
              <w:t>突发事件</w:t>
            </w:r>
          </w:p>
        </w:tc>
        <w:tc>
          <w:tcPr>
            <w:tcW w:w="6301" w:type="dxa"/>
            <w:vAlign w:val="center"/>
          </w:tcPr>
          <w:p w14:paraId="423FE6FE" w14:textId="77777777" w:rsidR="008F79BE" w:rsidRDefault="008F79BE">
            <w:pPr>
              <w:wordWrap w:val="0"/>
              <w:rPr>
                <w:rFonts w:ascii="Arial" w:hAnsi="Arial" w:cs="Arial"/>
                <w:szCs w:val="21"/>
              </w:rPr>
            </w:pPr>
            <w:r>
              <w:rPr>
                <w:rFonts w:ascii="Arial" w:hAnsi="Arial" w:cs="Arial"/>
                <w:szCs w:val="21"/>
              </w:rPr>
              <w:t>所有保安人员，必须熟知各项应急预案，并能与实际相结合。</w:t>
            </w:r>
          </w:p>
        </w:tc>
        <w:tc>
          <w:tcPr>
            <w:tcW w:w="1321" w:type="dxa"/>
            <w:vAlign w:val="center"/>
          </w:tcPr>
          <w:p w14:paraId="288D6947"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67B22CCA" w14:textId="77777777">
        <w:trPr>
          <w:trHeight w:val="397"/>
          <w:jc w:val="center"/>
        </w:trPr>
        <w:tc>
          <w:tcPr>
            <w:tcW w:w="701" w:type="dxa"/>
            <w:vMerge/>
            <w:vAlign w:val="center"/>
          </w:tcPr>
          <w:p w14:paraId="02C25E4C" w14:textId="77777777" w:rsidR="008F79BE" w:rsidRDefault="008F79BE">
            <w:pPr>
              <w:wordWrap w:val="0"/>
              <w:jc w:val="center"/>
              <w:rPr>
                <w:rFonts w:ascii="Arial" w:hAnsi="Arial" w:cs="Arial"/>
                <w:szCs w:val="21"/>
              </w:rPr>
            </w:pPr>
          </w:p>
        </w:tc>
        <w:tc>
          <w:tcPr>
            <w:tcW w:w="1356" w:type="dxa"/>
            <w:vMerge/>
            <w:vAlign w:val="center"/>
          </w:tcPr>
          <w:p w14:paraId="75A83404" w14:textId="77777777" w:rsidR="008F79BE" w:rsidRDefault="008F79BE">
            <w:pPr>
              <w:wordWrap w:val="0"/>
              <w:jc w:val="center"/>
              <w:rPr>
                <w:rFonts w:ascii="Arial" w:hAnsi="Arial" w:cs="Arial"/>
                <w:szCs w:val="21"/>
              </w:rPr>
            </w:pPr>
          </w:p>
        </w:tc>
        <w:tc>
          <w:tcPr>
            <w:tcW w:w="6301" w:type="dxa"/>
            <w:vAlign w:val="center"/>
          </w:tcPr>
          <w:p w14:paraId="50E07650" w14:textId="77777777" w:rsidR="008F79BE" w:rsidRDefault="008F79BE">
            <w:pPr>
              <w:wordWrap w:val="0"/>
              <w:rPr>
                <w:rFonts w:ascii="Arial" w:hAnsi="Arial" w:cs="Arial"/>
                <w:szCs w:val="21"/>
              </w:rPr>
            </w:pPr>
            <w:r>
              <w:rPr>
                <w:rFonts w:ascii="Arial" w:hAnsi="Arial" w:cs="Arial"/>
                <w:szCs w:val="21"/>
              </w:rPr>
              <w:t>保安公司要制订各项突发事件的应急预案，并定期组织演习，做到有详细的年度演练计划和培训记录等。对甲方的紧急事件能给与积极响应。</w:t>
            </w:r>
          </w:p>
        </w:tc>
        <w:tc>
          <w:tcPr>
            <w:tcW w:w="1321" w:type="dxa"/>
            <w:vAlign w:val="center"/>
          </w:tcPr>
          <w:p w14:paraId="4E27CB61"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5D039124" w14:textId="77777777">
        <w:trPr>
          <w:trHeight w:val="397"/>
          <w:jc w:val="center"/>
        </w:trPr>
        <w:tc>
          <w:tcPr>
            <w:tcW w:w="701" w:type="dxa"/>
            <w:vMerge/>
            <w:vAlign w:val="center"/>
          </w:tcPr>
          <w:p w14:paraId="396D3872" w14:textId="77777777" w:rsidR="008F79BE" w:rsidRDefault="008F79BE">
            <w:pPr>
              <w:wordWrap w:val="0"/>
              <w:jc w:val="center"/>
              <w:rPr>
                <w:rFonts w:ascii="Arial" w:hAnsi="Arial" w:cs="Arial"/>
                <w:szCs w:val="21"/>
              </w:rPr>
            </w:pPr>
          </w:p>
        </w:tc>
        <w:tc>
          <w:tcPr>
            <w:tcW w:w="1356" w:type="dxa"/>
            <w:vAlign w:val="center"/>
          </w:tcPr>
          <w:p w14:paraId="2E1B38F1" w14:textId="77777777" w:rsidR="008F79BE" w:rsidRDefault="008F79BE">
            <w:pPr>
              <w:wordWrap w:val="0"/>
              <w:jc w:val="center"/>
              <w:rPr>
                <w:rFonts w:ascii="Arial" w:hAnsi="Arial" w:cs="Arial"/>
                <w:szCs w:val="21"/>
              </w:rPr>
            </w:pPr>
            <w:r>
              <w:rPr>
                <w:rFonts w:ascii="Arial" w:hAnsi="Arial" w:cs="Arial"/>
                <w:szCs w:val="21"/>
              </w:rPr>
              <w:t>通讯设备</w:t>
            </w:r>
          </w:p>
        </w:tc>
        <w:tc>
          <w:tcPr>
            <w:tcW w:w="6301" w:type="dxa"/>
            <w:vAlign w:val="center"/>
          </w:tcPr>
          <w:p w14:paraId="656452FC" w14:textId="77777777" w:rsidR="008F79BE" w:rsidRDefault="008F79BE">
            <w:pPr>
              <w:wordWrap w:val="0"/>
              <w:rPr>
                <w:rFonts w:ascii="Arial" w:hAnsi="Arial" w:cs="Arial"/>
                <w:szCs w:val="21"/>
              </w:rPr>
            </w:pPr>
            <w:r>
              <w:rPr>
                <w:rFonts w:ascii="Arial" w:hAnsi="Arial" w:cs="Arial"/>
                <w:szCs w:val="21"/>
              </w:rPr>
              <w:t>各岗位要保证通讯器材完好，发现问题及时维修，确保出现问题时能及时保持各岗位之间的联络</w:t>
            </w:r>
          </w:p>
        </w:tc>
        <w:tc>
          <w:tcPr>
            <w:tcW w:w="1321" w:type="dxa"/>
            <w:vAlign w:val="center"/>
          </w:tcPr>
          <w:p w14:paraId="54D07ACB"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56E442AE" w14:textId="77777777">
        <w:trPr>
          <w:trHeight w:val="397"/>
          <w:jc w:val="center"/>
        </w:trPr>
        <w:tc>
          <w:tcPr>
            <w:tcW w:w="701" w:type="dxa"/>
            <w:vMerge/>
            <w:vAlign w:val="center"/>
          </w:tcPr>
          <w:p w14:paraId="6CE3F249" w14:textId="77777777" w:rsidR="008F79BE" w:rsidRDefault="008F79BE">
            <w:pPr>
              <w:wordWrap w:val="0"/>
              <w:jc w:val="center"/>
              <w:rPr>
                <w:rFonts w:ascii="Arial" w:hAnsi="Arial" w:cs="Arial"/>
                <w:szCs w:val="21"/>
              </w:rPr>
            </w:pPr>
          </w:p>
        </w:tc>
        <w:tc>
          <w:tcPr>
            <w:tcW w:w="1356" w:type="dxa"/>
            <w:vAlign w:val="center"/>
          </w:tcPr>
          <w:p w14:paraId="7FD2BD0C" w14:textId="77777777" w:rsidR="008F79BE" w:rsidRDefault="008F79BE">
            <w:pPr>
              <w:wordWrap w:val="0"/>
              <w:jc w:val="center"/>
              <w:rPr>
                <w:rFonts w:ascii="Arial" w:hAnsi="Arial" w:cs="Arial"/>
                <w:szCs w:val="21"/>
              </w:rPr>
            </w:pPr>
            <w:r>
              <w:rPr>
                <w:rFonts w:ascii="Arial" w:hAnsi="Arial" w:cs="Arial"/>
                <w:szCs w:val="21"/>
              </w:rPr>
              <w:t>消防设备</w:t>
            </w:r>
          </w:p>
        </w:tc>
        <w:tc>
          <w:tcPr>
            <w:tcW w:w="6301" w:type="dxa"/>
            <w:vAlign w:val="center"/>
          </w:tcPr>
          <w:p w14:paraId="52AB702B" w14:textId="77777777" w:rsidR="008F79BE" w:rsidRDefault="008F79BE">
            <w:pPr>
              <w:wordWrap w:val="0"/>
              <w:rPr>
                <w:rFonts w:ascii="Arial" w:hAnsi="Arial" w:cs="Arial"/>
                <w:szCs w:val="21"/>
              </w:rPr>
            </w:pPr>
            <w:r>
              <w:rPr>
                <w:rFonts w:ascii="Arial" w:hAnsi="Arial" w:cs="Arial"/>
                <w:szCs w:val="21"/>
              </w:rPr>
              <w:t>熟知消防知识、园区内消防设备、设施摆放位置，会正确使用各种消防设备设施，消防知识无盲点。</w:t>
            </w:r>
          </w:p>
        </w:tc>
        <w:tc>
          <w:tcPr>
            <w:tcW w:w="1321" w:type="dxa"/>
            <w:vAlign w:val="center"/>
          </w:tcPr>
          <w:p w14:paraId="15FAF060"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41F4600F" w14:textId="77777777">
        <w:trPr>
          <w:trHeight w:val="397"/>
          <w:jc w:val="center"/>
        </w:trPr>
        <w:tc>
          <w:tcPr>
            <w:tcW w:w="701" w:type="dxa"/>
            <w:vMerge/>
            <w:vAlign w:val="center"/>
          </w:tcPr>
          <w:p w14:paraId="0DDEE2B5" w14:textId="77777777" w:rsidR="008F79BE" w:rsidRDefault="008F79BE">
            <w:pPr>
              <w:wordWrap w:val="0"/>
              <w:jc w:val="center"/>
              <w:rPr>
                <w:rFonts w:ascii="Arial" w:hAnsi="Arial" w:cs="Arial"/>
                <w:szCs w:val="21"/>
              </w:rPr>
            </w:pPr>
          </w:p>
        </w:tc>
        <w:tc>
          <w:tcPr>
            <w:tcW w:w="1356" w:type="dxa"/>
            <w:vAlign w:val="center"/>
          </w:tcPr>
          <w:p w14:paraId="3AABF6E5" w14:textId="77777777" w:rsidR="008F79BE" w:rsidRDefault="008F79BE">
            <w:pPr>
              <w:wordWrap w:val="0"/>
              <w:jc w:val="center"/>
              <w:rPr>
                <w:rFonts w:ascii="Arial" w:hAnsi="Arial" w:cs="Arial"/>
                <w:szCs w:val="21"/>
              </w:rPr>
            </w:pPr>
            <w:r>
              <w:rPr>
                <w:rFonts w:ascii="Arial" w:hAnsi="Arial" w:cs="Arial"/>
                <w:szCs w:val="21"/>
              </w:rPr>
              <w:t>携物出门</w:t>
            </w:r>
          </w:p>
        </w:tc>
        <w:tc>
          <w:tcPr>
            <w:tcW w:w="6301" w:type="dxa"/>
            <w:vAlign w:val="center"/>
          </w:tcPr>
          <w:p w14:paraId="722B916B" w14:textId="77777777" w:rsidR="008F79BE" w:rsidRDefault="008F79BE">
            <w:pPr>
              <w:wordWrap w:val="0"/>
              <w:rPr>
                <w:rFonts w:ascii="Arial" w:hAnsi="Arial" w:cs="Arial"/>
                <w:szCs w:val="21"/>
              </w:rPr>
            </w:pPr>
            <w:r>
              <w:rPr>
                <w:rFonts w:ascii="Arial" w:hAnsi="Arial" w:cs="Arial"/>
                <w:szCs w:val="21"/>
              </w:rPr>
              <w:t>携物出门的大件物品需凭区域行政部签发的出门条或向行政部核实情况得到通知后方可放行。</w:t>
            </w:r>
          </w:p>
        </w:tc>
        <w:tc>
          <w:tcPr>
            <w:tcW w:w="1321" w:type="dxa"/>
            <w:vAlign w:val="center"/>
          </w:tcPr>
          <w:p w14:paraId="0C76BB19"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5A742744" w14:textId="77777777">
        <w:trPr>
          <w:trHeight w:val="397"/>
          <w:jc w:val="center"/>
        </w:trPr>
        <w:tc>
          <w:tcPr>
            <w:tcW w:w="701" w:type="dxa"/>
            <w:vMerge/>
            <w:vAlign w:val="center"/>
          </w:tcPr>
          <w:p w14:paraId="5715FF35" w14:textId="77777777" w:rsidR="008F79BE" w:rsidRDefault="008F79BE">
            <w:pPr>
              <w:wordWrap w:val="0"/>
              <w:jc w:val="center"/>
              <w:rPr>
                <w:rFonts w:ascii="Arial" w:hAnsi="Arial" w:cs="Arial"/>
                <w:szCs w:val="21"/>
              </w:rPr>
            </w:pPr>
          </w:p>
        </w:tc>
        <w:tc>
          <w:tcPr>
            <w:tcW w:w="1356" w:type="dxa"/>
            <w:vAlign w:val="center"/>
          </w:tcPr>
          <w:p w14:paraId="01EC7358" w14:textId="77777777" w:rsidR="008F79BE" w:rsidRDefault="008F79BE">
            <w:pPr>
              <w:wordWrap w:val="0"/>
              <w:jc w:val="center"/>
              <w:rPr>
                <w:rFonts w:ascii="Arial" w:hAnsi="Arial" w:cs="Arial"/>
                <w:szCs w:val="21"/>
              </w:rPr>
            </w:pPr>
            <w:r>
              <w:rPr>
                <w:rFonts w:ascii="Arial" w:hAnsi="Arial" w:cs="Arial"/>
                <w:szCs w:val="21"/>
              </w:rPr>
              <w:t>人员管理</w:t>
            </w:r>
          </w:p>
        </w:tc>
        <w:tc>
          <w:tcPr>
            <w:tcW w:w="6301" w:type="dxa"/>
            <w:vAlign w:val="center"/>
          </w:tcPr>
          <w:p w14:paraId="67119756" w14:textId="77777777" w:rsidR="008F79BE" w:rsidRDefault="008F79BE">
            <w:pPr>
              <w:wordWrap w:val="0"/>
              <w:rPr>
                <w:rFonts w:ascii="Arial" w:hAnsi="Arial" w:cs="Arial"/>
                <w:szCs w:val="21"/>
              </w:rPr>
            </w:pPr>
            <w:r>
              <w:rPr>
                <w:rFonts w:ascii="Arial" w:hAnsi="Arial" w:cs="Arial"/>
                <w:szCs w:val="21"/>
              </w:rPr>
              <w:t>管理区域内无拾荒、摊贩、推销人员等进入。</w:t>
            </w:r>
          </w:p>
        </w:tc>
        <w:tc>
          <w:tcPr>
            <w:tcW w:w="1321" w:type="dxa"/>
            <w:vAlign w:val="center"/>
          </w:tcPr>
          <w:p w14:paraId="28E7AA11"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4B0153A5" w14:textId="77777777">
        <w:trPr>
          <w:trHeight w:val="397"/>
          <w:jc w:val="center"/>
        </w:trPr>
        <w:tc>
          <w:tcPr>
            <w:tcW w:w="701" w:type="dxa"/>
            <w:vMerge/>
            <w:vAlign w:val="center"/>
          </w:tcPr>
          <w:p w14:paraId="3513346B" w14:textId="77777777" w:rsidR="008F79BE" w:rsidRDefault="008F79BE">
            <w:pPr>
              <w:wordWrap w:val="0"/>
              <w:jc w:val="center"/>
              <w:rPr>
                <w:rFonts w:ascii="Arial" w:hAnsi="Arial" w:cs="Arial"/>
                <w:szCs w:val="21"/>
              </w:rPr>
            </w:pPr>
          </w:p>
        </w:tc>
        <w:tc>
          <w:tcPr>
            <w:tcW w:w="1356" w:type="dxa"/>
            <w:vAlign w:val="center"/>
          </w:tcPr>
          <w:p w14:paraId="3CCEC91C" w14:textId="77777777" w:rsidR="008F79BE" w:rsidRDefault="008F79BE">
            <w:pPr>
              <w:wordWrap w:val="0"/>
              <w:jc w:val="center"/>
              <w:rPr>
                <w:rFonts w:ascii="Arial" w:hAnsi="Arial" w:cs="Arial"/>
                <w:szCs w:val="21"/>
              </w:rPr>
            </w:pPr>
            <w:r>
              <w:rPr>
                <w:rFonts w:ascii="Arial" w:hAnsi="Arial" w:cs="Arial"/>
                <w:szCs w:val="21"/>
              </w:rPr>
              <w:t>门岗亭</w:t>
            </w:r>
          </w:p>
        </w:tc>
        <w:tc>
          <w:tcPr>
            <w:tcW w:w="6301" w:type="dxa"/>
            <w:vAlign w:val="center"/>
          </w:tcPr>
          <w:p w14:paraId="640601A6" w14:textId="77777777" w:rsidR="008F79BE" w:rsidRDefault="008F79BE">
            <w:pPr>
              <w:wordWrap w:val="0"/>
              <w:rPr>
                <w:rFonts w:ascii="Arial" w:hAnsi="Arial" w:cs="Arial"/>
                <w:szCs w:val="21"/>
              </w:rPr>
            </w:pPr>
            <w:r>
              <w:rPr>
                <w:rFonts w:ascii="Arial" w:hAnsi="Arial" w:cs="Arial"/>
                <w:szCs w:val="21"/>
              </w:rPr>
              <w:t>地面干净无垃圾、无杂物、办公桌面干净无尘土、玻璃透亮无尘土、无手印，室内无异味，物品摆放整齐，无个人物品、无乱摆乱放。</w:t>
            </w:r>
          </w:p>
        </w:tc>
        <w:tc>
          <w:tcPr>
            <w:tcW w:w="1321" w:type="dxa"/>
            <w:vAlign w:val="center"/>
          </w:tcPr>
          <w:p w14:paraId="557A2C46" w14:textId="77777777" w:rsidR="008F79BE" w:rsidRDefault="008F79BE">
            <w:pPr>
              <w:wordWrap w:val="0"/>
              <w:jc w:val="center"/>
              <w:rPr>
                <w:rFonts w:ascii="Arial" w:hAnsi="Arial" w:cs="Arial"/>
                <w:szCs w:val="21"/>
              </w:rPr>
            </w:pPr>
            <w:r>
              <w:rPr>
                <w:rFonts w:ascii="Arial" w:hAnsi="Arial" w:cs="Arial"/>
                <w:szCs w:val="21"/>
              </w:rPr>
              <w:t>3</w:t>
            </w:r>
            <w:r>
              <w:rPr>
                <w:rFonts w:ascii="Arial" w:hAnsi="Arial" w:cs="Arial"/>
                <w:szCs w:val="21"/>
              </w:rPr>
              <w:t>分</w:t>
            </w:r>
          </w:p>
        </w:tc>
      </w:tr>
      <w:tr w:rsidR="00000000" w14:paraId="7FEFD7CE" w14:textId="77777777">
        <w:trPr>
          <w:trHeight w:val="397"/>
          <w:jc w:val="center"/>
        </w:trPr>
        <w:tc>
          <w:tcPr>
            <w:tcW w:w="701" w:type="dxa"/>
            <w:vMerge w:val="restart"/>
            <w:vAlign w:val="center"/>
          </w:tcPr>
          <w:p w14:paraId="0CF2AF18" w14:textId="77777777" w:rsidR="008F79BE" w:rsidRDefault="008F79BE">
            <w:pPr>
              <w:wordWrap w:val="0"/>
              <w:jc w:val="center"/>
              <w:rPr>
                <w:rFonts w:ascii="Arial" w:hAnsi="Arial" w:cs="Arial"/>
                <w:szCs w:val="21"/>
              </w:rPr>
            </w:pPr>
            <w:r>
              <w:rPr>
                <w:rFonts w:ascii="Arial" w:hAnsi="Arial" w:cs="Arial"/>
                <w:szCs w:val="21"/>
              </w:rPr>
              <w:t>巡</w:t>
            </w:r>
          </w:p>
          <w:p w14:paraId="5533F081" w14:textId="77777777" w:rsidR="008F79BE" w:rsidRDefault="008F79BE">
            <w:pPr>
              <w:wordWrap w:val="0"/>
              <w:jc w:val="center"/>
              <w:rPr>
                <w:rFonts w:ascii="Arial" w:hAnsi="Arial" w:cs="Arial"/>
                <w:szCs w:val="21"/>
              </w:rPr>
            </w:pPr>
            <w:r>
              <w:rPr>
                <w:rFonts w:ascii="Arial" w:hAnsi="Arial" w:cs="Arial"/>
                <w:szCs w:val="21"/>
              </w:rPr>
              <w:t>逻</w:t>
            </w:r>
          </w:p>
          <w:p w14:paraId="449E54F6" w14:textId="77777777" w:rsidR="008F79BE" w:rsidRDefault="008F79BE">
            <w:pPr>
              <w:wordWrap w:val="0"/>
              <w:jc w:val="center"/>
              <w:rPr>
                <w:rFonts w:ascii="Arial" w:hAnsi="Arial" w:cs="Arial"/>
                <w:szCs w:val="21"/>
              </w:rPr>
            </w:pPr>
            <w:r>
              <w:rPr>
                <w:rFonts w:ascii="Arial" w:hAnsi="Arial" w:cs="Arial"/>
                <w:szCs w:val="21"/>
              </w:rPr>
              <w:t>服</w:t>
            </w:r>
          </w:p>
          <w:p w14:paraId="092E41E1" w14:textId="77777777" w:rsidR="008F79BE" w:rsidRDefault="008F79BE">
            <w:pPr>
              <w:wordWrap w:val="0"/>
              <w:jc w:val="center"/>
              <w:rPr>
                <w:rFonts w:ascii="Arial" w:hAnsi="Arial" w:cs="Arial"/>
                <w:szCs w:val="21"/>
              </w:rPr>
            </w:pPr>
            <w:r>
              <w:rPr>
                <w:rFonts w:ascii="Arial" w:hAnsi="Arial" w:cs="Arial"/>
                <w:szCs w:val="21"/>
              </w:rPr>
              <w:t>务</w:t>
            </w:r>
          </w:p>
        </w:tc>
        <w:tc>
          <w:tcPr>
            <w:tcW w:w="1356" w:type="dxa"/>
            <w:vAlign w:val="center"/>
          </w:tcPr>
          <w:p w14:paraId="4EA2066A" w14:textId="77777777" w:rsidR="008F79BE" w:rsidRDefault="008F79BE">
            <w:pPr>
              <w:wordWrap w:val="0"/>
              <w:jc w:val="center"/>
              <w:rPr>
                <w:rFonts w:ascii="Arial" w:hAnsi="Arial" w:cs="Arial"/>
                <w:szCs w:val="21"/>
              </w:rPr>
            </w:pPr>
            <w:r>
              <w:rPr>
                <w:rFonts w:ascii="Arial" w:hAnsi="Arial" w:cs="Arial"/>
                <w:szCs w:val="21"/>
              </w:rPr>
              <w:t>巡逻</w:t>
            </w:r>
          </w:p>
        </w:tc>
        <w:tc>
          <w:tcPr>
            <w:tcW w:w="6301" w:type="dxa"/>
            <w:vAlign w:val="center"/>
          </w:tcPr>
          <w:p w14:paraId="38DCFAC2" w14:textId="77777777" w:rsidR="008F79BE" w:rsidRDefault="008F79BE">
            <w:pPr>
              <w:wordWrap w:val="0"/>
              <w:rPr>
                <w:rFonts w:ascii="Arial" w:hAnsi="Arial" w:cs="Arial"/>
                <w:szCs w:val="21"/>
              </w:rPr>
            </w:pPr>
            <w:r>
              <w:rPr>
                <w:rFonts w:ascii="Arial" w:hAnsi="Arial" w:cs="Arial"/>
                <w:szCs w:val="21"/>
              </w:rPr>
              <w:t>管理区域内实行</w:t>
            </w:r>
            <w:r>
              <w:rPr>
                <w:rFonts w:ascii="Arial" w:hAnsi="Arial" w:cs="Arial"/>
                <w:szCs w:val="21"/>
              </w:rPr>
              <w:t>365</w:t>
            </w:r>
            <w:r>
              <w:rPr>
                <w:rFonts w:ascii="Arial" w:hAnsi="Arial" w:cs="Arial"/>
                <w:szCs w:val="21"/>
              </w:rPr>
              <w:t>天</w:t>
            </w:r>
            <w:r>
              <w:rPr>
                <w:rFonts w:ascii="Arial" w:hAnsi="Arial" w:cs="Arial"/>
                <w:szCs w:val="21"/>
              </w:rPr>
              <w:t>24</w:t>
            </w:r>
            <w:r>
              <w:rPr>
                <w:rFonts w:ascii="Arial" w:hAnsi="Arial" w:cs="Arial"/>
                <w:szCs w:val="21"/>
              </w:rPr>
              <w:t>小时全天候保安巡逻服务，无脱岗现象。要保持良好的精神状态，特别是夜间巡逻要重点观察区域内的可疑情况。</w:t>
            </w:r>
          </w:p>
        </w:tc>
        <w:tc>
          <w:tcPr>
            <w:tcW w:w="1321" w:type="dxa"/>
            <w:vAlign w:val="center"/>
          </w:tcPr>
          <w:p w14:paraId="108CADAF" w14:textId="77777777" w:rsidR="008F79BE" w:rsidRDefault="008F79BE">
            <w:pPr>
              <w:wordWrap w:val="0"/>
              <w:jc w:val="center"/>
              <w:rPr>
                <w:rFonts w:ascii="Arial" w:hAnsi="Arial" w:cs="Arial"/>
                <w:szCs w:val="21"/>
              </w:rPr>
            </w:pPr>
            <w:r>
              <w:rPr>
                <w:rFonts w:ascii="Arial" w:hAnsi="Arial" w:cs="Arial"/>
                <w:szCs w:val="21"/>
              </w:rPr>
              <w:t>2</w:t>
            </w:r>
            <w:r>
              <w:rPr>
                <w:rFonts w:ascii="Arial" w:hAnsi="Arial" w:cs="Arial"/>
                <w:szCs w:val="21"/>
              </w:rPr>
              <w:t>分</w:t>
            </w:r>
          </w:p>
        </w:tc>
      </w:tr>
      <w:tr w:rsidR="00000000" w14:paraId="57961C11" w14:textId="77777777">
        <w:trPr>
          <w:trHeight w:val="397"/>
          <w:jc w:val="center"/>
        </w:trPr>
        <w:tc>
          <w:tcPr>
            <w:tcW w:w="701" w:type="dxa"/>
            <w:vMerge/>
            <w:vAlign w:val="center"/>
          </w:tcPr>
          <w:p w14:paraId="2F36F3BF" w14:textId="77777777" w:rsidR="008F79BE" w:rsidRDefault="008F79BE">
            <w:pPr>
              <w:wordWrap w:val="0"/>
              <w:jc w:val="center"/>
              <w:rPr>
                <w:rFonts w:ascii="Arial" w:hAnsi="Arial" w:cs="Arial"/>
                <w:szCs w:val="21"/>
              </w:rPr>
            </w:pPr>
          </w:p>
        </w:tc>
        <w:tc>
          <w:tcPr>
            <w:tcW w:w="1356" w:type="dxa"/>
            <w:vMerge w:val="restart"/>
            <w:vAlign w:val="center"/>
          </w:tcPr>
          <w:p w14:paraId="6A31AE3E" w14:textId="77777777" w:rsidR="008F79BE" w:rsidRDefault="008F79BE">
            <w:pPr>
              <w:wordWrap w:val="0"/>
              <w:jc w:val="center"/>
              <w:rPr>
                <w:rFonts w:ascii="Arial" w:hAnsi="Arial" w:cs="Arial"/>
                <w:szCs w:val="21"/>
              </w:rPr>
            </w:pPr>
            <w:r>
              <w:rPr>
                <w:rFonts w:ascii="Arial" w:hAnsi="Arial" w:cs="Arial"/>
                <w:szCs w:val="21"/>
              </w:rPr>
              <w:t>其他</w:t>
            </w:r>
          </w:p>
        </w:tc>
        <w:tc>
          <w:tcPr>
            <w:tcW w:w="6301" w:type="dxa"/>
            <w:vAlign w:val="center"/>
          </w:tcPr>
          <w:p w14:paraId="0EF661C9" w14:textId="77777777" w:rsidR="008F79BE" w:rsidRDefault="008F79BE">
            <w:pPr>
              <w:wordWrap w:val="0"/>
              <w:rPr>
                <w:rFonts w:ascii="Arial" w:hAnsi="Arial" w:cs="Arial"/>
                <w:szCs w:val="21"/>
              </w:rPr>
            </w:pPr>
            <w:r>
              <w:rPr>
                <w:rFonts w:ascii="Arial" w:hAnsi="Arial" w:cs="Arial"/>
                <w:szCs w:val="21"/>
              </w:rPr>
              <w:t>1</w:t>
            </w:r>
            <w:r>
              <w:rPr>
                <w:rFonts w:ascii="Arial" w:hAnsi="Arial" w:cs="Arial"/>
                <w:szCs w:val="21"/>
              </w:rPr>
              <w:t>．及时制止乱贴小广告现象，发现可疑人员在园区内做危害园区设备设施及客户的行为要及时处理和上报。</w:t>
            </w:r>
          </w:p>
        </w:tc>
        <w:tc>
          <w:tcPr>
            <w:tcW w:w="1321" w:type="dxa"/>
            <w:vAlign w:val="center"/>
          </w:tcPr>
          <w:p w14:paraId="1D1206A8"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3498296C" w14:textId="77777777">
        <w:trPr>
          <w:trHeight w:val="397"/>
          <w:jc w:val="center"/>
        </w:trPr>
        <w:tc>
          <w:tcPr>
            <w:tcW w:w="701" w:type="dxa"/>
            <w:vMerge/>
            <w:vAlign w:val="center"/>
          </w:tcPr>
          <w:p w14:paraId="34BFAB7E" w14:textId="77777777" w:rsidR="008F79BE" w:rsidRDefault="008F79BE">
            <w:pPr>
              <w:wordWrap w:val="0"/>
              <w:jc w:val="center"/>
              <w:rPr>
                <w:rFonts w:ascii="Arial" w:hAnsi="Arial" w:cs="Arial"/>
                <w:szCs w:val="21"/>
              </w:rPr>
            </w:pPr>
          </w:p>
        </w:tc>
        <w:tc>
          <w:tcPr>
            <w:tcW w:w="1356" w:type="dxa"/>
            <w:vMerge/>
            <w:vAlign w:val="center"/>
          </w:tcPr>
          <w:p w14:paraId="3822C928" w14:textId="77777777" w:rsidR="008F79BE" w:rsidRDefault="008F79BE">
            <w:pPr>
              <w:wordWrap w:val="0"/>
              <w:jc w:val="center"/>
              <w:rPr>
                <w:rFonts w:ascii="Arial" w:hAnsi="Arial" w:cs="Arial"/>
                <w:szCs w:val="21"/>
              </w:rPr>
            </w:pPr>
          </w:p>
        </w:tc>
        <w:tc>
          <w:tcPr>
            <w:tcW w:w="6301" w:type="dxa"/>
            <w:vAlign w:val="center"/>
          </w:tcPr>
          <w:p w14:paraId="298BC8D7" w14:textId="77777777" w:rsidR="008F79BE" w:rsidRDefault="008F79BE">
            <w:pPr>
              <w:wordWrap w:val="0"/>
              <w:rPr>
                <w:rFonts w:ascii="Arial" w:hAnsi="Arial" w:cs="Arial"/>
                <w:szCs w:val="21"/>
              </w:rPr>
            </w:pPr>
            <w:r>
              <w:rPr>
                <w:rFonts w:ascii="Arial" w:hAnsi="Arial" w:cs="Arial"/>
                <w:szCs w:val="21"/>
              </w:rPr>
              <w:t>2</w:t>
            </w:r>
            <w:r>
              <w:rPr>
                <w:rFonts w:ascii="Arial" w:hAnsi="Arial" w:cs="Arial"/>
                <w:szCs w:val="21"/>
              </w:rPr>
              <w:t>．在巡逻期间要检查车辆完好性，发现问题及时上报</w:t>
            </w:r>
          </w:p>
        </w:tc>
        <w:tc>
          <w:tcPr>
            <w:tcW w:w="1321" w:type="dxa"/>
            <w:vAlign w:val="center"/>
          </w:tcPr>
          <w:p w14:paraId="72A4BA9E"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60459B69" w14:textId="77777777">
        <w:trPr>
          <w:trHeight w:val="397"/>
          <w:jc w:val="center"/>
        </w:trPr>
        <w:tc>
          <w:tcPr>
            <w:tcW w:w="701" w:type="dxa"/>
            <w:vMerge w:val="restart"/>
            <w:vAlign w:val="center"/>
          </w:tcPr>
          <w:p w14:paraId="4C79EEF9" w14:textId="77777777" w:rsidR="008F79BE" w:rsidRDefault="008F79BE">
            <w:pPr>
              <w:wordWrap w:val="0"/>
              <w:jc w:val="center"/>
              <w:rPr>
                <w:rFonts w:ascii="Arial" w:hAnsi="Arial" w:cs="Arial"/>
                <w:szCs w:val="21"/>
              </w:rPr>
            </w:pPr>
            <w:r>
              <w:rPr>
                <w:rFonts w:ascii="Arial" w:hAnsi="Arial" w:cs="Arial"/>
                <w:szCs w:val="21"/>
              </w:rPr>
              <w:t>车</w:t>
            </w:r>
          </w:p>
          <w:p w14:paraId="7CD19F05" w14:textId="77777777" w:rsidR="008F79BE" w:rsidRDefault="008F79BE">
            <w:pPr>
              <w:wordWrap w:val="0"/>
              <w:jc w:val="center"/>
              <w:rPr>
                <w:rFonts w:ascii="Arial" w:hAnsi="Arial" w:cs="Arial"/>
                <w:szCs w:val="21"/>
              </w:rPr>
            </w:pPr>
            <w:r>
              <w:rPr>
                <w:rFonts w:ascii="Arial" w:hAnsi="Arial" w:cs="Arial"/>
                <w:szCs w:val="21"/>
              </w:rPr>
              <w:t>辆</w:t>
            </w:r>
          </w:p>
          <w:p w14:paraId="10CE777C" w14:textId="77777777" w:rsidR="008F79BE" w:rsidRDefault="008F79BE">
            <w:pPr>
              <w:wordWrap w:val="0"/>
              <w:jc w:val="center"/>
              <w:rPr>
                <w:rFonts w:ascii="Arial" w:hAnsi="Arial" w:cs="Arial"/>
                <w:szCs w:val="21"/>
              </w:rPr>
            </w:pPr>
            <w:r>
              <w:rPr>
                <w:rFonts w:ascii="Arial" w:hAnsi="Arial" w:cs="Arial"/>
                <w:szCs w:val="21"/>
              </w:rPr>
              <w:t>指</w:t>
            </w:r>
          </w:p>
          <w:p w14:paraId="5BCA7C7A" w14:textId="77777777" w:rsidR="008F79BE" w:rsidRDefault="008F79BE">
            <w:pPr>
              <w:wordWrap w:val="0"/>
              <w:jc w:val="center"/>
              <w:rPr>
                <w:rFonts w:ascii="Arial" w:hAnsi="Arial" w:cs="Arial"/>
                <w:szCs w:val="21"/>
              </w:rPr>
            </w:pPr>
            <w:r>
              <w:rPr>
                <w:rFonts w:ascii="Arial" w:hAnsi="Arial" w:cs="Arial"/>
                <w:szCs w:val="21"/>
              </w:rPr>
              <w:t>挥</w:t>
            </w:r>
          </w:p>
        </w:tc>
        <w:tc>
          <w:tcPr>
            <w:tcW w:w="1356" w:type="dxa"/>
            <w:vAlign w:val="center"/>
          </w:tcPr>
          <w:p w14:paraId="02164983" w14:textId="77777777" w:rsidR="008F79BE" w:rsidRDefault="008F79BE">
            <w:pPr>
              <w:wordWrap w:val="0"/>
              <w:jc w:val="center"/>
              <w:rPr>
                <w:rFonts w:ascii="Arial" w:hAnsi="Arial" w:cs="Arial"/>
                <w:szCs w:val="21"/>
              </w:rPr>
            </w:pPr>
            <w:r>
              <w:rPr>
                <w:rFonts w:ascii="Arial" w:hAnsi="Arial" w:cs="Arial"/>
                <w:szCs w:val="21"/>
              </w:rPr>
              <w:t>停车场</w:t>
            </w:r>
          </w:p>
        </w:tc>
        <w:tc>
          <w:tcPr>
            <w:tcW w:w="6301" w:type="dxa"/>
            <w:vAlign w:val="center"/>
          </w:tcPr>
          <w:p w14:paraId="2C0EDD5D" w14:textId="77777777" w:rsidR="008F79BE" w:rsidRDefault="008F79BE">
            <w:pPr>
              <w:wordWrap w:val="0"/>
              <w:rPr>
                <w:rFonts w:ascii="Arial" w:hAnsi="Arial" w:cs="Arial"/>
                <w:szCs w:val="21"/>
              </w:rPr>
            </w:pPr>
            <w:r>
              <w:rPr>
                <w:rFonts w:ascii="Arial" w:hAnsi="Arial" w:cs="Arial"/>
                <w:szCs w:val="21"/>
              </w:rPr>
              <w:t>停车场内的指示标牌，无损坏、无丢失，车场内管理无盲点。</w:t>
            </w:r>
          </w:p>
        </w:tc>
        <w:tc>
          <w:tcPr>
            <w:tcW w:w="1321" w:type="dxa"/>
            <w:vAlign w:val="center"/>
          </w:tcPr>
          <w:p w14:paraId="514F0A29"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074744B3" w14:textId="77777777">
        <w:trPr>
          <w:trHeight w:val="397"/>
          <w:jc w:val="center"/>
        </w:trPr>
        <w:tc>
          <w:tcPr>
            <w:tcW w:w="701" w:type="dxa"/>
            <w:vMerge/>
            <w:vAlign w:val="center"/>
          </w:tcPr>
          <w:p w14:paraId="69680726" w14:textId="77777777" w:rsidR="008F79BE" w:rsidRDefault="008F79BE">
            <w:pPr>
              <w:wordWrap w:val="0"/>
              <w:jc w:val="center"/>
              <w:rPr>
                <w:rFonts w:ascii="Arial" w:hAnsi="Arial" w:cs="Arial"/>
                <w:szCs w:val="21"/>
              </w:rPr>
            </w:pPr>
          </w:p>
        </w:tc>
        <w:tc>
          <w:tcPr>
            <w:tcW w:w="1356" w:type="dxa"/>
            <w:vAlign w:val="center"/>
          </w:tcPr>
          <w:p w14:paraId="56E72E3F" w14:textId="77777777" w:rsidR="008F79BE" w:rsidRDefault="008F79BE">
            <w:pPr>
              <w:wordWrap w:val="0"/>
              <w:jc w:val="center"/>
              <w:rPr>
                <w:rFonts w:ascii="Arial" w:hAnsi="Arial" w:cs="Arial"/>
                <w:szCs w:val="21"/>
              </w:rPr>
            </w:pPr>
            <w:r>
              <w:rPr>
                <w:rFonts w:ascii="Arial" w:hAnsi="Arial" w:cs="Arial"/>
                <w:szCs w:val="21"/>
              </w:rPr>
              <w:t>非机动车</w:t>
            </w:r>
          </w:p>
        </w:tc>
        <w:tc>
          <w:tcPr>
            <w:tcW w:w="6301" w:type="dxa"/>
            <w:vAlign w:val="center"/>
          </w:tcPr>
          <w:p w14:paraId="7DE600DF" w14:textId="77777777" w:rsidR="008F79BE" w:rsidRDefault="008F79BE">
            <w:pPr>
              <w:wordWrap w:val="0"/>
              <w:rPr>
                <w:rFonts w:ascii="Arial" w:hAnsi="Arial" w:cs="Arial"/>
                <w:szCs w:val="21"/>
              </w:rPr>
            </w:pPr>
            <w:r>
              <w:rPr>
                <w:rFonts w:ascii="Arial" w:hAnsi="Arial" w:cs="Arial"/>
                <w:szCs w:val="21"/>
              </w:rPr>
              <w:t>非机动车集中停放整齐。</w:t>
            </w:r>
          </w:p>
        </w:tc>
        <w:tc>
          <w:tcPr>
            <w:tcW w:w="1321" w:type="dxa"/>
            <w:vAlign w:val="center"/>
          </w:tcPr>
          <w:p w14:paraId="7BBC70FB"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6BC7D3E0" w14:textId="77777777">
        <w:trPr>
          <w:trHeight w:val="397"/>
          <w:jc w:val="center"/>
        </w:trPr>
        <w:tc>
          <w:tcPr>
            <w:tcW w:w="701" w:type="dxa"/>
            <w:vMerge/>
            <w:vAlign w:val="center"/>
          </w:tcPr>
          <w:p w14:paraId="54232FB6" w14:textId="77777777" w:rsidR="008F79BE" w:rsidRDefault="008F79BE">
            <w:pPr>
              <w:wordWrap w:val="0"/>
              <w:jc w:val="center"/>
              <w:rPr>
                <w:rFonts w:ascii="Arial" w:hAnsi="Arial" w:cs="Arial"/>
                <w:szCs w:val="21"/>
              </w:rPr>
            </w:pPr>
          </w:p>
        </w:tc>
        <w:tc>
          <w:tcPr>
            <w:tcW w:w="1356" w:type="dxa"/>
            <w:vAlign w:val="center"/>
          </w:tcPr>
          <w:p w14:paraId="64EA4B28" w14:textId="77777777" w:rsidR="008F79BE" w:rsidRDefault="008F79BE">
            <w:pPr>
              <w:wordWrap w:val="0"/>
              <w:jc w:val="center"/>
              <w:rPr>
                <w:rFonts w:ascii="Arial" w:hAnsi="Arial" w:cs="Arial"/>
                <w:szCs w:val="21"/>
              </w:rPr>
            </w:pPr>
            <w:r>
              <w:rPr>
                <w:rFonts w:ascii="Arial" w:hAnsi="Arial" w:cs="Arial"/>
                <w:szCs w:val="21"/>
              </w:rPr>
              <w:t>引导</w:t>
            </w:r>
          </w:p>
        </w:tc>
        <w:tc>
          <w:tcPr>
            <w:tcW w:w="6301" w:type="dxa"/>
            <w:vAlign w:val="center"/>
          </w:tcPr>
          <w:p w14:paraId="0B5228E8" w14:textId="77777777" w:rsidR="008F79BE" w:rsidRDefault="008F79BE">
            <w:pPr>
              <w:wordWrap w:val="0"/>
              <w:rPr>
                <w:rFonts w:ascii="Arial" w:hAnsi="Arial" w:cs="Arial"/>
                <w:szCs w:val="21"/>
              </w:rPr>
            </w:pPr>
            <w:r>
              <w:rPr>
                <w:rFonts w:ascii="Arial" w:hAnsi="Arial" w:cs="Arial"/>
                <w:szCs w:val="21"/>
              </w:rPr>
              <w:t>引导安全停车，保证进出车道畅通、无堵塞交通情况。</w:t>
            </w:r>
          </w:p>
        </w:tc>
        <w:tc>
          <w:tcPr>
            <w:tcW w:w="1321" w:type="dxa"/>
            <w:vAlign w:val="center"/>
          </w:tcPr>
          <w:p w14:paraId="69F80AEB"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14986360" w14:textId="77777777">
        <w:trPr>
          <w:trHeight w:val="397"/>
          <w:jc w:val="center"/>
        </w:trPr>
        <w:tc>
          <w:tcPr>
            <w:tcW w:w="701" w:type="dxa"/>
            <w:vMerge/>
            <w:vAlign w:val="center"/>
          </w:tcPr>
          <w:p w14:paraId="6C1837E7" w14:textId="77777777" w:rsidR="008F79BE" w:rsidRDefault="008F79BE">
            <w:pPr>
              <w:wordWrap w:val="0"/>
              <w:jc w:val="center"/>
              <w:rPr>
                <w:rFonts w:ascii="Arial" w:hAnsi="Arial" w:cs="Arial"/>
                <w:szCs w:val="21"/>
              </w:rPr>
            </w:pPr>
          </w:p>
        </w:tc>
        <w:tc>
          <w:tcPr>
            <w:tcW w:w="1356" w:type="dxa"/>
            <w:vAlign w:val="center"/>
          </w:tcPr>
          <w:p w14:paraId="782578C0" w14:textId="77777777" w:rsidR="008F79BE" w:rsidRDefault="008F79BE">
            <w:pPr>
              <w:wordWrap w:val="0"/>
              <w:jc w:val="center"/>
              <w:rPr>
                <w:rFonts w:ascii="Arial" w:hAnsi="Arial" w:cs="Arial"/>
                <w:szCs w:val="21"/>
              </w:rPr>
            </w:pPr>
            <w:r>
              <w:rPr>
                <w:rFonts w:ascii="Arial" w:hAnsi="Arial" w:cs="Arial"/>
                <w:szCs w:val="21"/>
              </w:rPr>
              <w:t>停放</w:t>
            </w:r>
          </w:p>
        </w:tc>
        <w:tc>
          <w:tcPr>
            <w:tcW w:w="6301" w:type="dxa"/>
            <w:vAlign w:val="center"/>
          </w:tcPr>
          <w:p w14:paraId="509643E0" w14:textId="77777777" w:rsidR="008F79BE" w:rsidRDefault="008F79BE">
            <w:pPr>
              <w:wordWrap w:val="0"/>
              <w:rPr>
                <w:rFonts w:ascii="Arial" w:hAnsi="Arial" w:cs="Arial"/>
                <w:szCs w:val="21"/>
              </w:rPr>
            </w:pPr>
            <w:r>
              <w:rPr>
                <w:rFonts w:ascii="Arial" w:hAnsi="Arial" w:cs="Arial"/>
                <w:szCs w:val="21"/>
              </w:rPr>
              <w:t>管理区域内车辆停放有序，无乱停乱放现象。</w:t>
            </w:r>
          </w:p>
        </w:tc>
        <w:tc>
          <w:tcPr>
            <w:tcW w:w="1321" w:type="dxa"/>
            <w:vAlign w:val="center"/>
          </w:tcPr>
          <w:p w14:paraId="2FB6D865"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5D09DD56" w14:textId="77777777">
        <w:trPr>
          <w:trHeight w:val="397"/>
          <w:jc w:val="center"/>
        </w:trPr>
        <w:tc>
          <w:tcPr>
            <w:tcW w:w="701" w:type="dxa"/>
            <w:vMerge/>
            <w:vAlign w:val="center"/>
          </w:tcPr>
          <w:p w14:paraId="352914B2" w14:textId="77777777" w:rsidR="008F79BE" w:rsidRDefault="008F79BE">
            <w:pPr>
              <w:wordWrap w:val="0"/>
              <w:jc w:val="center"/>
              <w:rPr>
                <w:rFonts w:ascii="Arial" w:hAnsi="Arial" w:cs="Arial"/>
                <w:szCs w:val="21"/>
              </w:rPr>
            </w:pPr>
          </w:p>
        </w:tc>
        <w:tc>
          <w:tcPr>
            <w:tcW w:w="1356" w:type="dxa"/>
            <w:vAlign w:val="center"/>
          </w:tcPr>
          <w:p w14:paraId="040BBAB2" w14:textId="77777777" w:rsidR="008F79BE" w:rsidRDefault="008F79BE">
            <w:pPr>
              <w:wordWrap w:val="0"/>
              <w:jc w:val="center"/>
              <w:rPr>
                <w:rFonts w:ascii="Arial" w:hAnsi="Arial" w:cs="Arial"/>
                <w:szCs w:val="21"/>
              </w:rPr>
            </w:pPr>
            <w:r>
              <w:rPr>
                <w:rFonts w:ascii="Arial" w:hAnsi="Arial" w:cs="Arial"/>
                <w:szCs w:val="21"/>
              </w:rPr>
              <w:t>车辆</w:t>
            </w:r>
          </w:p>
        </w:tc>
        <w:tc>
          <w:tcPr>
            <w:tcW w:w="6301" w:type="dxa"/>
            <w:vAlign w:val="center"/>
          </w:tcPr>
          <w:p w14:paraId="510603D2" w14:textId="77777777" w:rsidR="008F79BE" w:rsidRDefault="008F79BE">
            <w:pPr>
              <w:wordWrap w:val="0"/>
              <w:rPr>
                <w:rFonts w:ascii="Arial" w:hAnsi="Arial" w:cs="Arial"/>
                <w:szCs w:val="21"/>
              </w:rPr>
            </w:pPr>
            <w:r>
              <w:rPr>
                <w:rFonts w:ascii="Arial" w:hAnsi="Arial" w:cs="Arial"/>
                <w:szCs w:val="21"/>
              </w:rPr>
              <w:t>出现车辆故障等要及时上报和疏导，无丢失车辆、车辆被划等现象。</w:t>
            </w:r>
          </w:p>
        </w:tc>
        <w:tc>
          <w:tcPr>
            <w:tcW w:w="1321" w:type="dxa"/>
            <w:vAlign w:val="center"/>
          </w:tcPr>
          <w:p w14:paraId="6ECD823A"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643D4773" w14:textId="77777777">
        <w:trPr>
          <w:trHeight w:val="397"/>
          <w:jc w:val="center"/>
        </w:trPr>
        <w:tc>
          <w:tcPr>
            <w:tcW w:w="701" w:type="dxa"/>
            <w:vMerge/>
            <w:vAlign w:val="center"/>
          </w:tcPr>
          <w:p w14:paraId="5E7D063B" w14:textId="77777777" w:rsidR="008F79BE" w:rsidRDefault="008F79BE">
            <w:pPr>
              <w:wordWrap w:val="0"/>
              <w:jc w:val="center"/>
              <w:rPr>
                <w:rFonts w:ascii="Arial" w:hAnsi="Arial" w:cs="Arial"/>
                <w:szCs w:val="21"/>
              </w:rPr>
            </w:pPr>
          </w:p>
        </w:tc>
        <w:tc>
          <w:tcPr>
            <w:tcW w:w="1356" w:type="dxa"/>
            <w:vAlign w:val="center"/>
          </w:tcPr>
          <w:p w14:paraId="7D64E50A" w14:textId="77777777" w:rsidR="008F79BE" w:rsidRDefault="008F79BE">
            <w:pPr>
              <w:wordWrap w:val="0"/>
              <w:jc w:val="center"/>
              <w:rPr>
                <w:rFonts w:ascii="Arial" w:hAnsi="Arial" w:cs="Arial"/>
                <w:szCs w:val="21"/>
              </w:rPr>
            </w:pPr>
            <w:r>
              <w:rPr>
                <w:rFonts w:ascii="Arial" w:hAnsi="Arial" w:cs="Arial"/>
                <w:szCs w:val="21"/>
              </w:rPr>
              <w:t>设施设备</w:t>
            </w:r>
          </w:p>
        </w:tc>
        <w:tc>
          <w:tcPr>
            <w:tcW w:w="6301" w:type="dxa"/>
            <w:vAlign w:val="center"/>
          </w:tcPr>
          <w:p w14:paraId="22B3A825" w14:textId="77777777" w:rsidR="008F79BE" w:rsidRDefault="008F79BE">
            <w:pPr>
              <w:wordWrap w:val="0"/>
              <w:rPr>
                <w:rFonts w:ascii="Arial" w:hAnsi="Arial" w:cs="Arial"/>
                <w:szCs w:val="21"/>
              </w:rPr>
            </w:pPr>
            <w:r>
              <w:rPr>
                <w:rFonts w:ascii="Arial" w:hAnsi="Arial" w:cs="Arial"/>
                <w:szCs w:val="21"/>
              </w:rPr>
              <w:t>停车场设备设施齐全、整洁，丢失和损坏能及时上报。</w:t>
            </w:r>
          </w:p>
        </w:tc>
        <w:tc>
          <w:tcPr>
            <w:tcW w:w="1321" w:type="dxa"/>
            <w:vAlign w:val="center"/>
          </w:tcPr>
          <w:p w14:paraId="6146627D"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r w:rsidR="00000000" w14:paraId="4F3A1E09" w14:textId="77777777">
        <w:trPr>
          <w:trHeight w:val="397"/>
          <w:jc w:val="center"/>
        </w:trPr>
        <w:tc>
          <w:tcPr>
            <w:tcW w:w="701" w:type="dxa"/>
            <w:vMerge/>
            <w:vAlign w:val="center"/>
          </w:tcPr>
          <w:p w14:paraId="1DEAF227" w14:textId="77777777" w:rsidR="008F79BE" w:rsidRDefault="008F79BE">
            <w:pPr>
              <w:wordWrap w:val="0"/>
              <w:jc w:val="center"/>
              <w:rPr>
                <w:rFonts w:ascii="Arial" w:hAnsi="Arial" w:cs="Arial"/>
                <w:szCs w:val="21"/>
              </w:rPr>
            </w:pPr>
          </w:p>
        </w:tc>
        <w:tc>
          <w:tcPr>
            <w:tcW w:w="1356" w:type="dxa"/>
            <w:vAlign w:val="center"/>
          </w:tcPr>
          <w:p w14:paraId="595880CF" w14:textId="77777777" w:rsidR="008F79BE" w:rsidRDefault="008F79BE">
            <w:pPr>
              <w:wordWrap w:val="0"/>
              <w:jc w:val="center"/>
              <w:rPr>
                <w:rFonts w:ascii="Arial" w:hAnsi="Arial" w:cs="Arial"/>
                <w:szCs w:val="21"/>
              </w:rPr>
            </w:pPr>
            <w:r>
              <w:rPr>
                <w:rFonts w:ascii="Arial" w:hAnsi="Arial" w:cs="Arial"/>
                <w:szCs w:val="21"/>
              </w:rPr>
              <w:t>指挥</w:t>
            </w:r>
          </w:p>
        </w:tc>
        <w:tc>
          <w:tcPr>
            <w:tcW w:w="6301" w:type="dxa"/>
            <w:vAlign w:val="center"/>
          </w:tcPr>
          <w:p w14:paraId="33525958" w14:textId="77777777" w:rsidR="008F79BE" w:rsidRDefault="008F79BE">
            <w:pPr>
              <w:wordWrap w:val="0"/>
              <w:rPr>
                <w:rFonts w:ascii="Arial" w:hAnsi="Arial" w:cs="Arial"/>
                <w:szCs w:val="21"/>
              </w:rPr>
            </w:pPr>
            <w:r>
              <w:rPr>
                <w:rFonts w:ascii="Arial" w:hAnsi="Arial" w:cs="Arial"/>
                <w:szCs w:val="21"/>
              </w:rPr>
              <w:t>指挥动作标准，精神状态饱满。</w:t>
            </w:r>
          </w:p>
        </w:tc>
        <w:tc>
          <w:tcPr>
            <w:tcW w:w="1321" w:type="dxa"/>
            <w:vAlign w:val="center"/>
          </w:tcPr>
          <w:p w14:paraId="793A5E21" w14:textId="77777777" w:rsidR="008F79BE" w:rsidRDefault="008F79BE">
            <w:pPr>
              <w:wordWrap w:val="0"/>
              <w:jc w:val="center"/>
              <w:rPr>
                <w:rFonts w:ascii="Arial" w:hAnsi="Arial" w:cs="Arial"/>
                <w:szCs w:val="21"/>
              </w:rPr>
            </w:pPr>
            <w:r>
              <w:rPr>
                <w:rFonts w:ascii="Arial" w:hAnsi="Arial" w:cs="Arial"/>
                <w:szCs w:val="21"/>
              </w:rPr>
              <w:t>1</w:t>
            </w:r>
            <w:r>
              <w:rPr>
                <w:rFonts w:ascii="Arial" w:hAnsi="Arial" w:cs="Arial"/>
                <w:szCs w:val="21"/>
              </w:rPr>
              <w:t>分</w:t>
            </w:r>
          </w:p>
        </w:tc>
      </w:tr>
    </w:tbl>
    <w:p w14:paraId="039F1777" w14:textId="77777777" w:rsidR="008F79BE" w:rsidRDefault="008F79BE">
      <w:pPr>
        <w:wordWrap w:val="0"/>
        <w:rPr>
          <w:rFonts w:ascii="宋体" w:hAnsi="宋体" w:hint="eastAsia"/>
          <w:b/>
          <w:szCs w:val="21"/>
        </w:rPr>
      </w:pPr>
    </w:p>
    <w:p w14:paraId="0953DBB1" w14:textId="77777777" w:rsidR="008F79BE" w:rsidRDefault="008F79BE">
      <w:pPr>
        <w:wordWrap w:val="0"/>
        <w:jc w:val="left"/>
        <w:rPr>
          <w:rFonts w:ascii="Arial" w:hAnsi="Arial" w:cs="Arial" w:hint="eastAsia"/>
          <w:szCs w:val="21"/>
        </w:rPr>
      </w:pPr>
    </w:p>
    <w:p w14:paraId="711FD643" w14:textId="77777777" w:rsidR="008F79BE" w:rsidRDefault="008F79BE">
      <w:pPr>
        <w:wordWrap w:val="0"/>
        <w:jc w:val="left"/>
        <w:rPr>
          <w:rFonts w:ascii="Arial" w:hAnsi="Arial" w:cs="Arial"/>
          <w:szCs w:val="21"/>
        </w:rPr>
      </w:pPr>
    </w:p>
    <w:p w14:paraId="6D6BB4AF" w14:textId="77777777" w:rsidR="008F79BE" w:rsidRDefault="008F79BE">
      <w:pPr>
        <w:wordWrap w:val="0"/>
        <w:jc w:val="left"/>
        <w:rPr>
          <w:rFonts w:ascii="Arial" w:hAnsi="Arial" w:cs="Arial"/>
          <w:szCs w:val="21"/>
        </w:rPr>
      </w:pPr>
    </w:p>
    <w:p w14:paraId="57FF9097" w14:textId="77777777" w:rsidR="008F79BE" w:rsidRDefault="008F79BE">
      <w:pPr>
        <w:wordWrap w:val="0"/>
        <w:jc w:val="left"/>
        <w:rPr>
          <w:rFonts w:ascii="Arial" w:hAnsi="Arial" w:cs="Arial"/>
          <w:szCs w:val="21"/>
        </w:rPr>
      </w:pPr>
    </w:p>
    <w:p w14:paraId="025AC3CE" w14:textId="77777777" w:rsidR="008F79BE" w:rsidRDefault="008F79BE">
      <w:pPr>
        <w:wordWrap w:val="0"/>
        <w:jc w:val="left"/>
        <w:rPr>
          <w:rFonts w:ascii="Arial" w:hAnsi="Arial" w:cs="Arial"/>
          <w:szCs w:val="21"/>
        </w:rPr>
      </w:pPr>
    </w:p>
    <w:p w14:paraId="6F166C3B" w14:textId="77777777" w:rsidR="008F79BE" w:rsidRDefault="008F79BE">
      <w:pPr>
        <w:wordWrap w:val="0"/>
        <w:jc w:val="left"/>
        <w:rPr>
          <w:rFonts w:ascii="Arial" w:hAnsi="Arial" w:cs="Arial"/>
          <w:b/>
          <w:bCs/>
          <w:szCs w:val="21"/>
        </w:rPr>
      </w:pPr>
      <w:r>
        <w:rPr>
          <w:rFonts w:ascii="Arial" w:hAnsi="Arial" w:cs="Arial"/>
          <w:b/>
          <w:bCs/>
          <w:szCs w:val="21"/>
        </w:rPr>
        <w:t>附表二：</w:t>
      </w:r>
    </w:p>
    <w:p w14:paraId="4A430EB1" w14:textId="77777777" w:rsidR="008F79BE" w:rsidRDefault="008F79BE">
      <w:pPr>
        <w:wordWrap w:val="0"/>
        <w:jc w:val="center"/>
        <w:rPr>
          <w:rFonts w:ascii="Arial" w:hAnsi="Arial" w:cs="Arial"/>
          <w:b/>
          <w:bCs/>
          <w:szCs w:val="21"/>
        </w:rPr>
      </w:pPr>
      <w:r>
        <w:rPr>
          <w:rFonts w:ascii="Arial" w:hAnsi="Arial" w:cs="Arial"/>
          <w:b/>
          <w:bCs/>
          <w:szCs w:val="21"/>
        </w:rPr>
        <w:t>承包服务日常检查表</w:t>
      </w:r>
    </w:p>
    <w:p w14:paraId="0997856E" w14:textId="77777777" w:rsidR="008F79BE" w:rsidRDefault="008F79BE">
      <w:pPr>
        <w:wordWrap w:val="0"/>
        <w:jc w:val="left"/>
        <w:rPr>
          <w:rFonts w:ascii="Arial" w:hAnsi="Arial" w:cs="Arial"/>
          <w:szCs w:val="21"/>
        </w:rPr>
      </w:pPr>
      <w:r>
        <w:rPr>
          <w:rFonts w:ascii="Arial" w:hAnsi="Arial" w:cs="Arial" w:hint="eastAsia"/>
          <w:szCs w:val="21"/>
        </w:rPr>
        <w:t xml:space="preserve">        </w:t>
      </w:r>
      <w:r>
        <w:rPr>
          <w:rFonts w:ascii="Arial" w:hAnsi="Arial" w:cs="Arial"/>
          <w:szCs w:val="21"/>
        </w:rPr>
        <w:t>承包项目：</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85"/>
        <w:gridCol w:w="1778"/>
        <w:gridCol w:w="1461"/>
        <w:gridCol w:w="1060"/>
        <w:gridCol w:w="1283"/>
        <w:gridCol w:w="1633"/>
      </w:tblGrid>
      <w:tr w:rsidR="00000000" w14:paraId="642FDD5D" w14:textId="77777777">
        <w:trPr>
          <w:trHeight w:val="730"/>
          <w:jc w:val="center"/>
        </w:trPr>
        <w:tc>
          <w:tcPr>
            <w:tcW w:w="1785" w:type="dxa"/>
            <w:tcBorders>
              <w:top w:val="single" w:sz="4" w:space="0" w:color="auto"/>
              <w:left w:val="single" w:sz="4" w:space="0" w:color="auto"/>
              <w:bottom w:val="single" w:sz="4" w:space="0" w:color="auto"/>
              <w:right w:val="single" w:sz="4" w:space="0" w:color="auto"/>
            </w:tcBorders>
            <w:vAlign w:val="center"/>
          </w:tcPr>
          <w:p w14:paraId="14E67A5F" w14:textId="77777777" w:rsidR="008F79BE" w:rsidRDefault="008F79BE">
            <w:pPr>
              <w:wordWrap w:val="0"/>
              <w:jc w:val="center"/>
              <w:rPr>
                <w:rFonts w:ascii="Arial" w:hAnsi="Arial" w:cs="Arial"/>
                <w:szCs w:val="21"/>
              </w:rPr>
            </w:pPr>
            <w:r>
              <w:rPr>
                <w:rFonts w:ascii="Arial" w:hAnsi="Arial" w:cs="Arial"/>
                <w:szCs w:val="21"/>
              </w:rPr>
              <w:t>承包方名称</w:t>
            </w:r>
          </w:p>
        </w:tc>
        <w:tc>
          <w:tcPr>
            <w:tcW w:w="3239" w:type="dxa"/>
            <w:gridSpan w:val="2"/>
            <w:tcBorders>
              <w:top w:val="single" w:sz="4" w:space="0" w:color="auto"/>
              <w:left w:val="single" w:sz="4" w:space="0" w:color="auto"/>
              <w:bottom w:val="single" w:sz="4" w:space="0" w:color="auto"/>
              <w:right w:val="single" w:sz="4" w:space="0" w:color="auto"/>
            </w:tcBorders>
            <w:vAlign w:val="center"/>
          </w:tcPr>
          <w:p w14:paraId="68F144D5" w14:textId="77777777" w:rsidR="008F79BE" w:rsidRDefault="008F79BE">
            <w:pPr>
              <w:wordWrap w:val="0"/>
              <w:jc w:val="center"/>
              <w:rPr>
                <w:rFonts w:ascii="Arial" w:hAnsi="Arial" w:cs="Arial"/>
                <w:szCs w:val="21"/>
              </w:rPr>
            </w:pPr>
          </w:p>
        </w:tc>
        <w:tc>
          <w:tcPr>
            <w:tcW w:w="3976" w:type="dxa"/>
            <w:gridSpan w:val="3"/>
            <w:tcBorders>
              <w:top w:val="single" w:sz="4" w:space="0" w:color="auto"/>
              <w:left w:val="single" w:sz="4" w:space="0" w:color="auto"/>
              <w:bottom w:val="single" w:sz="4" w:space="0" w:color="auto"/>
              <w:right w:val="single" w:sz="4" w:space="0" w:color="auto"/>
            </w:tcBorders>
            <w:vAlign w:val="center"/>
          </w:tcPr>
          <w:p w14:paraId="0AEA93AC" w14:textId="77777777" w:rsidR="008F79BE" w:rsidRDefault="008F79BE">
            <w:pPr>
              <w:wordWrap w:val="0"/>
              <w:jc w:val="center"/>
              <w:rPr>
                <w:rFonts w:ascii="Arial" w:hAnsi="Arial" w:cs="Arial"/>
                <w:szCs w:val="21"/>
              </w:rPr>
            </w:pPr>
            <w:r>
              <w:rPr>
                <w:rFonts w:ascii="Arial" w:hAnsi="Arial" w:cs="Arial"/>
                <w:szCs w:val="21"/>
              </w:rPr>
              <w:t>检查日期：</w:t>
            </w:r>
            <w:r>
              <w:rPr>
                <w:rFonts w:ascii="Arial" w:hAnsi="Arial" w:cs="Arial"/>
                <w:szCs w:val="21"/>
              </w:rPr>
              <w:t xml:space="preserve">       </w:t>
            </w:r>
            <w:r>
              <w:rPr>
                <w:rFonts w:ascii="Arial" w:hAnsi="Arial" w:cs="Arial"/>
                <w:szCs w:val="21"/>
              </w:rPr>
              <w:t>年</w:t>
            </w:r>
            <w:r>
              <w:rPr>
                <w:rFonts w:ascii="Arial" w:hAnsi="Arial" w:cs="Arial"/>
                <w:szCs w:val="21"/>
              </w:rPr>
              <w:t xml:space="preserve">    </w:t>
            </w:r>
            <w:r>
              <w:rPr>
                <w:rFonts w:ascii="Arial" w:hAnsi="Arial" w:cs="Arial"/>
                <w:szCs w:val="21"/>
              </w:rPr>
              <w:t>月</w:t>
            </w:r>
            <w:r>
              <w:rPr>
                <w:rFonts w:ascii="Arial" w:hAnsi="Arial" w:cs="Arial"/>
                <w:szCs w:val="21"/>
              </w:rPr>
              <w:t xml:space="preserve">   </w:t>
            </w:r>
            <w:r>
              <w:rPr>
                <w:rFonts w:ascii="Arial" w:hAnsi="Arial" w:cs="Arial"/>
                <w:szCs w:val="21"/>
              </w:rPr>
              <w:t>日</w:t>
            </w:r>
          </w:p>
        </w:tc>
      </w:tr>
      <w:tr w:rsidR="00000000" w14:paraId="074FC6AD" w14:textId="77777777">
        <w:trPr>
          <w:trHeight w:val="730"/>
          <w:jc w:val="center"/>
        </w:trPr>
        <w:tc>
          <w:tcPr>
            <w:tcW w:w="1785" w:type="dxa"/>
            <w:tcBorders>
              <w:top w:val="single" w:sz="4" w:space="0" w:color="auto"/>
              <w:left w:val="single" w:sz="4" w:space="0" w:color="auto"/>
              <w:bottom w:val="single" w:sz="4" w:space="0" w:color="auto"/>
              <w:right w:val="single" w:sz="4" w:space="0" w:color="auto"/>
            </w:tcBorders>
            <w:vAlign w:val="center"/>
          </w:tcPr>
          <w:p w14:paraId="1B4C1540" w14:textId="77777777" w:rsidR="008F79BE" w:rsidRDefault="008F79BE">
            <w:pPr>
              <w:wordWrap w:val="0"/>
              <w:jc w:val="center"/>
              <w:rPr>
                <w:rFonts w:ascii="Arial" w:hAnsi="Arial" w:cs="Arial"/>
                <w:szCs w:val="21"/>
              </w:rPr>
            </w:pPr>
            <w:r>
              <w:rPr>
                <w:rFonts w:ascii="Arial" w:hAnsi="Arial" w:cs="Arial"/>
                <w:szCs w:val="21"/>
              </w:rPr>
              <w:t>检查人</w:t>
            </w:r>
          </w:p>
        </w:tc>
        <w:tc>
          <w:tcPr>
            <w:tcW w:w="7215" w:type="dxa"/>
            <w:gridSpan w:val="5"/>
            <w:tcBorders>
              <w:top w:val="single" w:sz="4" w:space="0" w:color="auto"/>
              <w:left w:val="single" w:sz="4" w:space="0" w:color="auto"/>
              <w:bottom w:val="single" w:sz="4" w:space="0" w:color="auto"/>
              <w:right w:val="single" w:sz="4" w:space="0" w:color="auto"/>
            </w:tcBorders>
            <w:vAlign w:val="center"/>
          </w:tcPr>
          <w:p w14:paraId="50D7F145" w14:textId="77777777" w:rsidR="008F79BE" w:rsidRDefault="008F79BE">
            <w:pPr>
              <w:wordWrap w:val="0"/>
              <w:jc w:val="center"/>
              <w:rPr>
                <w:rFonts w:ascii="Arial" w:hAnsi="Arial" w:cs="Arial"/>
                <w:szCs w:val="21"/>
              </w:rPr>
            </w:pPr>
          </w:p>
        </w:tc>
      </w:tr>
      <w:tr w:rsidR="00000000" w14:paraId="76ECE5F8" w14:textId="77777777">
        <w:trPr>
          <w:trHeight w:val="582"/>
          <w:jc w:val="center"/>
        </w:trPr>
        <w:tc>
          <w:tcPr>
            <w:tcW w:w="1785" w:type="dxa"/>
            <w:tcBorders>
              <w:top w:val="single" w:sz="4" w:space="0" w:color="auto"/>
              <w:left w:val="single" w:sz="4" w:space="0" w:color="auto"/>
              <w:bottom w:val="single" w:sz="4" w:space="0" w:color="auto"/>
              <w:right w:val="single" w:sz="4" w:space="0" w:color="auto"/>
            </w:tcBorders>
            <w:vAlign w:val="center"/>
          </w:tcPr>
          <w:p w14:paraId="1A858FD3" w14:textId="77777777" w:rsidR="008F79BE" w:rsidRDefault="008F79BE">
            <w:pPr>
              <w:wordWrap w:val="0"/>
              <w:jc w:val="center"/>
              <w:rPr>
                <w:rFonts w:ascii="Arial" w:hAnsi="Arial" w:cs="Arial"/>
                <w:szCs w:val="21"/>
              </w:rPr>
            </w:pPr>
            <w:r>
              <w:rPr>
                <w:rFonts w:ascii="Arial" w:hAnsi="Arial" w:cs="Arial"/>
                <w:szCs w:val="21"/>
              </w:rPr>
              <w:t>违规照片</w:t>
            </w:r>
          </w:p>
        </w:tc>
        <w:tc>
          <w:tcPr>
            <w:tcW w:w="1778" w:type="dxa"/>
            <w:tcBorders>
              <w:top w:val="single" w:sz="4" w:space="0" w:color="auto"/>
              <w:left w:val="single" w:sz="4" w:space="0" w:color="auto"/>
              <w:bottom w:val="single" w:sz="4" w:space="0" w:color="auto"/>
              <w:right w:val="single" w:sz="4" w:space="0" w:color="auto"/>
            </w:tcBorders>
            <w:vAlign w:val="center"/>
          </w:tcPr>
          <w:p w14:paraId="10EB553E" w14:textId="77777777" w:rsidR="008F79BE" w:rsidRDefault="008F79BE">
            <w:pPr>
              <w:wordWrap w:val="0"/>
              <w:jc w:val="center"/>
              <w:rPr>
                <w:rFonts w:ascii="Arial" w:hAnsi="Arial" w:cs="Arial"/>
                <w:szCs w:val="21"/>
              </w:rPr>
            </w:pPr>
            <w:r>
              <w:rPr>
                <w:rFonts w:ascii="Arial" w:hAnsi="Arial" w:cs="Arial"/>
                <w:szCs w:val="21"/>
              </w:rPr>
              <w:t>检查项目</w:t>
            </w:r>
            <w:r>
              <w:rPr>
                <w:rFonts w:ascii="Arial" w:hAnsi="Arial" w:cs="Arial"/>
                <w:szCs w:val="21"/>
              </w:rPr>
              <w:t>/</w:t>
            </w:r>
            <w:r>
              <w:rPr>
                <w:rFonts w:ascii="Arial" w:hAnsi="Arial" w:cs="Arial"/>
                <w:szCs w:val="21"/>
              </w:rPr>
              <w:t>位置</w:t>
            </w:r>
          </w:p>
        </w:tc>
        <w:tc>
          <w:tcPr>
            <w:tcW w:w="2521" w:type="dxa"/>
            <w:gridSpan w:val="2"/>
            <w:tcBorders>
              <w:top w:val="single" w:sz="4" w:space="0" w:color="auto"/>
              <w:left w:val="single" w:sz="4" w:space="0" w:color="auto"/>
              <w:bottom w:val="single" w:sz="4" w:space="0" w:color="auto"/>
              <w:right w:val="single" w:sz="4" w:space="0" w:color="auto"/>
            </w:tcBorders>
            <w:vAlign w:val="center"/>
          </w:tcPr>
          <w:p w14:paraId="2F31D8DB" w14:textId="77777777" w:rsidR="008F79BE" w:rsidRDefault="008F79BE">
            <w:pPr>
              <w:wordWrap w:val="0"/>
              <w:jc w:val="center"/>
              <w:rPr>
                <w:rFonts w:ascii="Arial" w:hAnsi="Arial" w:cs="Arial"/>
                <w:szCs w:val="21"/>
              </w:rPr>
            </w:pPr>
            <w:r>
              <w:rPr>
                <w:rFonts w:ascii="Arial" w:hAnsi="Arial" w:cs="Arial"/>
                <w:szCs w:val="21"/>
              </w:rPr>
              <w:t>存在问题</w:t>
            </w:r>
          </w:p>
        </w:tc>
        <w:tc>
          <w:tcPr>
            <w:tcW w:w="1283" w:type="dxa"/>
            <w:tcBorders>
              <w:top w:val="single" w:sz="4" w:space="0" w:color="auto"/>
              <w:left w:val="single" w:sz="4" w:space="0" w:color="auto"/>
              <w:bottom w:val="single" w:sz="4" w:space="0" w:color="auto"/>
              <w:right w:val="single" w:sz="4" w:space="0" w:color="auto"/>
            </w:tcBorders>
            <w:vAlign w:val="center"/>
          </w:tcPr>
          <w:p w14:paraId="26591F47" w14:textId="77777777" w:rsidR="008F79BE" w:rsidRDefault="008F79BE">
            <w:pPr>
              <w:wordWrap w:val="0"/>
              <w:jc w:val="center"/>
              <w:rPr>
                <w:rFonts w:ascii="Arial" w:hAnsi="Arial" w:cs="Arial"/>
                <w:szCs w:val="21"/>
              </w:rPr>
            </w:pPr>
            <w:r>
              <w:rPr>
                <w:rFonts w:ascii="Arial" w:hAnsi="Arial" w:cs="Arial"/>
                <w:szCs w:val="21"/>
              </w:rPr>
              <w:t>扣分情况</w:t>
            </w:r>
          </w:p>
        </w:tc>
        <w:tc>
          <w:tcPr>
            <w:tcW w:w="1633" w:type="dxa"/>
            <w:tcBorders>
              <w:top w:val="single" w:sz="4" w:space="0" w:color="auto"/>
              <w:left w:val="single" w:sz="4" w:space="0" w:color="auto"/>
              <w:bottom w:val="single" w:sz="4" w:space="0" w:color="auto"/>
              <w:right w:val="single" w:sz="4" w:space="0" w:color="auto"/>
            </w:tcBorders>
            <w:vAlign w:val="center"/>
          </w:tcPr>
          <w:p w14:paraId="4411B8D7" w14:textId="77777777" w:rsidR="008F79BE" w:rsidRDefault="008F79BE">
            <w:pPr>
              <w:wordWrap w:val="0"/>
              <w:jc w:val="center"/>
              <w:rPr>
                <w:rFonts w:ascii="Arial" w:hAnsi="Arial" w:cs="Arial"/>
                <w:szCs w:val="21"/>
              </w:rPr>
            </w:pPr>
            <w:r>
              <w:rPr>
                <w:rFonts w:ascii="Arial" w:hAnsi="Arial" w:cs="Arial"/>
                <w:szCs w:val="21"/>
              </w:rPr>
              <w:t>整改意见</w:t>
            </w:r>
          </w:p>
        </w:tc>
      </w:tr>
      <w:tr w:rsidR="00000000" w14:paraId="3865E044" w14:textId="77777777">
        <w:trPr>
          <w:trHeight w:val="579"/>
          <w:jc w:val="center"/>
        </w:trPr>
        <w:tc>
          <w:tcPr>
            <w:tcW w:w="1785" w:type="dxa"/>
            <w:tcBorders>
              <w:top w:val="single" w:sz="4" w:space="0" w:color="auto"/>
              <w:left w:val="single" w:sz="4" w:space="0" w:color="auto"/>
              <w:bottom w:val="single" w:sz="4" w:space="0" w:color="auto"/>
              <w:right w:val="single" w:sz="4" w:space="0" w:color="auto"/>
            </w:tcBorders>
            <w:vAlign w:val="center"/>
          </w:tcPr>
          <w:p w14:paraId="793F6170" w14:textId="77777777" w:rsidR="008F79BE" w:rsidRDefault="008F79BE">
            <w:pPr>
              <w:wordWrap w:val="0"/>
              <w:jc w:val="left"/>
              <w:rPr>
                <w:rFonts w:ascii="Arial" w:hAnsi="Arial" w:cs="Arial"/>
                <w:szCs w:val="21"/>
              </w:rPr>
            </w:pPr>
          </w:p>
        </w:tc>
        <w:tc>
          <w:tcPr>
            <w:tcW w:w="1778" w:type="dxa"/>
            <w:tcBorders>
              <w:top w:val="single" w:sz="4" w:space="0" w:color="auto"/>
              <w:left w:val="single" w:sz="4" w:space="0" w:color="auto"/>
              <w:bottom w:val="single" w:sz="4" w:space="0" w:color="auto"/>
              <w:right w:val="single" w:sz="4" w:space="0" w:color="auto"/>
            </w:tcBorders>
            <w:vAlign w:val="center"/>
          </w:tcPr>
          <w:p w14:paraId="0F89F9C1" w14:textId="77777777" w:rsidR="008F79BE" w:rsidRDefault="008F79BE">
            <w:pPr>
              <w:wordWrap w:val="0"/>
              <w:jc w:val="left"/>
              <w:rPr>
                <w:rFonts w:ascii="Arial" w:hAnsi="Arial" w:cs="Arial"/>
                <w:szCs w:val="21"/>
              </w:rPr>
            </w:pPr>
          </w:p>
        </w:tc>
        <w:tc>
          <w:tcPr>
            <w:tcW w:w="2521" w:type="dxa"/>
            <w:gridSpan w:val="2"/>
            <w:tcBorders>
              <w:top w:val="single" w:sz="4" w:space="0" w:color="auto"/>
              <w:left w:val="single" w:sz="4" w:space="0" w:color="auto"/>
              <w:bottom w:val="single" w:sz="4" w:space="0" w:color="auto"/>
              <w:right w:val="single" w:sz="4" w:space="0" w:color="auto"/>
            </w:tcBorders>
            <w:vAlign w:val="center"/>
          </w:tcPr>
          <w:p w14:paraId="3B3F2287" w14:textId="77777777" w:rsidR="008F79BE" w:rsidRDefault="008F79BE">
            <w:pPr>
              <w:wordWrap w:val="0"/>
              <w:jc w:val="left"/>
              <w:rPr>
                <w:rFonts w:ascii="Arial" w:hAnsi="Arial" w:cs="Arial"/>
                <w:szCs w:val="21"/>
              </w:rPr>
            </w:pPr>
          </w:p>
        </w:tc>
        <w:tc>
          <w:tcPr>
            <w:tcW w:w="1283" w:type="dxa"/>
            <w:tcBorders>
              <w:top w:val="single" w:sz="4" w:space="0" w:color="auto"/>
              <w:left w:val="single" w:sz="4" w:space="0" w:color="auto"/>
              <w:bottom w:val="single" w:sz="4" w:space="0" w:color="auto"/>
              <w:right w:val="single" w:sz="4" w:space="0" w:color="auto"/>
            </w:tcBorders>
            <w:vAlign w:val="center"/>
          </w:tcPr>
          <w:p w14:paraId="001C5E7A" w14:textId="77777777" w:rsidR="008F79BE" w:rsidRDefault="008F79BE">
            <w:pPr>
              <w:wordWrap w:val="0"/>
              <w:jc w:val="left"/>
              <w:rPr>
                <w:rFonts w:ascii="Arial" w:hAnsi="Arial" w:cs="Arial"/>
                <w:szCs w:val="21"/>
              </w:rPr>
            </w:pPr>
          </w:p>
        </w:tc>
        <w:tc>
          <w:tcPr>
            <w:tcW w:w="1633" w:type="dxa"/>
            <w:tcBorders>
              <w:top w:val="single" w:sz="4" w:space="0" w:color="auto"/>
              <w:left w:val="single" w:sz="4" w:space="0" w:color="auto"/>
              <w:bottom w:val="single" w:sz="4" w:space="0" w:color="auto"/>
              <w:right w:val="single" w:sz="4" w:space="0" w:color="auto"/>
            </w:tcBorders>
            <w:vAlign w:val="center"/>
          </w:tcPr>
          <w:p w14:paraId="5B612218" w14:textId="77777777" w:rsidR="008F79BE" w:rsidRDefault="008F79BE">
            <w:pPr>
              <w:wordWrap w:val="0"/>
              <w:jc w:val="left"/>
              <w:rPr>
                <w:rFonts w:ascii="Arial" w:hAnsi="Arial" w:cs="Arial"/>
                <w:szCs w:val="21"/>
              </w:rPr>
            </w:pPr>
          </w:p>
        </w:tc>
      </w:tr>
      <w:tr w:rsidR="00000000" w14:paraId="4B8D32C2" w14:textId="77777777">
        <w:trPr>
          <w:trHeight w:val="591"/>
          <w:jc w:val="center"/>
        </w:trPr>
        <w:tc>
          <w:tcPr>
            <w:tcW w:w="1785" w:type="dxa"/>
            <w:tcBorders>
              <w:top w:val="single" w:sz="4" w:space="0" w:color="auto"/>
              <w:left w:val="single" w:sz="4" w:space="0" w:color="auto"/>
              <w:bottom w:val="single" w:sz="4" w:space="0" w:color="auto"/>
              <w:right w:val="single" w:sz="4" w:space="0" w:color="auto"/>
            </w:tcBorders>
            <w:vAlign w:val="center"/>
          </w:tcPr>
          <w:p w14:paraId="375967FF" w14:textId="77777777" w:rsidR="008F79BE" w:rsidRDefault="008F79BE">
            <w:pPr>
              <w:wordWrap w:val="0"/>
              <w:jc w:val="left"/>
              <w:rPr>
                <w:rFonts w:ascii="Arial" w:hAnsi="Arial" w:cs="Arial"/>
                <w:szCs w:val="21"/>
              </w:rPr>
            </w:pPr>
          </w:p>
        </w:tc>
        <w:tc>
          <w:tcPr>
            <w:tcW w:w="1778" w:type="dxa"/>
            <w:tcBorders>
              <w:top w:val="single" w:sz="4" w:space="0" w:color="auto"/>
              <w:left w:val="single" w:sz="4" w:space="0" w:color="auto"/>
              <w:bottom w:val="single" w:sz="4" w:space="0" w:color="auto"/>
              <w:right w:val="single" w:sz="4" w:space="0" w:color="auto"/>
            </w:tcBorders>
            <w:vAlign w:val="center"/>
          </w:tcPr>
          <w:p w14:paraId="7BF76C90" w14:textId="77777777" w:rsidR="008F79BE" w:rsidRDefault="008F79BE">
            <w:pPr>
              <w:wordWrap w:val="0"/>
              <w:jc w:val="left"/>
              <w:rPr>
                <w:rFonts w:ascii="Arial" w:hAnsi="Arial" w:cs="Arial"/>
                <w:szCs w:val="21"/>
              </w:rPr>
            </w:pPr>
          </w:p>
        </w:tc>
        <w:tc>
          <w:tcPr>
            <w:tcW w:w="2521" w:type="dxa"/>
            <w:gridSpan w:val="2"/>
            <w:tcBorders>
              <w:top w:val="single" w:sz="4" w:space="0" w:color="auto"/>
              <w:left w:val="single" w:sz="4" w:space="0" w:color="auto"/>
              <w:bottom w:val="single" w:sz="4" w:space="0" w:color="auto"/>
              <w:right w:val="single" w:sz="4" w:space="0" w:color="auto"/>
            </w:tcBorders>
            <w:vAlign w:val="center"/>
          </w:tcPr>
          <w:p w14:paraId="5E0CC2BA" w14:textId="77777777" w:rsidR="008F79BE" w:rsidRDefault="008F79BE">
            <w:pPr>
              <w:wordWrap w:val="0"/>
              <w:jc w:val="left"/>
              <w:rPr>
                <w:rFonts w:ascii="Arial" w:hAnsi="Arial" w:cs="Arial"/>
                <w:szCs w:val="21"/>
              </w:rPr>
            </w:pPr>
          </w:p>
        </w:tc>
        <w:tc>
          <w:tcPr>
            <w:tcW w:w="1283" w:type="dxa"/>
            <w:tcBorders>
              <w:top w:val="single" w:sz="4" w:space="0" w:color="auto"/>
              <w:left w:val="single" w:sz="4" w:space="0" w:color="auto"/>
              <w:bottom w:val="single" w:sz="4" w:space="0" w:color="auto"/>
              <w:right w:val="single" w:sz="4" w:space="0" w:color="auto"/>
            </w:tcBorders>
            <w:vAlign w:val="center"/>
          </w:tcPr>
          <w:p w14:paraId="2A97417F" w14:textId="77777777" w:rsidR="008F79BE" w:rsidRDefault="008F79BE">
            <w:pPr>
              <w:wordWrap w:val="0"/>
              <w:jc w:val="left"/>
              <w:rPr>
                <w:rFonts w:ascii="Arial" w:hAnsi="Arial" w:cs="Arial"/>
                <w:szCs w:val="21"/>
              </w:rPr>
            </w:pPr>
          </w:p>
        </w:tc>
        <w:tc>
          <w:tcPr>
            <w:tcW w:w="1633" w:type="dxa"/>
            <w:tcBorders>
              <w:top w:val="single" w:sz="4" w:space="0" w:color="auto"/>
              <w:left w:val="single" w:sz="4" w:space="0" w:color="auto"/>
              <w:bottom w:val="single" w:sz="4" w:space="0" w:color="auto"/>
              <w:right w:val="single" w:sz="4" w:space="0" w:color="auto"/>
            </w:tcBorders>
            <w:vAlign w:val="center"/>
          </w:tcPr>
          <w:p w14:paraId="07B87C82" w14:textId="77777777" w:rsidR="008F79BE" w:rsidRDefault="008F79BE">
            <w:pPr>
              <w:wordWrap w:val="0"/>
              <w:jc w:val="left"/>
              <w:rPr>
                <w:rFonts w:ascii="Arial" w:hAnsi="Arial" w:cs="Arial"/>
                <w:szCs w:val="21"/>
              </w:rPr>
            </w:pPr>
          </w:p>
        </w:tc>
      </w:tr>
      <w:tr w:rsidR="00000000" w14:paraId="03AD6FF7" w14:textId="77777777">
        <w:trPr>
          <w:trHeight w:val="578"/>
          <w:jc w:val="center"/>
        </w:trPr>
        <w:tc>
          <w:tcPr>
            <w:tcW w:w="1785" w:type="dxa"/>
            <w:tcBorders>
              <w:top w:val="single" w:sz="4" w:space="0" w:color="auto"/>
              <w:left w:val="single" w:sz="4" w:space="0" w:color="auto"/>
              <w:bottom w:val="single" w:sz="4" w:space="0" w:color="auto"/>
              <w:right w:val="single" w:sz="4" w:space="0" w:color="auto"/>
            </w:tcBorders>
            <w:vAlign w:val="center"/>
          </w:tcPr>
          <w:p w14:paraId="02E12AC6" w14:textId="77777777" w:rsidR="008F79BE" w:rsidRDefault="008F79BE">
            <w:pPr>
              <w:wordWrap w:val="0"/>
              <w:jc w:val="left"/>
              <w:rPr>
                <w:rFonts w:ascii="Arial" w:hAnsi="Arial" w:cs="Arial"/>
                <w:szCs w:val="21"/>
              </w:rPr>
            </w:pPr>
          </w:p>
        </w:tc>
        <w:tc>
          <w:tcPr>
            <w:tcW w:w="1778" w:type="dxa"/>
            <w:tcBorders>
              <w:top w:val="single" w:sz="4" w:space="0" w:color="auto"/>
              <w:left w:val="single" w:sz="4" w:space="0" w:color="auto"/>
              <w:bottom w:val="single" w:sz="4" w:space="0" w:color="auto"/>
              <w:right w:val="single" w:sz="4" w:space="0" w:color="auto"/>
            </w:tcBorders>
            <w:vAlign w:val="center"/>
          </w:tcPr>
          <w:p w14:paraId="1332AFCB" w14:textId="77777777" w:rsidR="008F79BE" w:rsidRDefault="008F79BE">
            <w:pPr>
              <w:wordWrap w:val="0"/>
              <w:jc w:val="left"/>
              <w:rPr>
                <w:rFonts w:ascii="Arial" w:hAnsi="Arial" w:cs="Arial"/>
                <w:szCs w:val="21"/>
              </w:rPr>
            </w:pPr>
          </w:p>
        </w:tc>
        <w:tc>
          <w:tcPr>
            <w:tcW w:w="2521" w:type="dxa"/>
            <w:gridSpan w:val="2"/>
            <w:tcBorders>
              <w:top w:val="single" w:sz="4" w:space="0" w:color="auto"/>
              <w:left w:val="single" w:sz="4" w:space="0" w:color="auto"/>
              <w:bottom w:val="single" w:sz="4" w:space="0" w:color="auto"/>
              <w:right w:val="single" w:sz="4" w:space="0" w:color="auto"/>
            </w:tcBorders>
            <w:vAlign w:val="center"/>
          </w:tcPr>
          <w:p w14:paraId="1A8ECBA1" w14:textId="77777777" w:rsidR="008F79BE" w:rsidRDefault="008F79BE">
            <w:pPr>
              <w:wordWrap w:val="0"/>
              <w:jc w:val="left"/>
              <w:rPr>
                <w:rFonts w:ascii="Arial" w:hAnsi="Arial" w:cs="Arial"/>
                <w:szCs w:val="21"/>
              </w:rPr>
            </w:pPr>
          </w:p>
        </w:tc>
        <w:tc>
          <w:tcPr>
            <w:tcW w:w="1283" w:type="dxa"/>
            <w:tcBorders>
              <w:top w:val="single" w:sz="4" w:space="0" w:color="auto"/>
              <w:left w:val="single" w:sz="4" w:space="0" w:color="auto"/>
              <w:bottom w:val="single" w:sz="4" w:space="0" w:color="auto"/>
              <w:right w:val="single" w:sz="4" w:space="0" w:color="auto"/>
            </w:tcBorders>
            <w:vAlign w:val="center"/>
          </w:tcPr>
          <w:p w14:paraId="7326918A" w14:textId="77777777" w:rsidR="008F79BE" w:rsidRDefault="008F79BE">
            <w:pPr>
              <w:wordWrap w:val="0"/>
              <w:jc w:val="left"/>
              <w:rPr>
                <w:rFonts w:ascii="Arial" w:hAnsi="Arial" w:cs="Arial"/>
                <w:szCs w:val="21"/>
              </w:rPr>
            </w:pPr>
          </w:p>
        </w:tc>
        <w:tc>
          <w:tcPr>
            <w:tcW w:w="1633" w:type="dxa"/>
            <w:tcBorders>
              <w:top w:val="single" w:sz="4" w:space="0" w:color="auto"/>
              <w:left w:val="single" w:sz="4" w:space="0" w:color="auto"/>
              <w:bottom w:val="single" w:sz="4" w:space="0" w:color="auto"/>
              <w:right w:val="single" w:sz="4" w:space="0" w:color="auto"/>
            </w:tcBorders>
            <w:vAlign w:val="center"/>
          </w:tcPr>
          <w:p w14:paraId="29AA41DC" w14:textId="77777777" w:rsidR="008F79BE" w:rsidRDefault="008F79BE">
            <w:pPr>
              <w:wordWrap w:val="0"/>
              <w:jc w:val="left"/>
              <w:rPr>
                <w:rFonts w:ascii="Arial" w:hAnsi="Arial" w:cs="Arial"/>
                <w:szCs w:val="21"/>
              </w:rPr>
            </w:pPr>
          </w:p>
        </w:tc>
      </w:tr>
      <w:tr w:rsidR="00000000" w14:paraId="5469A6CD" w14:textId="77777777">
        <w:trPr>
          <w:trHeight w:val="768"/>
          <w:jc w:val="center"/>
        </w:trPr>
        <w:tc>
          <w:tcPr>
            <w:tcW w:w="1785" w:type="dxa"/>
            <w:tcBorders>
              <w:top w:val="single" w:sz="4" w:space="0" w:color="auto"/>
              <w:left w:val="single" w:sz="4" w:space="0" w:color="auto"/>
              <w:bottom w:val="single" w:sz="4" w:space="0" w:color="auto"/>
              <w:right w:val="single" w:sz="4" w:space="0" w:color="auto"/>
            </w:tcBorders>
            <w:vAlign w:val="center"/>
          </w:tcPr>
          <w:p w14:paraId="2FACFE72" w14:textId="77777777" w:rsidR="008F79BE" w:rsidRDefault="008F79BE">
            <w:pPr>
              <w:wordWrap w:val="0"/>
              <w:jc w:val="center"/>
              <w:rPr>
                <w:rFonts w:ascii="Arial" w:hAnsi="Arial" w:cs="Arial"/>
                <w:szCs w:val="21"/>
              </w:rPr>
            </w:pPr>
            <w:r>
              <w:rPr>
                <w:rFonts w:ascii="Arial" w:hAnsi="Arial" w:cs="Arial"/>
                <w:szCs w:val="21"/>
              </w:rPr>
              <w:t>检查结果确认</w:t>
            </w:r>
          </w:p>
        </w:tc>
        <w:tc>
          <w:tcPr>
            <w:tcW w:w="7215" w:type="dxa"/>
            <w:gridSpan w:val="5"/>
            <w:tcBorders>
              <w:top w:val="single" w:sz="4" w:space="0" w:color="auto"/>
              <w:left w:val="single" w:sz="4" w:space="0" w:color="auto"/>
              <w:bottom w:val="single" w:sz="4" w:space="0" w:color="auto"/>
              <w:right w:val="single" w:sz="4" w:space="0" w:color="auto"/>
            </w:tcBorders>
            <w:vAlign w:val="center"/>
          </w:tcPr>
          <w:p w14:paraId="1AAA193C" w14:textId="77777777" w:rsidR="008F79BE" w:rsidRDefault="008F79BE">
            <w:pPr>
              <w:wordWrap w:val="0"/>
              <w:jc w:val="left"/>
              <w:rPr>
                <w:rFonts w:ascii="Arial" w:hAnsi="Arial" w:cs="Arial"/>
                <w:szCs w:val="21"/>
              </w:rPr>
            </w:pPr>
            <w:r>
              <w:rPr>
                <w:rFonts w:ascii="Arial" w:hAnsi="Arial" w:cs="Arial"/>
                <w:szCs w:val="21"/>
              </w:rPr>
              <w:t>承包单位负责人：</w:t>
            </w:r>
            <w:r>
              <w:rPr>
                <w:rFonts w:ascii="Arial" w:hAnsi="Arial" w:cs="Arial"/>
                <w:szCs w:val="21"/>
              </w:rPr>
              <w:t xml:space="preserve">               </w:t>
            </w:r>
            <w:r>
              <w:rPr>
                <w:rFonts w:ascii="Arial" w:hAnsi="Arial" w:cs="Arial" w:hint="eastAsia"/>
                <w:szCs w:val="21"/>
              </w:rPr>
              <w:t>客户方负责人</w:t>
            </w:r>
            <w:r>
              <w:rPr>
                <w:rFonts w:ascii="Arial" w:hAnsi="Arial" w:cs="Arial"/>
                <w:szCs w:val="21"/>
              </w:rPr>
              <w:t>：</w:t>
            </w:r>
          </w:p>
          <w:p w14:paraId="0A96C0A8" w14:textId="77777777" w:rsidR="008F79BE" w:rsidRDefault="008F79BE">
            <w:pPr>
              <w:wordWrap w:val="0"/>
              <w:jc w:val="left"/>
              <w:rPr>
                <w:rFonts w:ascii="Arial" w:hAnsi="Arial" w:cs="Arial"/>
                <w:szCs w:val="21"/>
              </w:rPr>
            </w:pPr>
            <w:r>
              <w:rPr>
                <w:rFonts w:ascii="Arial" w:hAnsi="Arial" w:cs="Arial"/>
                <w:szCs w:val="21"/>
              </w:rPr>
              <w:t xml:space="preserve">               </w:t>
            </w:r>
            <w:r>
              <w:rPr>
                <w:rFonts w:ascii="Arial" w:hAnsi="Arial" w:cs="Arial" w:hint="eastAsia"/>
                <w:szCs w:val="21"/>
              </w:rPr>
              <w:t xml:space="preserve">            </w:t>
            </w:r>
            <w:r>
              <w:rPr>
                <w:rFonts w:ascii="Arial" w:hAnsi="Arial" w:cs="Arial"/>
                <w:szCs w:val="21"/>
              </w:rPr>
              <w:t xml:space="preserve">    </w:t>
            </w:r>
            <w:r>
              <w:rPr>
                <w:rFonts w:ascii="Arial" w:hAnsi="Arial" w:cs="Arial"/>
                <w:szCs w:val="21"/>
              </w:rPr>
              <w:t>其他检查人：</w:t>
            </w:r>
          </w:p>
        </w:tc>
      </w:tr>
      <w:tr w:rsidR="00000000" w14:paraId="5F356363" w14:textId="77777777">
        <w:trPr>
          <w:trHeight w:val="768"/>
          <w:jc w:val="center"/>
        </w:trPr>
        <w:tc>
          <w:tcPr>
            <w:tcW w:w="1785" w:type="dxa"/>
            <w:tcBorders>
              <w:top w:val="single" w:sz="4" w:space="0" w:color="auto"/>
              <w:left w:val="single" w:sz="4" w:space="0" w:color="auto"/>
              <w:bottom w:val="single" w:sz="4" w:space="0" w:color="auto"/>
              <w:right w:val="single" w:sz="4" w:space="0" w:color="auto"/>
            </w:tcBorders>
            <w:vAlign w:val="center"/>
          </w:tcPr>
          <w:p w14:paraId="7430E208" w14:textId="77777777" w:rsidR="008F79BE" w:rsidRDefault="008F79BE">
            <w:pPr>
              <w:wordWrap w:val="0"/>
              <w:jc w:val="center"/>
              <w:rPr>
                <w:rFonts w:ascii="Arial" w:hAnsi="Arial" w:cs="Arial"/>
                <w:szCs w:val="21"/>
              </w:rPr>
            </w:pPr>
            <w:r>
              <w:rPr>
                <w:rFonts w:ascii="Arial" w:hAnsi="Arial" w:cs="Arial"/>
                <w:szCs w:val="21"/>
              </w:rPr>
              <w:t>验证结论</w:t>
            </w:r>
          </w:p>
        </w:tc>
        <w:tc>
          <w:tcPr>
            <w:tcW w:w="7215" w:type="dxa"/>
            <w:gridSpan w:val="5"/>
            <w:tcBorders>
              <w:top w:val="single" w:sz="4" w:space="0" w:color="auto"/>
              <w:left w:val="single" w:sz="4" w:space="0" w:color="auto"/>
              <w:bottom w:val="single" w:sz="4" w:space="0" w:color="auto"/>
              <w:right w:val="single" w:sz="4" w:space="0" w:color="auto"/>
            </w:tcBorders>
            <w:vAlign w:val="center"/>
          </w:tcPr>
          <w:p w14:paraId="125C4BC3" w14:textId="77777777" w:rsidR="008F79BE" w:rsidRDefault="008F79BE">
            <w:pPr>
              <w:wordWrap w:val="0"/>
              <w:jc w:val="left"/>
              <w:rPr>
                <w:rFonts w:ascii="Arial" w:hAnsi="Arial" w:cs="Arial"/>
                <w:szCs w:val="21"/>
              </w:rPr>
            </w:pPr>
          </w:p>
          <w:p w14:paraId="79D33F3E" w14:textId="77777777" w:rsidR="008F79BE" w:rsidRDefault="008F79BE">
            <w:pPr>
              <w:wordWrap w:val="0"/>
              <w:jc w:val="left"/>
              <w:rPr>
                <w:rFonts w:ascii="Arial" w:hAnsi="Arial" w:cs="Arial"/>
                <w:szCs w:val="21"/>
              </w:rPr>
            </w:pPr>
          </w:p>
          <w:p w14:paraId="382E31B3" w14:textId="77777777" w:rsidR="008F79BE" w:rsidRDefault="008F79BE">
            <w:pPr>
              <w:wordWrap w:val="0"/>
              <w:jc w:val="left"/>
              <w:rPr>
                <w:rFonts w:ascii="Arial" w:hAnsi="Arial" w:cs="Arial"/>
                <w:szCs w:val="21"/>
              </w:rPr>
            </w:pPr>
          </w:p>
        </w:tc>
      </w:tr>
      <w:tr w:rsidR="00000000" w14:paraId="1548BC3F" w14:textId="77777777">
        <w:trPr>
          <w:trHeight w:val="834"/>
          <w:jc w:val="center"/>
        </w:trPr>
        <w:tc>
          <w:tcPr>
            <w:tcW w:w="1785" w:type="dxa"/>
            <w:tcBorders>
              <w:top w:val="single" w:sz="4" w:space="0" w:color="auto"/>
              <w:left w:val="single" w:sz="4" w:space="0" w:color="auto"/>
              <w:bottom w:val="single" w:sz="4" w:space="0" w:color="auto"/>
              <w:right w:val="single" w:sz="4" w:space="0" w:color="auto"/>
            </w:tcBorders>
          </w:tcPr>
          <w:p w14:paraId="1E32B21F" w14:textId="77777777" w:rsidR="008F79BE" w:rsidRDefault="008F79BE">
            <w:pPr>
              <w:wordWrap w:val="0"/>
              <w:jc w:val="center"/>
              <w:rPr>
                <w:rFonts w:ascii="Arial" w:hAnsi="Arial" w:cs="Arial"/>
                <w:szCs w:val="21"/>
              </w:rPr>
            </w:pPr>
            <w:r>
              <w:rPr>
                <w:rFonts w:ascii="Arial" w:hAnsi="Arial" w:cs="Arial"/>
                <w:szCs w:val="21"/>
              </w:rPr>
              <w:t>整改结果确认</w:t>
            </w:r>
          </w:p>
        </w:tc>
        <w:tc>
          <w:tcPr>
            <w:tcW w:w="7215" w:type="dxa"/>
            <w:gridSpan w:val="5"/>
            <w:tcBorders>
              <w:top w:val="single" w:sz="4" w:space="0" w:color="auto"/>
              <w:left w:val="single" w:sz="4" w:space="0" w:color="auto"/>
              <w:bottom w:val="single" w:sz="4" w:space="0" w:color="auto"/>
              <w:right w:val="single" w:sz="4" w:space="0" w:color="auto"/>
            </w:tcBorders>
          </w:tcPr>
          <w:p w14:paraId="19E80AFB" w14:textId="77777777" w:rsidR="008F79BE" w:rsidRDefault="008F79BE">
            <w:pPr>
              <w:wordWrap w:val="0"/>
              <w:jc w:val="left"/>
              <w:rPr>
                <w:rFonts w:ascii="Arial" w:hAnsi="Arial" w:cs="Arial"/>
                <w:szCs w:val="21"/>
              </w:rPr>
            </w:pPr>
            <w:r>
              <w:rPr>
                <w:rFonts w:ascii="Arial" w:hAnsi="Arial" w:cs="Arial"/>
                <w:szCs w:val="21"/>
              </w:rPr>
              <w:t>承包单位负责人：</w:t>
            </w:r>
            <w:r>
              <w:rPr>
                <w:rFonts w:ascii="Arial" w:hAnsi="Arial" w:cs="Arial"/>
                <w:szCs w:val="21"/>
              </w:rPr>
              <w:t xml:space="preserve">               </w:t>
            </w:r>
            <w:r>
              <w:rPr>
                <w:rFonts w:ascii="Arial" w:hAnsi="Arial" w:cs="Arial" w:hint="eastAsia"/>
                <w:szCs w:val="21"/>
              </w:rPr>
              <w:t>客户方负责人</w:t>
            </w:r>
            <w:r>
              <w:rPr>
                <w:rFonts w:ascii="Arial" w:hAnsi="Arial" w:cs="Arial"/>
                <w:szCs w:val="21"/>
              </w:rPr>
              <w:t>：</w:t>
            </w:r>
          </w:p>
          <w:p w14:paraId="75FA101A" w14:textId="77777777" w:rsidR="008F79BE" w:rsidRDefault="008F79BE">
            <w:pPr>
              <w:wordWrap w:val="0"/>
              <w:jc w:val="left"/>
              <w:rPr>
                <w:rFonts w:ascii="Arial" w:hAnsi="Arial" w:cs="Arial"/>
                <w:szCs w:val="21"/>
              </w:rPr>
            </w:pPr>
            <w:r>
              <w:rPr>
                <w:rFonts w:ascii="Arial" w:hAnsi="Arial" w:cs="Arial"/>
                <w:szCs w:val="21"/>
              </w:rPr>
              <w:t xml:space="preserve">               </w:t>
            </w:r>
            <w:r>
              <w:rPr>
                <w:rFonts w:ascii="Arial" w:hAnsi="Arial" w:cs="Arial" w:hint="eastAsia"/>
                <w:szCs w:val="21"/>
              </w:rPr>
              <w:t xml:space="preserve">               </w:t>
            </w:r>
            <w:r>
              <w:rPr>
                <w:rFonts w:ascii="Arial" w:hAnsi="Arial" w:cs="Arial"/>
                <w:szCs w:val="21"/>
              </w:rPr>
              <w:t xml:space="preserve"> </w:t>
            </w:r>
            <w:r>
              <w:rPr>
                <w:rFonts w:ascii="Arial" w:hAnsi="Arial" w:cs="Arial"/>
                <w:szCs w:val="21"/>
              </w:rPr>
              <w:t>其他检查人：</w:t>
            </w:r>
          </w:p>
        </w:tc>
      </w:tr>
      <w:tr w:rsidR="00000000" w14:paraId="1ED67394" w14:textId="77777777">
        <w:trPr>
          <w:trHeight w:val="558"/>
          <w:jc w:val="center"/>
        </w:trPr>
        <w:tc>
          <w:tcPr>
            <w:tcW w:w="1785" w:type="dxa"/>
            <w:tcBorders>
              <w:top w:val="single" w:sz="4" w:space="0" w:color="auto"/>
              <w:left w:val="single" w:sz="4" w:space="0" w:color="auto"/>
              <w:bottom w:val="single" w:sz="4" w:space="0" w:color="auto"/>
              <w:right w:val="single" w:sz="4" w:space="0" w:color="auto"/>
            </w:tcBorders>
          </w:tcPr>
          <w:p w14:paraId="226A67AC" w14:textId="77777777" w:rsidR="008F79BE" w:rsidRDefault="008F79BE">
            <w:pPr>
              <w:wordWrap w:val="0"/>
              <w:rPr>
                <w:rFonts w:ascii="Arial" w:hAnsi="Arial" w:cs="Arial"/>
                <w:szCs w:val="21"/>
              </w:rPr>
            </w:pPr>
          </w:p>
        </w:tc>
        <w:tc>
          <w:tcPr>
            <w:tcW w:w="7215" w:type="dxa"/>
            <w:gridSpan w:val="5"/>
            <w:tcBorders>
              <w:top w:val="single" w:sz="4" w:space="0" w:color="auto"/>
              <w:left w:val="single" w:sz="4" w:space="0" w:color="auto"/>
              <w:bottom w:val="single" w:sz="4" w:space="0" w:color="auto"/>
              <w:right w:val="single" w:sz="4" w:space="0" w:color="auto"/>
            </w:tcBorders>
          </w:tcPr>
          <w:p w14:paraId="67180075" w14:textId="77777777" w:rsidR="008F79BE" w:rsidRDefault="008F79BE">
            <w:pPr>
              <w:wordWrap w:val="0"/>
              <w:jc w:val="left"/>
              <w:rPr>
                <w:rFonts w:ascii="Arial" w:hAnsi="Arial" w:cs="Arial"/>
                <w:szCs w:val="21"/>
              </w:rPr>
            </w:pPr>
          </w:p>
        </w:tc>
      </w:tr>
    </w:tbl>
    <w:p w14:paraId="241CBDE6" w14:textId="77777777" w:rsidR="008F79BE" w:rsidRDefault="008F79BE">
      <w:pPr>
        <w:wordWrap w:val="0"/>
        <w:jc w:val="left"/>
        <w:rPr>
          <w:rFonts w:ascii="Arial" w:hAnsi="Arial" w:cs="Arial"/>
          <w:b/>
          <w:bCs/>
          <w:szCs w:val="21"/>
        </w:rPr>
      </w:pPr>
    </w:p>
    <w:p w14:paraId="7DADDED1" w14:textId="77777777" w:rsidR="008F79BE" w:rsidRDefault="008F79BE">
      <w:pPr>
        <w:wordWrap w:val="0"/>
        <w:jc w:val="left"/>
        <w:rPr>
          <w:rFonts w:ascii="Arial" w:hAnsi="Arial" w:cs="Arial"/>
          <w:b/>
          <w:bCs/>
          <w:szCs w:val="21"/>
        </w:rPr>
      </w:pPr>
    </w:p>
    <w:p w14:paraId="1249F5F5" w14:textId="77777777" w:rsidR="008F79BE" w:rsidRDefault="008F79BE">
      <w:pPr>
        <w:wordWrap w:val="0"/>
        <w:jc w:val="left"/>
        <w:rPr>
          <w:rFonts w:ascii="Arial" w:hAnsi="Arial" w:cs="Arial"/>
          <w:b/>
          <w:bCs/>
          <w:szCs w:val="21"/>
        </w:rPr>
      </w:pPr>
    </w:p>
    <w:p w14:paraId="3A6D7F90" w14:textId="77777777" w:rsidR="008F79BE" w:rsidRDefault="008F79BE">
      <w:pPr>
        <w:wordWrap w:val="0"/>
        <w:jc w:val="left"/>
        <w:rPr>
          <w:rFonts w:ascii="Arial" w:hAnsi="Arial" w:cs="Arial"/>
          <w:b/>
          <w:bCs/>
          <w:szCs w:val="21"/>
        </w:rPr>
      </w:pPr>
    </w:p>
    <w:p w14:paraId="15C37CB3" w14:textId="77777777" w:rsidR="008F79BE" w:rsidRDefault="008F79BE">
      <w:pPr>
        <w:wordWrap w:val="0"/>
        <w:jc w:val="left"/>
        <w:rPr>
          <w:rFonts w:ascii="Arial" w:hAnsi="Arial" w:cs="Arial"/>
          <w:b/>
          <w:bCs/>
          <w:szCs w:val="21"/>
        </w:rPr>
      </w:pPr>
    </w:p>
    <w:p w14:paraId="07939A26" w14:textId="77777777" w:rsidR="008F79BE" w:rsidRDefault="008F79BE">
      <w:pPr>
        <w:wordWrap w:val="0"/>
        <w:jc w:val="left"/>
        <w:rPr>
          <w:rFonts w:ascii="Arial" w:hAnsi="Arial" w:cs="Arial"/>
          <w:b/>
          <w:bCs/>
          <w:szCs w:val="21"/>
        </w:rPr>
      </w:pPr>
    </w:p>
    <w:p w14:paraId="448D6358" w14:textId="77777777" w:rsidR="008F79BE" w:rsidRDefault="008F79BE">
      <w:pPr>
        <w:wordWrap w:val="0"/>
        <w:jc w:val="left"/>
        <w:rPr>
          <w:rFonts w:ascii="Arial" w:hAnsi="Arial" w:cs="Arial"/>
          <w:b/>
          <w:bCs/>
          <w:szCs w:val="21"/>
        </w:rPr>
      </w:pPr>
    </w:p>
    <w:p w14:paraId="7F290201" w14:textId="77777777" w:rsidR="008F79BE" w:rsidRDefault="008F79BE">
      <w:pPr>
        <w:wordWrap w:val="0"/>
        <w:jc w:val="left"/>
        <w:rPr>
          <w:rFonts w:ascii="Arial" w:hAnsi="Arial" w:cs="Arial"/>
          <w:b/>
          <w:bCs/>
          <w:szCs w:val="21"/>
        </w:rPr>
      </w:pPr>
    </w:p>
    <w:p w14:paraId="633ED4CD" w14:textId="77777777" w:rsidR="008F79BE" w:rsidRDefault="008F79BE">
      <w:pPr>
        <w:wordWrap w:val="0"/>
        <w:jc w:val="left"/>
        <w:rPr>
          <w:rFonts w:ascii="Arial" w:hAnsi="Arial" w:cs="Arial"/>
          <w:b/>
          <w:bCs/>
          <w:szCs w:val="21"/>
        </w:rPr>
      </w:pPr>
    </w:p>
    <w:p w14:paraId="7C76A0CC" w14:textId="77777777" w:rsidR="008F79BE" w:rsidRDefault="008F79BE">
      <w:pPr>
        <w:wordWrap w:val="0"/>
        <w:jc w:val="left"/>
        <w:rPr>
          <w:rFonts w:ascii="Arial" w:hAnsi="Arial" w:cs="Arial"/>
          <w:b/>
          <w:bCs/>
          <w:szCs w:val="21"/>
        </w:rPr>
      </w:pPr>
    </w:p>
    <w:p w14:paraId="6E03BAA0" w14:textId="77777777" w:rsidR="008F79BE" w:rsidRDefault="008F79BE">
      <w:pPr>
        <w:wordWrap w:val="0"/>
        <w:jc w:val="left"/>
        <w:rPr>
          <w:rFonts w:ascii="Arial" w:hAnsi="Arial" w:cs="Arial"/>
          <w:b/>
          <w:bCs/>
          <w:szCs w:val="21"/>
        </w:rPr>
      </w:pPr>
    </w:p>
    <w:p w14:paraId="201B8A88" w14:textId="77777777" w:rsidR="008F79BE" w:rsidRDefault="008F79BE">
      <w:pPr>
        <w:wordWrap w:val="0"/>
        <w:jc w:val="left"/>
        <w:rPr>
          <w:rFonts w:ascii="Arial" w:hAnsi="Arial" w:cs="Arial"/>
          <w:b/>
          <w:bCs/>
          <w:szCs w:val="21"/>
        </w:rPr>
      </w:pPr>
    </w:p>
    <w:p w14:paraId="5B9E475D" w14:textId="77777777" w:rsidR="008F79BE" w:rsidRDefault="008F79BE">
      <w:pPr>
        <w:wordWrap w:val="0"/>
        <w:jc w:val="left"/>
        <w:rPr>
          <w:rFonts w:ascii="Arial" w:hAnsi="Arial" w:cs="Arial"/>
          <w:b/>
          <w:bCs/>
          <w:szCs w:val="21"/>
        </w:rPr>
      </w:pPr>
    </w:p>
    <w:p w14:paraId="6224B152" w14:textId="77777777" w:rsidR="008F79BE" w:rsidRDefault="008F79BE">
      <w:pPr>
        <w:wordWrap w:val="0"/>
        <w:jc w:val="left"/>
        <w:rPr>
          <w:rFonts w:ascii="Arial" w:hAnsi="Arial" w:cs="Arial"/>
          <w:b/>
          <w:bCs/>
          <w:szCs w:val="21"/>
        </w:rPr>
      </w:pPr>
    </w:p>
    <w:p w14:paraId="34B37E44" w14:textId="77777777" w:rsidR="008F79BE" w:rsidRDefault="008F79BE">
      <w:pPr>
        <w:wordWrap w:val="0"/>
        <w:jc w:val="left"/>
        <w:rPr>
          <w:rFonts w:ascii="Arial" w:hAnsi="Arial" w:cs="Arial"/>
          <w:b/>
          <w:bCs/>
          <w:szCs w:val="21"/>
        </w:rPr>
      </w:pPr>
    </w:p>
    <w:p w14:paraId="64FFCA9F" w14:textId="77777777" w:rsidR="008F79BE" w:rsidRDefault="008F79BE">
      <w:pPr>
        <w:wordWrap w:val="0"/>
        <w:jc w:val="left"/>
        <w:rPr>
          <w:rFonts w:ascii="Arial" w:hAnsi="Arial" w:cs="Arial"/>
          <w:b/>
          <w:bCs/>
          <w:szCs w:val="21"/>
        </w:rPr>
      </w:pPr>
    </w:p>
    <w:p w14:paraId="440D2062" w14:textId="77777777" w:rsidR="008F79BE" w:rsidRDefault="008F79BE">
      <w:pPr>
        <w:wordWrap w:val="0"/>
        <w:jc w:val="left"/>
        <w:rPr>
          <w:rFonts w:ascii="Arial" w:hAnsi="Arial" w:cs="Arial"/>
          <w:b/>
          <w:bCs/>
          <w:szCs w:val="21"/>
        </w:rPr>
      </w:pPr>
    </w:p>
    <w:p w14:paraId="46A03BA6" w14:textId="77777777" w:rsidR="008F79BE" w:rsidRDefault="008F79BE">
      <w:pPr>
        <w:wordWrap w:val="0"/>
        <w:jc w:val="left"/>
        <w:rPr>
          <w:rFonts w:ascii="Arial" w:hAnsi="Arial" w:cs="Arial"/>
          <w:b/>
          <w:bCs/>
          <w:szCs w:val="21"/>
        </w:rPr>
      </w:pPr>
    </w:p>
    <w:p w14:paraId="0C1D264D" w14:textId="77777777" w:rsidR="008F79BE" w:rsidRDefault="008F79BE">
      <w:pPr>
        <w:wordWrap w:val="0"/>
        <w:jc w:val="left"/>
        <w:rPr>
          <w:rFonts w:ascii="Arial" w:hAnsi="Arial" w:cs="Arial"/>
          <w:b/>
          <w:bCs/>
          <w:szCs w:val="21"/>
        </w:rPr>
      </w:pPr>
    </w:p>
    <w:p w14:paraId="55530707" w14:textId="77777777" w:rsidR="008F79BE" w:rsidRDefault="008F79BE">
      <w:pPr>
        <w:wordWrap w:val="0"/>
        <w:jc w:val="left"/>
        <w:rPr>
          <w:rFonts w:ascii="Arial" w:hAnsi="Arial" w:cs="Arial"/>
          <w:b/>
          <w:bCs/>
          <w:szCs w:val="21"/>
        </w:rPr>
      </w:pPr>
    </w:p>
    <w:p w14:paraId="6D417414" w14:textId="77777777" w:rsidR="008F79BE" w:rsidRDefault="008F79BE">
      <w:pPr>
        <w:wordWrap w:val="0"/>
        <w:jc w:val="left"/>
        <w:rPr>
          <w:rFonts w:ascii="Arial" w:hAnsi="Arial" w:cs="Arial"/>
          <w:b/>
          <w:bCs/>
          <w:szCs w:val="21"/>
        </w:rPr>
      </w:pPr>
    </w:p>
    <w:p w14:paraId="030F099F" w14:textId="77777777" w:rsidR="008F79BE" w:rsidRDefault="008F79BE">
      <w:pPr>
        <w:wordWrap w:val="0"/>
        <w:jc w:val="left"/>
        <w:rPr>
          <w:rFonts w:ascii="Arial" w:hAnsi="Arial" w:cs="Arial"/>
          <w:b/>
          <w:bCs/>
          <w:szCs w:val="21"/>
        </w:rPr>
      </w:pPr>
    </w:p>
    <w:p w14:paraId="72F0D108" w14:textId="77777777" w:rsidR="008F79BE" w:rsidRDefault="008F79BE">
      <w:pPr>
        <w:wordWrap w:val="0"/>
        <w:jc w:val="left"/>
        <w:rPr>
          <w:rFonts w:ascii="Arial" w:hAnsi="Arial" w:cs="Arial"/>
          <w:b/>
          <w:bCs/>
          <w:szCs w:val="21"/>
        </w:rPr>
      </w:pPr>
      <w:r>
        <w:rPr>
          <w:rFonts w:ascii="Arial" w:hAnsi="Arial" w:cs="Arial"/>
          <w:b/>
          <w:bCs/>
          <w:szCs w:val="21"/>
        </w:rPr>
        <w:t>附表三：</w:t>
      </w:r>
    </w:p>
    <w:p w14:paraId="1B90098F" w14:textId="77777777" w:rsidR="008F79BE" w:rsidRDefault="008F79BE">
      <w:pPr>
        <w:wordWrap w:val="0"/>
        <w:jc w:val="center"/>
        <w:rPr>
          <w:rFonts w:ascii="Arial" w:hAnsi="Arial" w:cs="Arial"/>
          <w:b/>
          <w:bCs/>
          <w:szCs w:val="21"/>
        </w:rPr>
      </w:pPr>
      <w:r>
        <w:rPr>
          <w:rFonts w:ascii="Arial" w:hAnsi="Arial" w:cs="Arial"/>
          <w:b/>
          <w:bCs/>
          <w:szCs w:val="21"/>
        </w:rPr>
        <w:t>承包服务月度考核评定表</w:t>
      </w:r>
    </w:p>
    <w:p w14:paraId="7FCB81D8" w14:textId="77777777" w:rsidR="008F79BE" w:rsidRDefault="008F79BE">
      <w:pPr>
        <w:wordWrap w:val="0"/>
        <w:jc w:val="left"/>
        <w:rPr>
          <w:rFonts w:ascii="Arial" w:hAnsi="Arial" w:cs="Arial"/>
          <w:szCs w:val="21"/>
        </w:rPr>
      </w:pPr>
      <w:r>
        <w:rPr>
          <w:rFonts w:ascii="Arial" w:hAnsi="Arial" w:cs="Arial" w:hint="eastAsia"/>
          <w:szCs w:val="21"/>
        </w:rPr>
        <w:t xml:space="preserve">         </w:t>
      </w:r>
      <w:r>
        <w:rPr>
          <w:rFonts w:ascii="Arial" w:hAnsi="Arial" w:cs="Arial"/>
          <w:szCs w:val="21"/>
        </w:rPr>
        <w:t>________________</w:t>
      </w:r>
      <w:r>
        <w:rPr>
          <w:rFonts w:ascii="Arial" w:hAnsi="Arial" w:cs="Arial"/>
          <w:szCs w:val="21"/>
        </w:rPr>
        <w:t>品牌：</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88"/>
        <w:gridCol w:w="2813"/>
        <w:gridCol w:w="4400"/>
      </w:tblGrid>
      <w:tr w:rsidR="00000000" w14:paraId="7C1D0DF0" w14:textId="77777777">
        <w:trPr>
          <w:trHeight w:val="454"/>
          <w:jc w:val="center"/>
        </w:trPr>
        <w:tc>
          <w:tcPr>
            <w:tcW w:w="1788" w:type="dxa"/>
            <w:tcBorders>
              <w:top w:val="single" w:sz="4" w:space="0" w:color="auto"/>
              <w:left w:val="single" w:sz="4" w:space="0" w:color="auto"/>
              <w:bottom w:val="single" w:sz="4" w:space="0" w:color="auto"/>
              <w:right w:val="single" w:sz="4" w:space="0" w:color="auto"/>
            </w:tcBorders>
            <w:vAlign w:val="center"/>
          </w:tcPr>
          <w:p w14:paraId="3D4145F0" w14:textId="77777777" w:rsidR="008F79BE" w:rsidRDefault="008F79BE">
            <w:pPr>
              <w:wordWrap w:val="0"/>
              <w:jc w:val="left"/>
              <w:rPr>
                <w:rFonts w:ascii="Arial" w:hAnsi="Arial" w:cs="Arial"/>
                <w:szCs w:val="21"/>
              </w:rPr>
            </w:pPr>
            <w:r>
              <w:rPr>
                <w:rFonts w:ascii="Arial" w:hAnsi="Arial" w:cs="Arial"/>
                <w:szCs w:val="21"/>
              </w:rPr>
              <w:t>承办服务项目</w:t>
            </w:r>
          </w:p>
        </w:tc>
        <w:tc>
          <w:tcPr>
            <w:tcW w:w="7213" w:type="dxa"/>
            <w:gridSpan w:val="2"/>
            <w:tcBorders>
              <w:top w:val="single" w:sz="4" w:space="0" w:color="auto"/>
              <w:left w:val="single" w:sz="4" w:space="0" w:color="auto"/>
              <w:bottom w:val="single" w:sz="4" w:space="0" w:color="auto"/>
              <w:right w:val="single" w:sz="4" w:space="0" w:color="auto"/>
            </w:tcBorders>
            <w:vAlign w:val="center"/>
          </w:tcPr>
          <w:p w14:paraId="0C24D571" w14:textId="77777777" w:rsidR="008F79BE" w:rsidRDefault="008F79BE">
            <w:pPr>
              <w:wordWrap w:val="0"/>
              <w:jc w:val="left"/>
              <w:rPr>
                <w:rFonts w:ascii="Arial" w:hAnsi="Arial" w:cs="Arial"/>
                <w:szCs w:val="21"/>
              </w:rPr>
            </w:pPr>
          </w:p>
        </w:tc>
      </w:tr>
      <w:tr w:rsidR="00000000" w14:paraId="7437314B" w14:textId="77777777">
        <w:trPr>
          <w:trHeight w:val="454"/>
          <w:jc w:val="center"/>
        </w:trPr>
        <w:tc>
          <w:tcPr>
            <w:tcW w:w="1788" w:type="dxa"/>
            <w:tcBorders>
              <w:top w:val="single" w:sz="4" w:space="0" w:color="auto"/>
              <w:left w:val="single" w:sz="4" w:space="0" w:color="auto"/>
              <w:bottom w:val="single" w:sz="4" w:space="0" w:color="auto"/>
              <w:right w:val="single" w:sz="4" w:space="0" w:color="auto"/>
            </w:tcBorders>
            <w:vAlign w:val="center"/>
          </w:tcPr>
          <w:p w14:paraId="01ACB1BE" w14:textId="77777777" w:rsidR="008F79BE" w:rsidRDefault="008F79BE">
            <w:pPr>
              <w:wordWrap w:val="0"/>
              <w:jc w:val="left"/>
              <w:rPr>
                <w:rFonts w:ascii="Arial" w:hAnsi="Arial" w:cs="Arial"/>
                <w:szCs w:val="21"/>
              </w:rPr>
            </w:pPr>
            <w:r>
              <w:rPr>
                <w:rFonts w:ascii="Arial" w:hAnsi="Arial" w:cs="Arial"/>
                <w:szCs w:val="21"/>
              </w:rPr>
              <w:t>考评时限</w:t>
            </w:r>
          </w:p>
        </w:tc>
        <w:tc>
          <w:tcPr>
            <w:tcW w:w="7213" w:type="dxa"/>
            <w:gridSpan w:val="2"/>
            <w:tcBorders>
              <w:top w:val="single" w:sz="4" w:space="0" w:color="auto"/>
              <w:left w:val="single" w:sz="4" w:space="0" w:color="auto"/>
              <w:bottom w:val="single" w:sz="4" w:space="0" w:color="auto"/>
              <w:right w:val="single" w:sz="4" w:space="0" w:color="auto"/>
            </w:tcBorders>
            <w:vAlign w:val="center"/>
          </w:tcPr>
          <w:p w14:paraId="592B7BBF" w14:textId="77777777" w:rsidR="008F79BE" w:rsidRDefault="008F79BE">
            <w:pPr>
              <w:wordWrap w:val="0"/>
              <w:jc w:val="left"/>
              <w:rPr>
                <w:rFonts w:ascii="Arial" w:hAnsi="Arial" w:cs="Arial"/>
                <w:szCs w:val="21"/>
              </w:rPr>
            </w:pPr>
            <w:r>
              <w:rPr>
                <w:rFonts w:ascii="Arial" w:hAnsi="Arial" w:cs="Arial"/>
                <w:szCs w:val="21"/>
              </w:rPr>
              <w:t>年</w:t>
            </w:r>
            <w:r>
              <w:rPr>
                <w:rFonts w:ascii="Arial" w:hAnsi="Arial" w:cs="Arial"/>
                <w:szCs w:val="21"/>
              </w:rPr>
              <w:t xml:space="preserve">     </w:t>
            </w:r>
            <w:r>
              <w:rPr>
                <w:rFonts w:ascii="Arial" w:hAnsi="Arial" w:cs="Arial"/>
                <w:szCs w:val="21"/>
              </w:rPr>
              <w:t>月</w:t>
            </w:r>
            <w:r>
              <w:rPr>
                <w:rFonts w:ascii="Arial" w:hAnsi="Arial" w:cs="Arial"/>
                <w:szCs w:val="21"/>
              </w:rPr>
              <w:t xml:space="preserve">     </w:t>
            </w:r>
            <w:r>
              <w:rPr>
                <w:rFonts w:ascii="Arial" w:hAnsi="Arial" w:cs="Arial"/>
                <w:szCs w:val="21"/>
              </w:rPr>
              <w:t>日至</w:t>
            </w:r>
            <w:r>
              <w:rPr>
                <w:rFonts w:ascii="Arial" w:hAnsi="Arial" w:cs="Arial"/>
                <w:szCs w:val="21"/>
              </w:rPr>
              <w:t xml:space="preserve">       </w:t>
            </w:r>
            <w:r>
              <w:rPr>
                <w:rFonts w:ascii="Arial" w:hAnsi="Arial" w:cs="Arial"/>
                <w:szCs w:val="21"/>
              </w:rPr>
              <w:t>年</w:t>
            </w:r>
            <w:r>
              <w:rPr>
                <w:rFonts w:ascii="Arial" w:hAnsi="Arial" w:cs="Arial"/>
                <w:szCs w:val="21"/>
              </w:rPr>
              <w:t xml:space="preserve">     </w:t>
            </w:r>
            <w:r>
              <w:rPr>
                <w:rFonts w:ascii="Arial" w:hAnsi="Arial" w:cs="Arial"/>
                <w:szCs w:val="21"/>
              </w:rPr>
              <w:t>月</w:t>
            </w:r>
            <w:r>
              <w:rPr>
                <w:rFonts w:ascii="Arial" w:hAnsi="Arial" w:cs="Arial"/>
                <w:szCs w:val="21"/>
              </w:rPr>
              <w:t xml:space="preserve">     </w:t>
            </w:r>
            <w:r>
              <w:rPr>
                <w:rFonts w:ascii="Arial" w:hAnsi="Arial" w:cs="Arial"/>
                <w:szCs w:val="21"/>
              </w:rPr>
              <w:t>日</w:t>
            </w:r>
          </w:p>
        </w:tc>
      </w:tr>
      <w:tr w:rsidR="00000000" w14:paraId="625A7460" w14:textId="77777777">
        <w:trPr>
          <w:trHeight w:val="5547"/>
          <w:jc w:val="center"/>
        </w:trPr>
        <w:tc>
          <w:tcPr>
            <w:tcW w:w="9001" w:type="dxa"/>
            <w:gridSpan w:val="3"/>
            <w:tcBorders>
              <w:top w:val="single" w:sz="4" w:space="0" w:color="auto"/>
              <w:left w:val="single" w:sz="4" w:space="0" w:color="auto"/>
              <w:bottom w:val="single" w:sz="4" w:space="0" w:color="auto"/>
              <w:right w:val="single" w:sz="4" w:space="0" w:color="auto"/>
            </w:tcBorders>
          </w:tcPr>
          <w:p w14:paraId="046AF21A" w14:textId="77777777" w:rsidR="008F79BE" w:rsidRDefault="008F79BE">
            <w:pPr>
              <w:wordWrap w:val="0"/>
              <w:jc w:val="left"/>
              <w:rPr>
                <w:rFonts w:ascii="Arial" w:hAnsi="Arial" w:cs="Arial"/>
                <w:szCs w:val="21"/>
              </w:rPr>
            </w:pPr>
            <w:r>
              <w:rPr>
                <w:rFonts w:ascii="Arial" w:hAnsi="Arial" w:cs="Arial"/>
                <w:szCs w:val="21"/>
              </w:rPr>
              <w:t>本月评定记要：</w:t>
            </w:r>
          </w:p>
          <w:p w14:paraId="15D679A2" w14:textId="77777777" w:rsidR="008F79BE" w:rsidRDefault="008F79BE">
            <w:pPr>
              <w:numPr>
                <w:ilvl w:val="0"/>
                <w:numId w:val="7"/>
              </w:numPr>
              <w:wordWrap w:val="0"/>
              <w:ind w:left="0"/>
              <w:jc w:val="left"/>
              <w:rPr>
                <w:rFonts w:ascii="Arial" w:hAnsi="Arial" w:cs="Arial"/>
                <w:szCs w:val="21"/>
              </w:rPr>
            </w:pPr>
            <w:r>
              <w:rPr>
                <w:rFonts w:ascii="Arial" w:hAnsi="Arial" w:cs="Arial"/>
                <w:szCs w:val="21"/>
              </w:rPr>
              <w:t>主要问题简述：</w:t>
            </w:r>
          </w:p>
          <w:p w14:paraId="6004F971" w14:textId="77777777" w:rsidR="008F79BE" w:rsidRDefault="008F79BE">
            <w:pPr>
              <w:wordWrap w:val="0"/>
              <w:jc w:val="left"/>
              <w:rPr>
                <w:rFonts w:ascii="Arial" w:hAnsi="Arial" w:cs="Arial"/>
                <w:szCs w:val="21"/>
              </w:rPr>
            </w:pPr>
          </w:p>
          <w:p w14:paraId="39E249BB" w14:textId="77777777" w:rsidR="008F79BE" w:rsidRDefault="008F79BE">
            <w:pPr>
              <w:wordWrap w:val="0"/>
              <w:jc w:val="left"/>
              <w:rPr>
                <w:rFonts w:ascii="Arial" w:hAnsi="Arial" w:cs="Arial"/>
                <w:szCs w:val="21"/>
              </w:rPr>
            </w:pPr>
          </w:p>
          <w:p w14:paraId="39335111" w14:textId="77777777" w:rsidR="008F79BE" w:rsidRDefault="008F79BE">
            <w:pPr>
              <w:wordWrap w:val="0"/>
              <w:jc w:val="left"/>
              <w:rPr>
                <w:rFonts w:ascii="Arial" w:hAnsi="Arial" w:cs="Arial"/>
                <w:szCs w:val="21"/>
              </w:rPr>
            </w:pPr>
          </w:p>
          <w:p w14:paraId="00B9D39E" w14:textId="77777777" w:rsidR="008F79BE" w:rsidRDefault="008F79BE">
            <w:pPr>
              <w:wordWrap w:val="0"/>
              <w:jc w:val="left"/>
              <w:rPr>
                <w:rFonts w:ascii="Arial" w:hAnsi="Arial" w:cs="Arial"/>
                <w:szCs w:val="21"/>
              </w:rPr>
            </w:pPr>
          </w:p>
          <w:p w14:paraId="73F81116" w14:textId="77777777" w:rsidR="008F79BE" w:rsidRDefault="008F79BE">
            <w:pPr>
              <w:wordWrap w:val="0"/>
              <w:jc w:val="left"/>
              <w:rPr>
                <w:rFonts w:ascii="Arial" w:hAnsi="Arial" w:cs="Arial"/>
                <w:szCs w:val="21"/>
              </w:rPr>
            </w:pPr>
          </w:p>
          <w:p w14:paraId="0EB47E25" w14:textId="77777777" w:rsidR="008F79BE" w:rsidRDefault="008F79BE">
            <w:pPr>
              <w:wordWrap w:val="0"/>
              <w:jc w:val="left"/>
              <w:rPr>
                <w:rFonts w:ascii="Arial" w:hAnsi="Arial" w:cs="Arial"/>
                <w:szCs w:val="21"/>
              </w:rPr>
            </w:pPr>
            <w:r>
              <w:rPr>
                <w:rFonts w:ascii="Arial" w:hAnsi="Arial" w:cs="Arial"/>
                <w:szCs w:val="21"/>
              </w:rPr>
              <w:t>（</w:t>
            </w:r>
            <w:r>
              <w:rPr>
                <w:rFonts w:ascii="Arial" w:hAnsi="Arial" w:cs="Arial"/>
                <w:szCs w:val="21"/>
              </w:rPr>
              <w:t>2</w:t>
            </w:r>
            <w:r>
              <w:rPr>
                <w:rFonts w:ascii="Arial" w:hAnsi="Arial" w:cs="Arial"/>
                <w:szCs w:val="21"/>
              </w:rPr>
              <w:t>）整改意见和要求：</w:t>
            </w:r>
          </w:p>
          <w:p w14:paraId="3D5807EA" w14:textId="77777777" w:rsidR="008F79BE" w:rsidRDefault="008F79BE">
            <w:pPr>
              <w:wordWrap w:val="0"/>
              <w:ind w:firstLineChars="2100" w:firstLine="4410"/>
              <w:jc w:val="left"/>
              <w:rPr>
                <w:rFonts w:ascii="Arial" w:hAnsi="Arial" w:cs="Arial"/>
                <w:szCs w:val="21"/>
              </w:rPr>
            </w:pPr>
          </w:p>
          <w:p w14:paraId="753477DE" w14:textId="77777777" w:rsidR="008F79BE" w:rsidRDefault="008F79BE">
            <w:pPr>
              <w:wordWrap w:val="0"/>
              <w:ind w:firstLineChars="2100" w:firstLine="4410"/>
              <w:jc w:val="left"/>
              <w:rPr>
                <w:rFonts w:ascii="Arial" w:hAnsi="Arial" w:cs="Arial"/>
                <w:szCs w:val="21"/>
              </w:rPr>
            </w:pPr>
          </w:p>
          <w:p w14:paraId="78E77402" w14:textId="77777777" w:rsidR="008F79BE" w:rsidRDefault="008F79BE">
            <w:pPr>
              <w:wordWrap w:val="0"/>
              <w:ind w:firstLineChars="2100" w:firstLine="4410"/>
              <w:jc w:val="left"/>
              <w:rPr>
                <w:rFonts w:ascii="Arial" w:hAnsi="Arial" w:cs="Arial"/>
                <w:szCs w:val="21"/>
              </w:rPr>
            </w:pPr>
            <w:r>
              <w:rPr>
                <w:rFonts w:ascii="Arial" w:hAnsi="Arial" w:cs="Arial"/>
                <w:szCs w:val="21"/>
              </w:rPr>
              <w:t>部门负责人：</w:t>
            </w:r>
          </w:p>
        </w:tc>
      </w:tr>
      <w:tr w:rsidR="00000000" w14:paraId="688D462D" w14:textId="77777777">
        <w:trPr>
          <w:trHeight w:val="1057"/>
          <w:jc w:val="center"/>
        </w:trPr>
        <w:tc>
          <w:tcPr>
            <w:tcW w:w="9001" w:type="dxa"/>
            <w:gridSpan w:val="3"/>
            <w:tcBorders>
              <w:top w:val="single" w:sz="4" w:space="0" w:color="auto"/>
              <w:left w:val="single" w:sz="4" w:space="0" w:color="auto"/>
              <w:bottom w:val="single" w:sz="4" w:space="0" w:color="auto"/>
              <w:right w:val="single" w:sz="4" w:space="0" w:color="auto"/>
            </w:tcBorders>
          </w:tcPr>
          <w:p w14:paraId="432F6642" w14:textId="77777777" w:rsidR="008F79BE" w:rsidRDefault="008F79BE">
            <w:pPr>
              <w:wordWrap w:val="0"/>
              <w:jc w:val="left"/>
              <w:rPr>
                <w:rFonts w:ascii="Arial" w:hAnsi="Arial" w:cs="Arial"/>
                <w:szCs w:val="21"/>
              </w:rPr>
            </w:pPr>
            <w:r>
              <w:rPr>
                <w:rFonts w:ascii="Arial" w:hAnsi="Arial" w:cs="Arial"/>
                <w:szCs w:val="21"/>
              </w:rPr>
              <w:t>综合评定结论：</w:t>
            </w:r>
          </w:p>
          <w:p w14:paraId="0C72D496" w14:textId="77777777" w:rsidR="008F79BE" w:rsidRDefault="008F79BE">
            <w:pPr>
              <w:wordWrap w:val="0"/>
              <w:ind w:firstLineChars="200" w:firstLine="420"/>
              <w:jc w:val="left"/>
              <w:rPr>
                <w:rFonts w:ascii="Arial" w:hAnsi="Arial" w:cs="Arial"/>
                <w:szCs w:val="21"/>
              </w:rPr>
            </w:pPr>
            <w:r>
              <w:rPr>
                <w:rFonts w:ascii="Arial" w:hAnsi="Arial" w:cs="Arial"/>
                <w:szCs w:val="21"/>
              </w:rPr>
              <w:t>本考核期总得分：</w:t>
            </w:r>
            <w:r>
              <w:rPr>
                <w:rFonts w:ascii="Arial" w:hAnsi="Arial" w:cs="Arial"/>
                <w:szCs w:val="21"/>
                <w:u w:val="single"/>
              </w:rPr>
              <w:t xml:space="preserve">        </w:t>
            </w:r>
            <w:r>
              <w:rPr>
                <w:rFonts w:ascii="Arial" w:hAnsi="Arial" w:cs="Arial"/>
                <w:szCs w:val="21"/>
              </w:rPr>
              <w:t>分，应扣除费用为</w:t>
            </w:r>
            <w:r>
              <w:rPr>
                <w:rFonts w:ascii="Arial" w:hAnsi="Arial" w:cs="Arial"/>
                <w:szCs w:val="21"/>
                <w:u w:val="single"/>
              </w:rPr>
              <w:t xml:space="preserve">         </w:t>
            </w:r>
            <w:r>
              <w:rPr>
                <w:rFonts w:ascii="Arial" w:hAnsi="Arial" w:cs="Arial"/>
                <w:szCs w:val="21"/>
              </w:rPr>
              <w:t>元。</w:t>
            </w:r>
          </w:p>
          <w:p w14:paraId="2C523378" w14:textId="77777777" w:rsidR="008F79BE" w:rsidRDefault="008F79BE">
            <w:pPr>
              <w:wordWrap w:val="0"/>
              <w:ind w:firstLineChars="200" w:firstLine="420"/>
              <w:jc w:val="left"/>
              <w:rPr>
                <w:rFonts w:ascii="Arial" w:hAnsi="Arial" w:cs="Arial"/>
                <w:szCs w:val="21"/>
              </w:rPr>
            </w:pPr>
            <w:r>
              <w:rPr>
                <w:rFonts w:ascii="Arial" w:hAnsi="Arial" w:cs="Arial"/>
                <w:szCs w:val="21"/>
              </w:rPr>
              <w:t>本期实际支付的费用为</w:t>
            </w:r>
            <w:r>
              <w:rPr>
                <w:rFonts w:ascii="Arial" w:hAnsi="Arial" w:cs="Arial"/>
                <w:szCs w:val="21"/>
                <w:u w:val="single"/>
              </w:rPr>
              <w:t xml:space="preserve">              </w:t>
            </w:r>
            <w:r>
              <w:rPr>
                <w:rFonts w:ascii="Arial" w:hAnsi="Arial" w:cs="Arial"/>
                <w:szCs w:val="21"/>
              </w:rPr>
              <w:t xml:space="preserve"> </w:t>
            </w:r>
            <w:r>
              <w:rPr>
                <w:rFonts w:ascii="Arial" w:hAnsi="Arial" w:cs="Arial"/>
                <w:szCs w:val="21"/>
              </w:rPr>
              <w:t>元整。</w:t>
            </w:r>
          </w:p>
        </w:tc>
      </w:tr>
      <w:tr w:rsidR="00000000" w14:paraId="79ABB5A0" w14:textId="77777777">
        <w:trPr>
          <w:trHeight w:val="1376"/>
          <w:jc w:val="center"/>
        </w:trPr>
        <w:tc>
          <w:tcPr>
            <w:tcW w:w="4601" w:type="dxa"/>
            <w:gridSpan w:val="2"/>
            <w:tcBorders>
              <w:top w:val="single" w:sz="4" w:space="0" w:color="auto"/>
              <w:left w:val="single" w:sz="4" w:space="0" w:color="auto"/>
              <w:bottom w:val="single" w:sz="4" w:space="0" w:color="auto"/>
              <w:right w:val="single" w:sz="4" w:space="0" w:color="auto"/>
            </w:tcBorders>
          </w:tcPr>
          <w:p w14:paraId="0ECA2669" w14:textId="77777777" w:rsidR="008F79BE" w:rsidRDefault="008F79BE">
            <w:pPr>
              <w:wordWrap w:val="0"/>
              <w:jc w:val="left"/>
              <w:rPr>
                <w:rFonts w:ascii="Arial" w:hAnsi="Arial" w:cs="Arial"/>
                <w:szCs w:val="21"/>
              </w:rPr>
            </w:pPr>
            <w:r>
              <w:rPr>
                <w:rFonts w:ascii="Arial" w:hAnsi="Arial" w:cs="Arial"/>
                <w:szCs w:val="21"/>
              </w:rPr>
              <w:t>承包方负责人</w:t>
            </w:r>
          </w:p>
          <w:p w14:paraId="7C30397F" w14:textId="77777777" w:rsidR="008F79BE" w:rsidRDefault="008F79BE">
            <w:pPr>
              <w:wordWrap w:val="0"/>
              <w:jc w:val="left"/>
              <w:rPr>
                <w:rFonts w:ascii="Arial" w:hAnsi="Arial" w:cs="Arial"/>
                <w:szCs w:val="21"/>
              </w:rPr>
            </w:pPr>
          </w:p>
          <w:p w14:paraId="611AB58B" w14:textId="77777777" w:rsidR="008F79BE" w:rsidRDefault="008F79BE">
            <w:pPr>
              <w:wordWrap w:val="0"/>
              <w:jc w:val="left"/>
              <w:rPr>
                <w:rFonts w:ascii="Arial" w:hAnsi="Arial" w:cs="Arial"/>
                <w:szCs w:val="21"/>
              </w:rPr>
            </w:pPr>
            <w:r>
              <w:rPr>
                <w:rFonts w:ascii="Arial" w:hAnsi="Arial" w:cs="Arial"/>
                <w:szCs w:val="21"/>
              </w:rPr>
              <w:t>签字：</w:t>
            </w:r>
            <w:r>
              <w:rPr>
                <w:rFonts w:ascii="Arial" w:hAnsi="Arial" w:cs="Arial"/>
                <w:szCs w:val="21"/>
              </w:rPr>
              <w:t xml:space="preserve">       </w:t>
            </w:r>
            <w:r>
              <w:rPr>
                <w:rFonts w:ascii="Arial" w:hAnsi="Arial" w:cs="Arial"/>
                <w:szCs w:val="21"/>
              </w:rPr>
              <w:t>日期：</w:t>
            </w:r>
          </w:p>
        </w:tc>
        <w:tc>
          <w:tcPr>
            <w:tcW w:w="4400" w:type="dxa"/>
            <w:tcBorders>
              <w:top w:val="single" w:sz="4" w:space="0" w:color="auto"/>
              <w:left w:val="single" w:sz="4" w:space="0" w:color="auto"/>
              <w:bottom w:val="single" w:sz="4" w:space="0" w:color="auto"/>
              <w:right w:val="single" w:sz="4" w:space="0" w:color="auto"/>
            </w:tcBorders>
          </w:tcPr>
          <w:p w14:paraId="58B391CD" w14:textId="77777777" w:rsidR="008F79BE" w:rsidRDefault="008F79BE">
            <w:pPr>
              <w:wordWrap w:val="0"/>
              <w:jc w:val="left"/>
              <w:rPr>
                <w:rFonts w:ascii="Arial" w:hAnsi="Arial" w:cs="Arial"/>
                <w:szCs w:val="21"/>
              </w:rPr>
            </w:pPr>
            <w:r>
              <w:rPr>
                <w:rFonts w:ascii="Arial" w:hAnsi="Arial" w:cs="Arial"/>
                <w:szCs w:val="21"/>
              </w:rPr>
              <w:t>行政部经理</w:t>
            </w:r>
          </w:p>
          <w:p w14:paraId="7BED4C6C" w14:textId="77777777" w:rsidR="008F79BE" w:rsidRDefault="008F79BE">
            <w:pPr>
              <w:wordWrap w:val="0"/>
              <w:jc w:val="left"/>
              <w:rPr>
                <w:rFonts w:ascii="Arial" w:hAnsi="Arial" w:cs="Arial"/>
                <w:szCs w:val="21"/>
              </w:rPr>
            </w:pPr>
          </w:p>
          <w:p w14:paraId="5999BB1A" w14:textId="77777777" w:rsidR="008F79BE" w:rsidRDefault="008F79BE">
            <w:pPr>
              <w:wordWrap w:val="0"/>
              <w:jc w:val="left"/>
              <w:rPr>
                <w:rFonts w:ascii="Arial" w:hAnsi="Arial" w:cs="Arial"/>
                <w:szCs w:val="21"/>
              </w:rPr>
            </w:pPr>
            <w:r>
              <w:rPr>
                <w:rFonts w:ascii="Arial" w:hAnsi="Arial" w:cs="Arial"/>
                <w:szCs w:val="21"/>
              </w:rPr>
              <w:t>签字：</w:t>
            </w:r>
            <w:r>
              <w:rPr>
                <w:rFonts w:ascii="Arial" w:hAnsi="Arial" w:cs="Arial"/>
                <w:szCs w:val="21"/>
              </w:rPr>
              <w:t xml:space="preserve">       </w:t>
            </w:r>
            <w:r>
              <w:rPr>
                <w:rFonts w:ascii="Arial" w:hAnsi="Arial" w:cs="Arial"/>
                <w:szCs w:val="21"/>
              </w:rPr>
              <w:t>日期：</w:t>
            </w:r>
          </w:p>
        </w:tc>
      </w:tr>
      <w:tr w:rsidR="00000000" w14:paraId="57CF6975" w14:textId="77777777">
        <w:trPr>
          <w:trHeight w:val="1224"/>
          <w:jc w:val="center"/>
        </w:trPr>
        <w:tc>
          <w:tcPr>
            <w:tcW w:w="9001" w:type="dxa"/>
            <w:gridSpan w:val="3"/>
            <w:tcBorders>
              <w:top w:val="single" w:sz="4" w:space="0" w:color="auto"/>
              <w:left w:val="single" w:sz="4" w:space="0" w:color="auto"/>
              <w:bottom w:val="single" w:sz="4" w:space="0" w:color="auto"/>
              <w:right w:val="single" w:sz="4" w:space="0" w:color="auto"/>
            </w:tcBorders>
          </w:tcPr>
          <w:p w14:paraId="4B63AB84" w14:textId="77777777" w:rsidR="008F79BE" w:rsidRDefault="008F79BE">
            <w:pPr>
              <w:wordWrap w:val="0"/>
              <w:jc w:val="left"/>
              <w:rPr>
                <w:rFonts w:ascii="Arial" w:hAnsi="Arial" w:cs="Arial"/>
                <w:szCs w:val="21"/>
              </w:rPr>
            </w:pPr>
            <w:r>
              <w:rPr>
                <w:rFonts w:ascii="Arial" w:hAnsi="Arial" w:cs="Arial"/>
                <w:szCs w:val="21"/>
              </w:rPr>
              <w:t>集团行政总监审批意见：</w:t>
            </w:r>
          </w:p>
          <w:p w14:paraId="49B7D27A" w14:textId="77777777" w:rsidR="008F79BE" w:rsidRDefault="008F79BE">
            <w:pPr>
              <w:wordWrap w:val="0"/>
              <w:jc w:val="left"/>
              <w:rPr>
                <w:rFonts w:ascii="Arial" w:hAnsi="Arial" w:cs="Arial"/>
                <w:szCs w:val="21"/>
              </w:rPr>
            </w:pPr>
          </w:p>
          <w:p w14:paraId="2C125EE6" w14:textId="77777777" w:rsidR="008F79BE" w:rsidRDefault="008F79BE">
            <w:pPr>
              <w:wordWrap w:val="0"/>
              <w:ind w:firstLineChars="1400" w:firstLine="2940"/>
              <w:jc w:val="left"/>
              <w:rPr>
                <w:rFonts w:ascii="Arial" w:hAnsi="Arial" w:cs="Arial"/>
                <w:szCs w:val="21"/>
              </w:rPr>
            </w:pPr>
            <w:r>
              <w:rPr>
                <w:rFonts w:ascii="Arial" w:hAnsi="Arial" w:cs="Arial"/>
                <w:szCs w:val="21"/>
              </w:rPr>
              <w:t>签字：</w:t>
            </w:r>
            <w:r>
              <w:rPr>
                <w:rFonts w:ascii="Arial" w:hAnsi="Arial" w:cs="Arial"/>
                <w:szCs w:val="21"/>
              </w:rPr>
              <w:t xml:space="preserve">                  </w:t>
            </w:r>
            <w:r>
              <w:rPr>
                <w:rFonts w:ascii="Arial" w:hAnsi="Arial" w:cs="Arial"/>
                <w:szCs w:val="21"/>
              </w:rPr>
              <w:t>日期：</w:t>
            </w:r>
          </w:p>
        </w:tc>
      </w:tr>
    </w:tbl>
    <w:p w14:paraId="4B0D876B" w14:textId="77777777" w:rsidR="008F79BE" w:rsidRDefault="008F79BE">
      <w:pPr>
        <w:wordWrap w:val="0"/>
        <w:jc w:val="left"/>
        <w:rPr>
          <w:rFonts w:ascii="Arial" w:hAnsi="Arial" w:cs="Arial"/>
          <w:szCs w:val="21"/>
        </w:rPr>
      </w:pPr>
    </w:p>
    <w:p w14:paraId="6110EC82" w14:textId="77777777" w:rsidR="008F79BE" w:rsidRDefault="008F79BE">
      <w:pPr>
        <w:wordWrap w:val="0"/>
        <w:rPr>
          <w:rFonts w:ascii="Arial" w:hAnsi="Arial" w:cs="Arial" w:hint="eastAsia"/>
          <w:sz w:val="18"/>
          <w:szCs w:val="21"/>
        </w:rPr>
      </w:pPr>
    </w:p>
    <w:sectPr w:rsidR="008F79BE">
      <w:footerReference w:type="default" r:id="rId7"/>
      <w:pgSz w:w="11906" w:h="16838"/>
      <w:pgMar w:top="590" w:right="612" w:bottom="590" w:left="612"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E0309" w14:textId="77777777" w:rsidR="008F79BE" w:rsidRDefault="008F79BE">
      <w:r>
        <w:separator/>
      </w:r>
    </w:p>
  </w:endnote>
  <w:endnote w:type="continuationSeparator" w:id="0">
    <w:p w14:paraId="244A6584" w14:textId="77777777" w:rsidR="008F79BE" w:rsidRDefault="008F7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FC64" w14:textId="77777777" w:rsidR="008F79BE" w:rsidRDefault="008F79BE">
    <w:pPr>
      <w:pStyle w:val="ab"/>
      <w:jc w:val="center"/>
    </w:pPr>
    <w:r>
      <w:rPr>
        <w:lang w:val="zh-CN"/>
      </w:rPr>
      <w:t xml:space="preserve"> </w:t>
    </w:r>
    <w:r>
      <w:rPr>
        <w:b/>
        <w:sz w:val="24"/>
        <w:szCs w:val="24"/>
      </w:rPr>
      <w:fldChar w:fldCharType="begin"/>
    </w:r>
    <w:r>
      <w:rPr>
        <w:b/>
      </w:rPr>
      <w:instrText>PAGE</w:instrText>
    </w:r>
    <w:r>
      <w:rPr>
        <w:b/>
        <w:sz w:val="24"/>
        <w:szCs w:val="24"/>
      </w:rPr>
      <w:fldChar w:fldCharType="separate"/>
    </w:r>
    <w:r>
      <w:rPr>
        <w:b/>
        <w:lang w:val="en-US" w:eastAsia="zh-CN"/>
      </w:rPr>
      <w:t>- 16 -</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lang w:val="en-US" w:eastAsia="zh-CN"/>
      </w:rPr>
      <w:t>16</w:t>
    </w:r>
    <w:r>
      <w:rPr>
        <w:b/>
        <w:sz w:val="24"/>
        <w:szCs w:val="24"/>
      </w:rPr>
      <w:fldChar w:fldCharType="end"/>
    </w:r>
  </w:p>
  <w:p w14:paraId="38693B94" w14:textId="77777777" w:rsidR="008F79BE" w:rsidRDefault="008F79B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6A745" w14:textId="77777777" w:rsidR="008F79BE" w:rsidRDefault="008F79BE">
      <w:r>
        <w:separator/>
      </w:r>
    </w:p>
  </w:footnote>
  <w:footnote w:type="continuationSeparator" w:id="0">
    <w:p w14:paraId="57E07BF9" w14:textId="77777777" w:rsidR="008F79BE" w:rsidRDefault="008F7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chineseCounting"/>
      <w:suff w:val="nothing"/>
      <w:lvlText w:val="%1、"/>
      <w:lvlJc w:val="left"/>
    </w:lvl>
  </w:abstractNum>
  <w:abstractNum w:abstractNumId="1" w15:restartNumberingAfterBreak="0">
    <w:nsid w:val="00000008"/>
    <w:multiLevelType w:val="singleLevel"/>
    <w:tmpl w:val="00000008"/>
    <w:lvl w:ilvl="0">
      <w:start w:val="1"/>
      <w:numFmt w:val="upperLetter"/>
      <w:lvlText w:val="%1、"/>
      <w:lvlJc w:val="left"/>
      <w:pPr>
        <w:tabs>
          <w:tab w:val="num" w:pos="480"/>
        </w:tabs>
        <w:ind w:left="480" w:hanging="480"/>
      </w:pPr>
    </w:lvl>
  </w:abstractNum>
  <w:abstractNum w:abstractNumId="2" w15:restartNumberingAfterBreak="0">
    <w:nsid w:val="00000009"/>
    <w:multiLevelType w:val="multilevel"/>
    <w:tmpl w:val="00000009"/>
    <w:lvl w:ilvl="0">
      <w:start w:val="1"/>
      <w:numFmt w:val="japaneseCounting"/>
      <w:lvlText w:val="%1、"/>
      <w:lvlJc w:val="left"/>
      <w:pPr>
        <w:tabs>
          <w:tab w:val="num" w:pos="480"/>
        </w:tabs>
        <w:ind w:left="480" w:hanging="480"/>
      </w:pPr>
    </w:lvl>
    <w:lvl w:ilvl="1">
      <w:start w:val="1"/>
      <w:numFmt w:val="decimal"/>
      <w:lvlText w:val="%2．"/>
      <w:lvlJc w:val="left"/>
      <w:pPr>
        <w:tabs>
          <w:tab w:val="num" w:pos="780"/>
        </w:tabs>
        <w:ind w:left="780" w:hanging="360"/>
      </w:pPr>
    </w:lvl>
    <w:lvl w:ilvl="2">
      <w:start w:val="1"/>
      <w:numFmt w:val="upperLetter"/>
      <w:lvlText w:val="%3．"/>
      <w:lvlJc w:val="left"/>
      <w:pPr>
        <w:tabs>
          <w:tab w:val="num" w:pos="1560"/>
        </w:tabs>
        <w:ind w:left="1560" w:hanging="720"/>
      </w:pPr>
    </w:lvl>
    <w:lvl w:ilvl="3">
      <w:start w:val="2"/>
      <w:numFmt w:val="upperLetter"/>
      <w:lvlText w:val="%4."/>
      <w:lvlJc w:val="left"/>
      <w:pPr>
        <w:tabs>
          <w:tab w:val="num" w:pos="1620"/>
        </w:tabs>
        <w:ind w:left="1620" w:hanging="360"/>
      </w:pPr>
    </w:lvl>
    <w:lvl w:ilvl="4">
      <w:start w:val="1"/>
      <w:numFmt w:val="decimal"/>
      <w:lvlText w:val="%5)"/>
      <w:lvlJc w:val="left"/>
      <w:pPr>
        <w:tabs>
          <w:tab w:val="num" w:pos="2040"/>
        </w:tabs>
        <w:ind w:left="204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lvl w:ilvl="0">
      <w:start w:val="2"/>
      <w:numFmt w:val="decimal"/>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rPr>
        <w:rFonts w:hint="eastAsia"/>
      </w:rPr>
    </w:lvl>
    <w:lvl w:ilvl="2">
      <w:start w:val="1"/>
      <w:numFmt w:val="lowerRoman"/>
      <w:lvlText w:val="%3."/>
      <w:lvlJc w:val="right"/>
      <w:pPr>
        <w:tabs>
          <w:tab w:val="num" w:pos="0"/>
        </w:tabs>
        <w:ind w:left="1260" w:hanging="420"/>
      </w:pPr>
      <w:rPr>
        <w:rFonts w:hint="eastAsia"/>
      </w:rPr>
    </w:lvl>
    <w:lvl w:ilvl="3">
      <w:start w:val="1"/>
      <w:numFmt w:val="decimal"/>
      <w:lvlText w:val="%4."/>
      <w:lvlJc w:val="left"/>
      <w:pPr>
        <w:tabs>
          <w:tab w:val="num" w:pos="0"/>
        </w:tabs>
        <w:ind w:left="1680" w:hanging="420"/>
      </w:pPr>
      <w:rPr>
        <w:rFonts w:hint="eastAsia"/>
      </w:rPr>
    </w:lvl>
    <w:lvl w:ilvl="4">
      <w:start w:val="1"/>
      <w:numFmt w:val="lowerLetter"/>
      <w:lvlText w:val="%5)"/>
      <w:lvlJc w:val="left"/>
      <w:pPr>
        <w:tabs>
          <w:tab w:val="num" w:pos="0"/>
        </w:tabs>
        <w:ind w:left="2100" w:hanging="420"/>
      </w:pPr>
      <w:rPr>
        <w:rFonts w:hint="eastAsia"/>
      </w:rPr>
    </w:lvl>
    <w:lvl w:ilvl="5">
      <w:start w:val="1"/>
      <w:numFmt w:val="lowerRoman"/>
      <w:lvlText w:val="%6."/>
      <w:lvlJc w:val="right"/>
      <w:pPr>
        <w:tabs>
          <w:tab w:val="num" w:pos="0"/>
        </w:tabs>
        <w:ind w:left="2520" w:hanging="420"/>
      </w:pPr>
      <w:rPr>
        <w:rFonts w:hint="eastAsia"/>
      </w:rPr>
    </w:lvl>
    <w:lvl w:ilvl="6">
      <w:start w:val="1"/>
      <w:numFmt w:val="decimal"/>
      <w:lvlText w:val="%7."/>
      <w:lvlJc w:val="left"/>
      <w:pPr>
        <w:tabs>
          <w:tab w:val="num" w:pos="0"/>
        </w:tabs>
        <w:ind w:left="2940" w:hanging="420"/>
      </w:pPr>
      <w:rPr>
        <w:rFonts w:hint="eastAsia"/>
      </w:rPr>
    </w:lvl>
    <w:lvl w:ilvl="7">
      <w:start w:val="1"/>
      <w:numFmt w:val="lowerLetter"/>
      <w:lvlText w:val="%8)"/>
      <w:lvlJc w:val="left"/>
      <w:pPr>
        <w:tabs>
          <w:tab w:val="num" w:pos="0"/>
        </w:tabs>
        <w:ind w:left="3360" w:hanging="420"/>
      </w:pPr>
      <w:rPr>
        <w:rFonts w:hint="eastAsia"/>
      </w:rPr>
    </w:lvl>
    <w:lvl w:ilvl="8">
      <w:start w:val="1"/>
      <w:numFmt w:val="lowerRoman"/>
      <w:lvlText w:val="%9."/>
      <w:lvlJc w:val="right"/>
      <w:pPr>
        <w:tabs>
          <w:tab w:val="num" w:pos="0"/>
        </w:tabs>
        <w:ind w:left="3780" w:hanging="420"/>
      </w:pPr>
      <w:rPr>
        <w:rFonts w:hint="eastAsia"/>
      </w:rPr>
    </w:lvl>
  </w:abstractNum>
  <w:abstractNum w:abstractNumId="4" w15:restartNumberingAfterBreak="0">
    <w:nsid w:val="0000000B"/>
    <w:multiLevelType w:val="multilevel"/>
    <w:tmpl w:val="0000000B"/>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5" w15:restartNumberingAfterBreak="0">
    <w:nsid w:val="0000000C"/>
    <w:multiLevelType w:val="multilevel"/>
    <w:tmpl w:val="0000000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840"/>
        </w:tabs>
        <w:ind w:left="-840" w:hanging="420"/>
      </w:pPr>
      <w:rPr>
        <w:rFonts w:ascii="Wingdings" w:hAnsi="Wingdings" w:hint="default"/>
      </w:rPr>
    </w:lvl>
    <w:lvl w:ilvl="3">
      <w:start w:val="1"/>
      <w:numFmt w:val="bullet"/>
      <w:lvlText w:val=""/>
      <w:lvlJc w:val="left"/>
      <w:pPr>
        <w:tabs>
          <w:tab w:val="num" w:pos="-420"/>
        </w:tabs>
        <w:ind w:left="-420" w:hanging="420"/>
      </w:pPr>
      <w:rPr>
        <w:rFonts w:ascii="Wingdings" w:hAnsi="Wingdings" w:hint="default"/>
      </w:rPr>
    </w:lvl>
    <w:lvl w:ilvl="4">
      <w:start w:val="1"/>
      <w:numFmt w:val="bullet"/>
      <w:lvlText w:val=""/>
      <w:lvlJc w:val="left"/>
      <w:pPr>
        <w:tabs>
          <w:tab w:val="num" w:pos="0"/>
        </w:tabs>
        <w:ind w:left="0" w:hanging="420"/>
      </w:pPr>
      <w:rPr>
        <w:rFonts w:ascii="Wingdings" w:hAnsi="Wingdings" w:hint="default"/>
      </w:rPr>
    </w:lvl>
    <w:lvl w:ilvl="5">
      <w:start w:val="1"/>
      <w:numFmt w:val="bullet"/>
      <w:lvlText w:val=""/>
      <w:lvlJc w:val="left"/>
      <w:pPr>
        <w:tabs>
          <w:tab w:val="num" w:pos="420"/>
        </w:tabs>
        <w:ind w:left="420" w:hanging="420"/>
      </w:pPr>
      <w:rPr>
        <w:rFonts w:ascii="Wingdings" w:hAnsi="Wingdings" w:hint="default"/>
      </w:rPr>
    </w:lvl>
    <w:lvl w:ilvl="6">
      <w:start w:val="1"/>
      <w:numFmt w:val="bullet"/>
      <w:lvlText w:val=""/>
      <w:lvlJc w:val="left"/>
      <w:pPr>
        <w:tabs>
          <w:tab w:val="num" w:pos="840"/>
        </w:tabs>
        <w:ind w:left="840" w:hanging="420"/>
      </w:pPr>
      <w:rPr>
        <w:rFonts w:ascii="Wingdings" w:hAnsi="Wingdings" w:hint="default"/>
      </w:rPr>
    </w:lvl>
    <w:lvl w:ilvl="7">
      <w:start w:val="1"/>
      <w:numFmt w:val="bullet"/>
      <w:lvlText w:val=""/>
      <w:lvlJc w:val="left"/>
      <w:pPr>
        <w:tabs>
          <w:tab w:val="num" w:pos="1260"/>
        </w:tabs>
        <w:ind w:left="1260" w:hanging="420"/>
      </w:pPr>
      <w:rPr>
        <w:rFonts w:ascii="Wingdings" w:hAnsi="Wingdings" w:hint="default"/>
      </w:rPr>
    </w:lvl>
    <w:lvl w:ilvl="8">
      <w:start w:val="1"/>
      <w:numFmt w:val="bullet"/>
      <w:lvlText w:val=""/>
      <w:lvlJc w:val="left"/>
      <w:pPr>
        <w:tabs>
          <w:tab w:val="num" w:pos="1680"/>
        </w:tabs>
        <w:ind w:left="1680" w:hanging="420"/>
      </w:pPr>
      <w:rPr>
        <w:rFonts w:ascii="Wingdings" w:hAnsi="Wingdings" w:hint="default"/>
      </w:rPr>
    </w:lvl>
  </w:abstractNum>
  <w:abstractNum w:abstractNumId="6" w15:restartNumberingAfterBreak="0">
    <w:nsid w:val="030A38DD"/>
    <w:multiLevelType w:val="multilevel"/>
    <w:tmpl w:val="030A38DD"/>
    <w:lvl w:ilvl="0">
      <w:start w:val="7"/>
      <w:numFmt w:val="japaneseCounting"/>
      <w:lvlText w:val="第%1章"/>
      <w:lvlJc w:val="left"/>
      <w:pPr>
        <w:tabs>
          <w:tab w:val="num" w:pos="840"/>
        </w:tabs>
        <w:ind w:left="840" w:hanging="840"/>
      </w:pPr>
      <w:rPr>
        <w:rFonts w:eastAsia="黑体" w:hAnsi="Arial"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581450864">
    <w:abstractNumId w:val="2"/>
  </w:num>
  <w:num w:numId="2" w16cid:durableId="1586067327">
    <w:abstractNumId w:val="1"/>
  </w:num>
  <w:num w:numId="3" w16cid:durableId="535698225">
    <w:abstractNumId w:val="3"/>
  </w:num>
  <w:num w:numId="4" w16cid:durableId="1520659372">
    <w:abstractNumId w:val="6"/>
  </w:num>
  <w:num w:numId="5" w16cid:durableId="1774283337">
    <w:abstractNumId w:val="0"/>
  </w:num>
  <w:num w:numId="6" w16cid:durableId="864952153">
    <w:abstractNumId w:val="5"/>
  </w:num>
  <w:num w:numId="7" w16cid:durableId="1678648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10"/>
  <w:drawingGridVerticalSpacing w:val="156"/>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48AF"/>
    <w:rsid w:val="00015C79"/>
    <w:rsid w:val="000229C3"/>
    <w:rsid w:val="00025BEF"/>
    <w:rsid w:val="00026B7A"/>
    <w:rsid w:val="0004179B"/>
    <w:rsid w:val="00041F57"/>
    <w:rsid w:val="00053E6D"/>
    <w:rsid w:val="00067543"/>
    <w:rsid w:val="000B5B47"/>
    <w:rsid w:val="000B6BA7"/>
    <w:rsid w:val="00107E71"/>
    <w:rsid w:val="0011103C"/>
    <w:rsid w:val="00116838"/>
    <w:rsid w:val="00117E1C"/>
    <w:rsid w:val="00163621"/>
    <w:rsid w:val="00185FE3"/>
    <w:rsid w:val="0019539A"/>
    <w:rsid w:val="00197122"/>
    <w:rsid w:val="001B28A1"/>
    <w:rsid w:val="002009B7"/>
    <w:rsid w:val="002128A2"/>
    <w:rsid w:val="002154F5"/>
    <w:rsid w:val="002450FF"/>
    <w:rsid w:val="0025093A"/>
    <w:rsid w:val="00251F78"/>
    <w:rsid w:val="00255D2C"/>
    <w:rsid w:val="00262EA4"/>
    <w:rsid w:val="002670CD"/>
    <w:rsid w:val="00276A71"/>
    <w:rsid w:val="00292D9B"/>
    <w:rsid w:val="002A0CBC"/>
    <w:rsid w:val="002A19E4"/>
    <w:rsid w:val="002B1823"/>
    <w:rsid w:val="002C1582"/>
    <w:rsid w:val="002D4FDB"/>
    <w:rsid w:val="002E1D8C"/>
    <w:rsid w:val="002F1D90"/>
    <w:rsid w:val="00314483"/>
    <w:rsid w:val="00356DAF"/>
    <w:rsid w:val="0036701B"/>
    <w:rsid w:val="00382292"/>
    <w:rsid w:val="003A2206"/>
    <w:rsid w:val="003C58F4"/>
    <w:rsid w:val="003F2ABD"/>
    <w:rsid w:val="00414A57"/>
    <w:rsid w:val="00424A09"/>
    <w:rsid w:val="00444DDA"/>
    <w:rsid w:val="004529EC"/>
    <w:rsid w:val="004570D6"/>
    <w:rsid w:val="004B5137"/>
    <w:rsid w:val="004B73E0"/>
    <w:rsid w:val="004E1B74"/>
    <w:rsid w:val="004E6CA7"/>
    <w:rsid w:val="00502378"/>
    <w:rsid w:val="0054005A"/>
    <w:rsid w:val="0054219E"/>
    <w:rsid w:val="005475D6"/>
    <w:rsid w:val="00553CB2"/>
    <w:rsid w:val="00566400"/>
    <w:rsid w:val="005823B6"/>
    <w:rsid w:val="0058540C"/>
    <w:rsid w:val="005943B0"/>
    <w:rsid w:val="005A1BD4"/>
    <w:rsid w:val="005B2AA7"/>
    <w:rsid w:val="005B7C5B"/>
    <w:rsid w:val="005D28FA"/>
    <w:rsid w:val="005E0B2F"/>
    <w:rsid w:val="00601FA5"/>
    <w:rsid w:val="0062234C"/>
    <w:rsid w:val="00625033"/>
    <w:rsid w:val="006603A8"/>
    <w:rsid w:val="006D7563"/>
    <w:rsid w:val="006E744C"/>
    <w:rsid w:val="006E77C6"/>
    <w:rsid w:val="006E7CFB"/>
    <w:rsid w:val="006E7F8B"/>
    <w:rsid w:val="006F4A91"/>
    <w:rsid w:val="00703CF2"/>
    <w:rsid w:val="00792802"/>
    <w:rsid w:val="007A01D0"/>
    <w:rsid w:val="007A4AA4"/>
    <w:rsid w:val="007A684D"/>
    <w:rsid w:val="007B3C9B"/>
    <w:rsid w:val="007B6FB6"/>
    <w:rsid w:val="007E5B5D"/>
    <w:rsid w:val="008054C6"/>
    <w:rsid w:val="00820288"/>
    <w:rsid w:val="00835C45"/>
    <w:rsid w:val="00850F59"/>
    <w:rsid w:val="00863C64"/>
    <w:rsid w:val="00875AA5"/>
    <w:rsid w:val="008B03BB"/>
    <w:rsid w:val="008C5B59"/>
    <w:rsid w:val="008F79BE"/>
    <w:rsid w:val="00922A8A"/>
    <w:rsid w:val="00926B0F"/>
    <w:rsid w:val="00934652"/>
    <w:rsid w:val="009733C3"/>
    <w:rsid w:val="0097509F"/>
    <w:rsid w:val="009A19E6"/>
    <w:rsid w:val="009B2465"/>
    <w:rsid w:val="009C07A4"/>
    <w:rsid w:val="009C34AE"/>
    <w:rsid w:val="009D5634"/>
    <w:rsid w:val="009E6947"/>
    <w:rsid w:val="00A04B85"/>
    <w:rsid w:val="00A352CD"/>
    <w:rsid w:val="00A36D9D"/>
    <w:rsid w:val="00A46D5E"/>
    <w:rsid w:val="00A60BFB"/>
    <w:rsid w:val="00A67AB8"/>
    <w:rsid w:val="00A73029"/>
    <w:rsid w:val="00AA74C8"/>
    <w:rsid w:val="00AB2263"/>
    <w:rsid w:val="00AC4FE8"/>
    <w:rsid w:val="00AC5B6D"/>
    <w:rsid w:val="00B01DD2"/>
    <w:rsid w:val="00B10301"/>
    <w:rsid w:val="00B10924"/>
    <w:rsid w:val="00B11795"/>
    <w:rsid w:val="00B40419"/>
    <w:rsid w:val="00B653AA"/>
    <w:rsid w:val="00B920A8"/>
    <w:rsid w:val="00B93853"/>
    <w:rsid w:val="00BA1BDD"/>
    <w:rsid w:val="00BA1D5B"/>
    <w:rsid w:val="00BA54A5"/>
    <w:rsid w:val="00BA7298"/>
    <w:rsid w:val="00BC6AA2"/>
    <w:rsid w:val="00BD3199"/>
    <w:rsid w:val="00BF6E53"/>
    <w:rsid w:val="00C138F4"/>
    <w:rsid w:val="00C23DBB"/>
    <w:rsid w:val="00C35965"/>
    <w:rsid w:val="00C94D2F"/>
    <w:rsid w:val="00CB4AE2"/>
    <w:rsid w:val="00CC7B64"/>
    <w:rsid w:val="00CD4BAF"/>
    <w:rsid w:val="00CE2514"/>
    <w:rsid w:val="00D03FC5"/>
    <w:rsid w:val="00D64A1D"/>
    <w:rsid w:val="00D65346"/>
    <w:rsid w:val="00D922A6"/>
    <w:rsid w:val="00DC0EA7"/>
    <w:rsid w:val="00DE272A"/>
    <w:rsid w:val="00DE4434"/>
    <w:rsid w:val="00DE7DB5"/>
    <w:rsid w:val="00DF5142"/>
    <w:rsid w:val="00E0223B"/>
    <w:rsid w:val="00E20C8C"/>
    <w:rsid w:val="00E65F44"/>
    <w:rsid w:val="00E67FC7"/>
    <w:rsid w:val="00E80E97"/>
    <w:rsid w:val="00E91D35"/>
    <w:rsid w:val="00EA7C68"/>
    <w:rsid w:val="00EB3ADC"/>
    <w:rsid w:val="00EB625E"/>
    <w:rsid w:val="00EB716A"/>
    <w:rsid w:val="00EC3E7A"/>
    <w:rsid w:val="00ED21C0"/>
    <w:rsid w:val="00F139F2"/>
    <w:rsid w:val="00F24B86"/>
    <w:rsid w:val="00F322C1"/>
    <w:rsid w:val="00F85F3D"/>
    <w:rsid w:val="00F87367"/>
    <w:rsid w:val="00F900CA"/>
    <w:rsid w:val="00F97806"/>
    <w:rsid w:val="00FE5768"/>
    <w:rsid w:val="00FF0EF6"/>
    <w:rsid w:val="00FF32A3"/>
    <w:rsid w:val="00FF682B"/>
    <w:rsid w:val="48105C70"/>
    <w:rsid w:val="56094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B7DC6"/>
  <w15:chartTrackingRefBased/>
  <w15:docId w15:val="{1FB1B36F-BB49-4AFE-B657-CBA50BEFE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numPr>
        <w:numId w:val="2"/>
      </w:numPr>
      <w:tabs>
        <w:tab w:val="left" w:pos="480"/>
      </w:tabs>
      <w:adjustRightInd w:val="0"/>
      <w:spacing w:line="360" w:lineRule="atLeast"/>
      <w:outlineLvl w:val="0"/>
    </w:pPr>
    <w:rPr>
      <w:b/>
      <w:sz w:val="32"/>
    </w:rPr>
  </w:style>
  <w:style w:type="paragraph" w:styleId="2">
    <w:name w:val="heading 2"/>
    <w:basedOn w:val="a"/>
    <w:next w:val="a"/>
    <w:link w:val="20"/>
    <w:qFormat/>
    <w:pPr>
      <w:keepNext/>
      <w:keepLines/>
      <w:spacing w:before="260" w:after="260" w:line="413"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3" w:lineRule="auto"/>
      <w:outlineLvl w:val="2"/>
    </w:pPr>
    <w:rPr>
      <w:b/>
      <w:bCs/>
      <w:sz w:val="32"/>
      <w:szCs w:val="32"/>
    </w:rPr>
  </w:style>
  <w:style w:type="paragraph" w:styleId="4">
    <w:name w:val="heading 4"/>
    <w:basedOn w:val="a"/>
    <w:next w:val="a"/>
    <w:link w:val="40"/>
    <w:qFormat/>
    <w:pPr>
      <w:keepNext/>
      <w:numPr>
        <w:ilvl w:val="2"/>
        <w:numId w:val="1"/>
      </w:numPr>
      <w:tabs>
        <w:tab w:val="clear" w:pos="1560"/>
        <w:tab w:val="left" w:pos="480"/>
        <w:tab w:val="left" w:pos="1800"/>
        <w:tab w:val="left" w:pos="1980"/>
      </w:tabs>
      <w:spacing w:line="520" w:lineRule="exact"/>
      <w:ind w:hanging="300"/>
      <w:outlineLvl w:val="3"/>
    </w:pPr>
    <w:rPr>
      <w:sz w:val="28"/>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正文文本 2 Char"/>
    <w:link w:val="BodyText2"/>
    <w:rPr>
      <w:rFonts w:ascii="Times New Roman" w:eastAsia="宋体" w:hAnsi="Times New Roman" w:cs="Times New Roman"/>
      <w:szCs w:val="24"/>
    </w:rPr>
  </w:style>
  <w:style w:type="character" w:customStyle="1" w:styleId="30">
    <w:name w:val="标题 3 字符"/>
    <w:link w:val="3"/>
    <w:rPr>
      <w:rFonts w:ascii="Times New Roman" w:eastAsia="宋体" w:hAnsi="Times New Roman" w:cs="Times New Roman"/>
      <w:b/>
      <w:bCs/>
      <w:sz w:val="32"/>
      <w:szCs w:val="32"/>
    </w:rPr>
  </w:style>
  <w:style w:type="character" w:customStyle="1" w:styleId="Char">
    <w:name w:val="日期 Char"/>
    <w:link w:val="Date"/>
    <w:rPr>
      <w:rFonts w:ascii="Times New Roman" w:eastAsia="楷体_GB2312" w:hAnsi="Times New Roman" w:cs="Times New Roman"/>
      <w:sz w:val="28"/>
      <w:szCs w:val="20"/>
    </w:rPr>
  </w:style>
  <w:style w:type="character" w:customStyle="1" w:styleId="Char1">
    <w:name w:val="正文文本 Char1"/>
    <w:link w:val="a3"/>
    <w:rPr>
      <w:rFonts w:ascii="Times New Roman" w:eastAsia="宋体" w:hAnsi="Times New Roman" w:cs="Times New Roman"/>
      <w:szCs w:val="20"/>
    </w:rPr>
  </w:style>
  <w:style w:type="character" w:customStyle="1" w:styleId="a4">
    <w:name w:val="页眉 字符"/>
    <w:link w:val="a5"/>
    <w:rPr>
      <w:rFonts w:ascii="Times New Roman" w:eastAsia="宋体" w:hAnsi="Times New Roman" w:cs="Times New Roman"/>
      <w:sz w:val="18"/>
      <w:szCs w:val="20"/>
    </w:rPr>
  </w:style>
  <w:style w:type="character" w:customStyle="1" w:styleId="10">
    <w:name w:val="标题 1 字符"/>
    <w:link w:val="1"/>
    <w:rPr>
      <w:rFonts w:ascii="Times New Roman" w:eastAsia="宋体" w:hAnsi="Times New Roman" w:cs="Times New Roman"/>
      <w:b/>
      <w:sz w:val="32"/>
      <w:szCs w:val="20"/>
    </w:rPr>
  </w:style>
  <w:style w:type="character" w:customStyle="1" w:styleId="a6">
    <w:name w:val="批注框文本 字符"/>
    <w:link w:val="a7"/>
    <w:rPr>
      <w:rFonts w:ascii="Calibri" w:eastAsia="宋体" w:hAnsi="Calibri" w:cs="Times New Roman"/>
      <w:sz w:val="18"/>
      <w:szCs w:val="18"/>
    </w:rPr>
  </w:style>
  <w:style w:type="character" w:customStyle="1" w:styleId="3Char">
    <w:name w:val="正文文本 3 Char"/>
    <w:link w:val="BodyText3"/>
    <w:rPr>
      <w:rFonts w:ascii="Times New Roman" w:eastAsia="宋体" w:hAnsi="Times New Roman" w:cs="Times New Roman"/>
      <w:sz w:val="16"/>
      <w:szCs w:val="16"/>
    </w:rPr>
  </w:style>
  <w:style w:type="character" w:customStyle="1" w:styleId="2Char0">
    <w:name w:val="正文文本缩进 2 Char"/>
    <w:link w:val="BodyTextIndent2"/>
    <w:rPr>
      <w:rFonts w:ascii="Times New Roman" w:eastAsia="宋体" w:hAnsi="Times New Roman" w:cs="Times New Roman"/>
      <w:szCs w:val="20"/>
    </w:rPr>
  </w:style>
  <w:style w:type="character" w:styleId="a8">
    <w:name w:val="FollowedHyperlink"/>
    <w:rPr>
      <w:color w:val="800080"/>
      <w:u w:val="single"/>
    </w:rPr>
  </w:style>
  <w:style w:type="character" w:styleId="a9">
    <w:name w:val="Hyperlink"/>
    <w:rPr>
      <w:color w:val="0000FF"/>
      <w:u w:val="single"/>
    </w:rPr>
  </w:style>
  <w:style w:type="character" w:customStyle="1" w:styleId="aa">
    <w:name w:val="页脚 字符"/>
    <w:link w:val="ab"/>
    <w:rPr>
      <w:rFonts w:ascii="Times New Roman" w:eastAsia="宋体" w:hAnsi="Times New Roman" w:cs="Times New Roman"/>
      <w:sz w:val="18"/>
      <w:szCs w:val="20"/>
    </w:rPr>
  </w:style>
  <w:style w:type="character" w:customStyle="1" w:styleId="20">
    <w:name w:val="标题 2 字符"/>
    <w:link w:val="2"/>
    <w:rPr>
      <w:rFonts w:ascii="Arial" w:eastAsia="黑体" w:hAnsi="Arial" w:cs="Times New Roman"/>
      <w:b/>
      <w:bCs/>
      <w:sz w:val="32"/>
      <w:szCs w:val="32"/>
    </w:rPr>
  </w:style>
  <w:style w:type="character" w:customStyle="1" w:styleId="ac">
    <w:name w:val="正文文本 字符"/>
    <w:link w:val="a3"/>
    <w:rPr>
      <w:rFonts w:ascii="宋体" w:eastAsia="宋体" w:hAnsi="宋体"/>
      <w:szCs w:val="24"/>
    </w:rPr>
  </w:style>
  <w:style w:type="character" w:customStyle="1" w:styleId="Char0">
    <w:name w:val="纯文本 Char"/>
    <w:link w:val="PlainText"/>
    <w:rPr>
      <w:rFonts w:ascii="宋体" w:eastAsia="宋体" w:hAnsi="Courier New" w:cs="Times New Roman"/>
      <w:szCs w:val="20"/>
    </w:rPr>
  </w:style>
  <w:style w:type="character" w:customStyle="1" w:styleId="40">
    <w:name w:val="标题 4 字符"/>
    <w:link w:val="4"/>
    <w:rPr>
      <w:rFonts w:ascii="Times New Roman" w:eastAsia="宋体" w:hAnsi="Times New Roman" w:cs="Times New Roman"/>
      <w:sz w:val="28"/>
      <w:szCs w:val="24"/>
    </w:rPr>
  </w:style>
  <w:style w:type="character" w:customStyle="1" w:styleId="3Char0">
    <w:name w:val="正文文本缩进 3 Char"/>
    <w:link w:val="BodyTextIndent3"/>
    <w:rPr>
      <w:rFonts w:ascii="Times New Roman" w:eastAsia="宋体" w:hAnsi="Times New Roman" w:cs="Times New Roman"/>
      <w:sz w:val="28"/>
      <w:szCs w:val="20"/>
    </w:rPr>
  </w:style>
  <w:style w:type="character" w:customStyle="1" w:styleId="Char2">
    <w:name w:val="正文文本缩进 Char"/>
    <w:link w:val="BodyTextIndent"/>
    <w:rPr>
      <w:rFonts w:ascii="Times New Roman" w:eastAsia="宋体" w:hAnsi="Times New Roman" w:cs="Times New Roman"/>
      <w:szCs w:val="24"/>
    </w:rPr>
  </w:style>
  <w:style w:type="paragraph" w:customStyle="1" w:styleId="Date">
    <w:name w:val="Date"/>
    <w:basedOn w:val="a"/>
    <w:next w:val="a"/>
    <w:link w:val="Char"/>
    <w:rPr>
      <w:rFonts w:eastAsia="楷体_GB2312"/>
      <w:sz w:val="28"/>
    </w:rPr>
  </w:style>
  <w:style w:type="paragraph" w:customStyle="1" w:styleId="CharCharChar1CharCharCharCharCharCharChar">
    <w:name w:val="Char Char Char1 Char Char Char Char Char Char Char"/>
    <w:basedOn w:val="a"/>
    <w:rPr>
      <w:rFonts w:ascii="Tahoma" w:hAnsi="Tahoma"/>
      <w:sz w:val="24"/>
    </w:rPr>
  </w:style>
  <w:style w:type="paragraph" w:customStyle="1" w:styleId="ParaCharCharCharCharCharCharCharCharCharCharCharChar">
    <w:name w:val="默认段落字体 Para Char Char Char Char Char Char Char Char Char Char Char Char"/>
    <w:basedOn w:val="a"/>
    <w:rPr>
      <w:rFonts w:ascii="宋体" w:hAnsi="宋体"/>
      <w:color w:val="000000"/>
      <w:kern w:val="0"/>
      <w:sz w:val="20"/>
    </w:rPr>
  </w:style>
  <w:style w:type="paragraph" w:customStyle="1" w:styleId="xl63">
    <w:name w:val="xl63"/>
    <w:basedOn w:val="a"/>
    <w:pPr>
      <w:widowControl/>
      <w:pBdr>
        <w:left w:val="single" w:sz="4" w:space="0" w:color="auto"/>
        <w:right w:val="single" w:sz="4" w:space="0" w:color="auto"/>
      </w:pBdr>
      <w:spacing w:before="100" w:beforeAutospacing="1" w:after="100" w:afterAutospacing="1"/>
      <w:jc w:val="center"/>
    </w:pPr>
    <w:rPr>
      <w:color w:val="000000"/>
      <w:kern w:val="0"/>
      <w:szCs w:val="21"/>
    </w:rPr>
  </w:style>
  <w:style w:type="paragraph" w:customStyle="1" w:styleId="xl26">
    <w:name w:val="xl2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24"/>
      <w:szCs w:val="24"/>
    </w:rPr>
  </w:style>
  <w:style w:type="paragraph" w:customStyle="1" w:styleId="xl42">
    <w:name w:val="xl42"/>
    <w:basedOn w:val="a"/>
    <w:pPr>
      <w:widowControl/>
      <w:pBdr>
        <w:bottom w:val="single" w:sz="4" w:space="0" w:color="auto"/>
        <w:right w:val="single" w:sz="4" w:space="0" w:color="auto"/>
      </w:pBdr>
      <w:spacing w:before="100" w:beforeAutospacing="1" w:after="100" w:afterAutospacing="1"/>
      <w:jc w:val="right"/>
    </w:pPr>
    <w:rPr>
      <w:rFonts w:ascii="宋体" w:hAnsi="宋体"/>
      <w:color w:val="0000FF"/>
      <w:kern w:val="0"/>
      <w:szCs w:val="21"/>
    </w:rPr>
  </w:style>
  <w:style w:type="paragraph" w:customStyle="1" w:styleId="xl32">
    <w:name w:val="xl3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olor w:val="000000"/>
      <w:kern w:val="0"/>
      <w:szCs w:val="21"/>
    </w:rPr>
  </w:style>
  <w:style w:type="paragraph" w:customStyle="1" w:styleId="NormalIndent">
    <w:name w:val="Normal Indent"/>
    <w:basedOn w:val="a"/>
    <w:pPr>
      <w:ind w:firstLine="420"/>
    </w:pPr>
  </w:style>
  <w:style w:type="paragraph" w:customStyle="1" w:styleId="xl48">
    <w:name w:val="xl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ListParagraph">
    <w:name w:val="List Paragraph"/>
    <w:basedOn w:val="a"/>
    <w:pPr>
      <w:ind w:firstLineChars="200" w:firstLine="420"/>
    </w:pPr>
  </w:style>
  <w:style w:type="paragraph" w:customStyle="1" w:styleId="xl65">
    <w:name w:val="xl65"/>
    <w:basedOn w:val="a"/>
    <w:pPr>
      <w:widowControl/>
      <w:pBdr>
        <w:bottom w:val="single" w:sz="4" w:space="0" w:color="auto"/>
      </w:pBdr>
      <w:spacing w:before="100" w:beforeAutospacing="1" w:after="100" w:afterAutospacing="1"/>
      <w:jc w:val="center"/>
    </w:pPr>
    <w:rPr>
      <w:rFonts w:ascii="宋体" w:hAnsi="宋体"/>
      <w:color w:val="FF0000"/>
      <w:kern w:val="0"/>
      <w:sz w:val="24"/>
      <w:szCs w:val="24"/>
    </w:rPr>
  </w:style>
  <w:style w:type="paragraph" w:customStyle="1" w:styleId="11">
    <w:name w:val="样式1"/>
    <w:basedOn w:val="a"/>
    <w:rPr>
      <w:szCs w:val="24"/>
    </w:rPr>
  </w:style>
  <w:style w:type="paragraph" w:customStyle="1" w:styleId="xl54">
    <w:name w:val="xl54"/>
    <w:basedOn w:val="a"/>
    <w:pPr>
      <w:widowControl/>
      <w:pBdr>
        <w:bottom w:val="single" w:sz="4" w:space="0" w:color="auto"/>
        <w:right w:val="single" w:sz="4" w:space="0" w:color="auto"/>
      </w:pBdr>
      <w:spacing w:before="100" w:beforeAutospacing="1" w:after="100" w:afterAutospacing="1"/>
      <w:jc w:val="right"/>
    </w:pPr>
    <w:rPr>
      <w:rFonts w:ascii="宋体" w:hAnsi="宋体"/>
      <w:b/>
      <w:bCs/>
      <w:color w:val="FF0000"/>
      <w:kern w:val="0"/>
      <w:sz w:val="24"/>
      <w:szCs w:val="24"/>
    </w:rPr>
  </w:style>
  <w:style w:type="paragraph" w:customStyle="1" w:styleId="xl30">
    <w:name w:val="xl30"/>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olor w:val="000000"/>
      <w:kern w:val="0"/>
      <w:szCs w:val="21"/>
    </w:rPr>
  </w:style>
  <w:style w:type="paragraph" w:customStyle="1" w:styleId="xl64">
    <w:name w:val="xl64"/>
    <w:basedOn w:val="a"/>
    <w:pPr>
      <w:widowControl/>
      <w:pBdr>
        <w:left w:val="single" w:sz="4" w:space="0" w:color="auto"/>
        <w:bottom w:val="single" w:sz="4" w:space="0" w:color="auto"/>
        <w:right w:val="single" w:sz="4" w:space="0" w:color="auto"/>
      </w:pBdr>
      <w:spacing w:before="100" w:beforeAutospacing="1" w:after="100" w:afterAutospacing="1"/>
      <w:jc w:val="center"/>
    </w:pPr>
    <w:rPr>
      <w:color w:val="000000"/>
      <w:kern w:val="0"/>
      <w:szCs w:val="21"/>
    </w:rPr>
  </w:style>
  <w:style w:type="paragraph" w:customStyle="1" w:styleId="xl41">
    <w:name w:val="xl41"/>
    <w:basedOn w:val="a"/>
    <w:pPr>
      <w:widowControl/>
      <w:pBdr>
        <w:bottom w:val="single" w:sz="4" w:space="0" w:color="auto"/>
        <w:right w:val="single" w:sz="4" w:space="0" w:color="auto"/>
      </w:pBdr>
      <w:spacing w:before="100" w:beforeAutospacing="1" w:after="100" w:afterAutospacing="1"/>
      <w:jc w:val="right"/>
    </w:pPr>
    <w:rPr>
      <w:rFonts w:ascii="宋体" w:hAnsi="宋体"/>
      <w:color w:val="0000FF"/>
      <w:kern w:val="0"/>
      <w:szCs w:val="21"/>
    </w:rPr>
  </w:style>
  <w:style w:type="paragraph" w:customStyle="1" w:styleId="xl28">
    <w:name w:val="xl2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24"/>
      <w:szCs w:val="24"/>
    </w:rPr>
  </w:style>
  <w:style w:type="paragraph" w:customStyle="1" w:styleId="xl62">
    <w:name w:val="xl62"/>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olor w:val="000000"/>
      <w:kern w:val="0"/>
      <w:szCs w:val="21"/>
    </w:rPr>
  </w:style>
  <w:style w:type="paragraph" w:customStyle="1" w:styleId="xl43">
    <w:name w:val="xl4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olor w:val="0000FF"/>
      <w:kern w:val="0"/>
      <w:sz w:val="24"/>
      <w:szCs w:val="24"/>
    </w:rPr>
  </w:style>
  <w:style w:type="paragraph" w:customStyle="1" w:styleId="xl52">
    <w:name w:val="xl5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olor w:val="000000"/>
      <w:kern w:val="0"/>
      <w:sz w:val="24"/>
      <w:szCs w:val="24"/>
    </w:rPr>
  </w:style>
  <w:style w:type="paragraph" w:customStyle="1" w:styleId="xl36">
    <w:name w:val="xl36"/>
    <w:basedOn w:val="a"/>
    <w:pPr>
      <w:widowControl/>
      <w:pBdr>
        <w:bottom w:val="single" w:sz="4" w:space="0" w:color="auto"/>
        <w:right w:val="single" w:sz="4" w:space="0" w:color="auto"/>
      </w:pBdr>
      <w:spacing w:before="100" w:beforeAutospacing="1" w:after="100" w:afterAutospacing="1"/>
      <w:jc w:val="right"/>
    </w:pPr>
    <w:rPr>
      <w:rFonts w:ascii="宋体" w:hAnsi="宋体"/>
      <w:color w:val="000000"/>
      <w:kern w:val="0"/>
      <w:szCs w:val="21"/>
    </w:rPr>
  </w:style>
  <w:style w:type="paragraph" w:customStyle="1" w:styleId="xl40">
    <w:name w:val="xl40"/>
    <w:basedOn w:val="a"/>
    <w:pPr>
      <w:widowControl/>
      <w:spacing w:before="100" w:beforeAutospacing="1" w:after="100" w:afterAutospacing="1"/>
      <w:jc w:val="left"/>
    </w:pPr>
    <w:rPr>
      <w:rFonts w:ascii="宋体" w:hAnsi="宋体"/>
      <w:b/>
      <w:bCs/>
      <w:kern w:val="0"/>
      <w:sz w:val="24"/>
      <w:szCs w:val="24"/>
    </w:rPr>
  </w:style>
  <w:style w:type="paragraph" w:customStyle="1" w:styleId="xl27">
    <w:name w:val="xl2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24"/>
      <w:szCs w:val="24"/>
    </w:rPr>
  </w:style>
  <w:style w:type="paragraph" w:customStyle="1" w:styleId="xl31">
    <w:name w:val="xl3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olor w:val="000000"/>
      <w:kern w:val="0"/>
      <w:szCs w:val="21"/>
    </w:rPr>
  </w:style>
  <w:style w:type="paragraph" w:customStyle="1" w:styleId="font8">
    <w:name w:val="font8"/>
    <w:basedOn w:val="a"/>
    <w:pPr>
      <w:widowControl/>
      <w:spacing w:before="100" w:beforeAutospacing="1" w:after="100" w:afterAutospacing="1"/>
      <w:jc w:val="left"/>
    </w:pPr>
    <w:rPr>
      <w:b/>
      <w:bCs/>
      <w:kern w:val="0"/>
      <w:szCs w:val="21"/>
    </w:rPr>
  </w:style>
  <w:style w:type="paragraph" w:customStyle="1" w:styleId="xl37">
    <w:name w:val="xl37"/>
    <w:basedOn w:val="a"/>
    <w:pPr>
      <w:widowControl/>
      <w:pBdr>
        <w:bottom w:val="single" w:sz="4" w:space="0" w:color="auto"/>
        <w:right w:val="single" w:sz="4" w:space="0" w:color="auto"/>
      </w:pBdr>
      <w:spacing w:before="100" w:beforeAutospacing="1" w:after="100" w:afterAutospacing="1"/>
      <w:jc w:val="right"/>
    </w:pPr>
    <w:rPr>
      <w:color w:val="000000"/>
      <w:kern w:val="0"/>
      <w:szCs w:val="21"/>
    </w:rPr>
  </w:style>
  <w:style w:type="paragraph" w:customStyle="1" w:styleId="xl59">
    <w:name w:val="xl59"/>
    <w:basedOn w:val="a"/>
    <w:pPr>
      <w:widowControl/>
      <w:pBdr>
        <w:bottom w:val="single" w:sz="4" w:space="0" w:color="auto"/>
        <w:right w:val="single" w:sz="4" w:space="0" w:color="auto"/>
      </w:pBdr>
      <w:spacing w:before="100" w:beforeAutospacing="1" w:after="100" w:afterAutospacing="1"/>
      <w:jc w:val="right"/>
    </w:pPr>
    <w:rPr>
      <w:b/>
      <w:bCs/>
      <w:color w:val="FF0000"/>
      <w:kern w:val="0"/>
      <w:szCs w:val="21"/>
    </w:rPr>
  </w:style>
  <w:style w:type="paragraph" w:customStyle="1" w:styleId="xl34">
    <w:name w:val="xl3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olor w:val="000000"/>
      <w:kern w:val="0"/>
      <w:sz w:val="24"/>
      <w:szCs w:val="24"/>
    </w:rPr>
  </w:style>
  <w:style w:type="paragraph" w:customStyle="1" w:styleId="xl50">
    <w:name w:val="xl5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BodyText2">
    <w:name w:val="Body Text 2"/>
    <w:basedOn w:val="a"/>
    <w:link w:val="2Char"/>
    <w:pPr>
      <w:spacing w:after="120" w:line="480" w:lineRule="auto"/>
    </w:pPr>
    <w:rPr>
      <w:szCs w:val="24"/>
    </w:rPr>
  </w:style>
  <w:style w:type="paragraph" w:customStyle="1" w:styleId="12">
    <w:name w:val="1"/>
    <w:basedOn w:val="a"/>
  </w:style>
  <w:style w:type="paragraph" w:customStyle="1" w:styleId="xl38">
    <w:name w:val="xl38"/>
    <w:basedOn w:val="a"/>
    <w:pPr>
      <w:widowControl/>
      <w:pBdr>
        <w:bottom w:val="single" w:sz="4" w:space="0" w:color="auto"/>
        <w:right w:val="single" w:sz="4" w:space="0" w:color="auto"/>
      </w:pBdr>
      <w:spacing w:before="100" w:beforeAutospacing="1" w:after="100" w:afterAutospacing="1"/>
      <w:jc w:val="right"/>
    </w:pPr>
    <w:rPr>
      <w:rFonts w:ascii="宋体" w:hAnsi="宋体"/>
      <w:color w:val="000000"/>
      <w:kern w:val="0"/>
      <w:szCs w:val="21"/>
    </w:rPr>
  </w:style>
  <w:style w:type="paragraph" w:customStyle="1" w:styleId="font9">
    <w:name w:val="font9"/>
    <w:basedOn w:val="a"/>
    <w:pPr>
      <w:widowControl/>
      <w:spacing w:before="100" w:beforeAutospacing="1" w:after="100" w:afterAutospacing="1"/>
      <w:jc w:val="left"/>
    </w:pPr>
    <w:rPr>
      <w:color w:val="0000FF"/>
      <w:kern w:val="0"/>
      <w:szCs w:val="21"/>
    </w:rPr>
  </w:style>
  <w:style w:type="paragraph" w:customStyle="1" w:styleId="xl53">
    <w:name w:val="xl53"/>
    <w:basedOn w:val="a"/>
    <w:pPr>
      <w:widowControl/>
      <w:pBdr>
        <w:bottom w:val="single" w:sz="4" w:space="0" w:color="auto"/>
        <w:right w:val="single" w:sz="4" w:space="0" w:color="auto"/>
      </w:pBdr>
      <w:spacing w:before="100" w:beforeAutospacing="1" w:after="100" w:afterAutospacing="1"/>
      <w:jc w:val="right"/>
    </w:pPr>
    <w:rPr>
      <w:rFonts w:ascii="宋体" w:hAnsi="宋体"/>
      <w:b/>
      <w:bCs/>
      <w:color w:val="FF0000"/>
      <w:kern w:val="0"/>
      <w:szCs w:val="21"/>
    </w:rPr>
  </w:style>
  <w:style w:type="paragraph" w:customStyle="1" w:styleId="font6">
    <w:name w:val="font6"/>
    <w:basedOn w:val="a"/>
    <w:pPr>
      <w:widowControl/>
      <w:spacing w:before="100" w:beforeAutospacing="1" w:after="100" w:afterAutospacing="1"/>
      <w:jc w:val="left"/>
    </w:pPr>
    <w:rPr>
      <w:color w:val="000000"/>
      <w:kern w:val="0"/>
      <w:szCs w:val="21"/>
    </w:rPr>
  </w:style>
  <w:style w:type="paragraph" w:customStyle="1" w:styleId="BodyTextIndent3">
    <w:name w:val="Body Text Indent 3"/>
    <w:basedOn w:val="a"/>
    <w:link w:val="3Char0"/>
    <w:pPr>
      <w:spacing w:line="360" w:lineRule="auto"/>
      <w:ind w:firstLineChars="200" w:firstLine="560"/>
    </w:pPr>
    <w:rPr>
      <w:sz w:val="28"/>
    </w:rPr>
  </w:style>
  <w:style w:type="paragraph" w:styleId="ab">
    <w:name w:val="footer"/>
    <w:basedOn w:val="a"/>
    <w:link w:val="aa"/>
    <w:pPr>
      <w:tabs>
        <w:tab w:val="center" w:pos="4153"/>
        <w:tab w:val="right" w:pos="8306"/>
      </w:tabs>
      <w:snapToGrid w:val="0"/>
      <w:jc w:val="left"/>
    </w:pPr>
    <w:rPr>
      <w:sz w:val="18"/>
    </w:rPr>
  </w:style>
  <w:style w:type="paragraph" w:styleId="TOC1">
    <w:name w:val="toc 1"/>
    <w:basedOn w:val="a"/>
    <w:next w:val="a"/>
    <w:pPr>
      <w:spacing w:before="120" w:after="120"/>
      <w:jc w:val="left"/>
    </w:pPr>
    <w:rPr>
      <w:b/>
      <w:bCs/>
      <w:caps/>
      <w:sz w:val="20"/>
    </w:rPr>
  </w:style>
  <w:style w:type="paragraph" w:styleId="a7">
    <w:name w:val="Balloon Text"/>
    <w:basedOn w:val="a"/>
    <w:link w:val="a6"/>
    <w:rPr>
      <w:rFonts w:ascii="Calibri" w:hAnsi="Calibri"/>
      <w:sz w:val="18"/>
      <w:szCs w:val="18"/>
    </w:rPr>
  </w:style>
  <w:style w:type="paragraph" w:styleId="ad">
    <w:name w:val="Body Text Indent"/>
    <w:basedOn w:val="a"/>
    <w:pPr>
      <w:spacing w:after="120"/>
      <w:ind w:leftChars="200" w:left="420"/>
    </w:pPr>
  </w:style>
  <w:style w:type="paragraph" w:styleId="a3">
    <w:name w:val="Body Text"/>
    <w:basedOn w:val="a"/>
    <w:link w:val="ac"/>
    <w:pPr>
      <w:jc w:val="center"/>
    </w:pPr>
    <w:rPr>
      <w:rFonts w:ascii="宋体" w:hAnsi="宋体"/>
      <w:szCs w:val="24"/>
    </w:rPr>
  </w:style>
  <w:style w:type="paragraph" w:styleId="a5">
    <w:name w:val="header"/>
    <w:basedOn w:val="a"/>
    <w:link w:val="a4"/>
    <w:pPr>
      <w:tabs>
        <w:tab w:val="center" w:pos="4153"/>
        <w:tab w:val="right" w:pos="8306"/>
      </w:tabs>
      <w:snapToGrid w:val="0"/>
    </w:pPr>
    <w:rPr>
      <w:sz w:val="18"/>
    </w:rPr>
  </w:style>
  <w:style w:type="paragraph" w:customStyle="1" w:styleId="font11">
    <w:name w:val="font11"/>
    <w:basedOn w:val="a"/>
    <w:pPr>
      <w:widowControl/>
      <w:spacing w:before="100" w:beforeAutospacing="1" w:after="100" w:afterAutospacing="1"/>
      <w:jc w:val="left"/>
    </w:pPr>
    <w:rPr>
      <w:rFonts w:ascii="宋体" w:hAnsi="宋体"/>
      <w:b/>
      <w:bCs/>
      <w:color w:val="FF0000"/>
      <w:kern w:val="0"/>
      <w:szCs w:val="21"/>
    </w:rPr>
  </w:style>
  <w:style w:type="paragraph" w:customStyle="1" w:styleId="xl33">
    <w:name w:val="xl3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olor w:val="000000"/>
      <w:kern w:val="0"/>
      <w:sz w:val="24"/>
      <w:szCs w:val="24"/>
    </w:rPr>
  </w:style>
  <w:style w:type="paragraph" w:customStyle="1" w:styleId="xl24">
    <w:name w:val="xl24"/>
    <w:basedOn w:val="a"/>
    <w:pPr>
      <w:widowControl/>
      <w:pBdr>
        <w:bottom w:val="single" w:sz="4" w:space="0" w:color="auto"/>
        <w:right w:val="single" w:sz="4" w:space="0" w:color="auto"/>
      </w:pBdr>
      <w:spacing w:before="100" w:beforeAutospacing="1" w:after="100" w:afterAutospacing="1"/>
      <w:jc w:val="right"/>
    </w:pPr>
    <w:rPr>
      <w:rFonts w:ascii="宋体" w:hAnsi="宋体"/>
      <w:color w:val="FF0000"/>
      <w:kern w:val="0"/>
      <w:szCs w:val="21"/>
    </w:rPr>
  </w:style>
  <w:style w:type="paragraph" w:customStyle="1" w:styleId="xl39">
    <w:name w:val="xl39"/>
    <w:basedOn w:val="a"/>
    <w:pPr>
      <w:widowControl/>
      <w:spacing w:before="100" w:beforeAutospacing="1" w:after="100" w:afterAutospacing="1"/>
      <w:jc w:val="left"/>
    </w:pPr>
    <w:rPr>
      <w:rFonts w:ascii="宋体" w:hAnsi="宋体"/>
      <w:b/>
      <w:bCs/>
      <w:kern w:val="0"/>
      <w:szCs w:val="21"/>
    </w:rPr>
  </w:style>
  <w:style w:type="paragraph" w:customStyle="1" w:styleId="xl49">
    <w:name w:val="xl4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BodyTextIndent2">
    <w:name w:val="Body Text Indent 2"/>
    <w:basedOn w:val="a"/>
    <w:link w:val="2Char0"/>
    <w:pPr>
      <w:spacing w:after="120" w:line="480" w:lineRule="auto"/>
      <w:ind w:left="420"/>
    </w:pPr>
  </w:style>
  <w:style w:type="paragraph" w:customStyle="1" w:styleId="xl44">
    <w:name w:val="xl4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olor w:val="0000FF"/>
      <w:kern w:val="0"/>
      <w:sz w:val="24"/>
      <w:szCs w:val="24"/>
    </w:rPr>
  </w:style>
  <w:style w:type="paragraph" w:customStyle="1" w:styleId="xl55">
    <w:name w:val="xl55"/>
    <w:basedOn w:val="a"/>
    <w:pPr>
      <w:widowControl/>
      <w:pBdr>
        <w:bottom w:val="single" w:sz="4" w:space="0" w:color="auto"/>
        <w:right w:val="single" w:sz="4" w:space="0" w:color="auto"/>
      </w:pBdr>
      <w:spacing w:before="100" w:beforeAutospacing="1" w:after="100" w:afterAutospacing="1"/>
      <w:jc w:val="right"/>
    </w:pPr>
    <w:rPr>
      <w:rFonts w:ascii="宋体" w:hAnsi="宋体"/>
      <w:b/>
      <w:bCs/>
      <w:color w:val="FF0000"/>
      <w:kern w:val="0"/>
      <w:sz w:val="24"/>
      <w:szCs w:val="24"/>
    </w:rPr>
  </w:style>
  <w:style w:type="paragraph" w:customStyle="1" w:styleId="xl35">
    <w:name w:val="xl35"/>
    <w:basedOn w:val="a"/>
    <w:pPr>
      <w:widowControl/>
      <w:pBdr>
        <w:bottom w:val="single" w:sz="4" w:space="0" w:color="auto"/>
        <w:right w:val="single" w:sz="4" w:space="0" w:color="auto"/>
      </w:pBdr>
      <w:spacing w:before="100" w:beforeAutospacing="1" w:after="100" w:afterAutospacing="1"/>
      <w:jc w:val="right"/>
    </w:pPr>
    <w:rPr>
      <w:rFonts w:ascii="宋体" w:hAnsi="宋体"/>
      <w:color w:val="000000"/>
      <w:kern w:val="0"/>
      <w:szCs w:val="21"/>
    </w:rPr>
  </w:style>
  <w:style w:type="paragraph" w:customStyle="1" w:styleId="font7">
    <w:name w:val="font7"/>
    <w:basedOn w:val="a"/>
    <w:pPr>
      <w:widowControl/>
      <w:spacing w:before="100" w:beforeAutospacing="1" w:after="100" w:afterAutospacing="1"/>
      <w:jc w:val="left"/>
    </w:pPr>
    <w:rPr>
      <w:rFonts w:ascii="宋体" w:hAnsi="宋体"/>
      <w:b/>
      <w:bCs/>
      <w:kern w:val="0"/>
      <w:szCs w:val="21"/>
    </w:rPr>
  </w:style>
  <w:style w:type="paragraph" w:customStyle="1" w:styleId="xl60">
    <w:name w:val="xl6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b/>
      <w:bCs/>
      <w:color w:val="FF0000"/>
      <w:kern w:val="0"/>
      <w:szCs w:val="21"/>
    </w:rPr>
  </w:style>
  <w:style w:type="paragraph" w:customStyle="1" w:styleId="xl56">
    <w:name w:val="xl5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b/>
      <w:bCs/>
      <w:color w:val="FF0000"/>
      <w:kern w:val="0"/>
      <w:sz w:val="24"/>
      <w:szCs w:val="24"/>
    </w:rPr>
  </w:style>
  <w:style w:type="paragraph" w:customStyle="1" w:styleId="font10">
    <w:name w:val="font10"/>
    <w:basedOn w:val="a"/>
    <w:pPr>
      <w:widowControl/>
      <w:spacing w:before="100" w:beforeAutospacing="1" w:after="100" w:afterAutospacing="1"/>
      <w:jc w:val="left"/>
    </w:pPr>
    <w:rPr>
      <w:rFonts w:ascii="宋体" w:hAnsi="宋体"/>
      <w:color w:val="0000FF"/>
      <w:kern w:val="0"/>
      <w:szCs w:val="21"/>
    </w:rPr>
  </w:style>
  <w:style w:type="paragraph" w:customStyle="1" w:styleId="font5">
    <w:name w:val="font5"/>
    <w:basedOn w:val="a"/>
    <w:pPr>
      <w:widowControl/>
      <w:spacing w:before="100" w:beforeAutospacing="1" w:after="100" w:afterAutospacing="1"/>
      <w:jc w:val="left"/>
    </w:pPr>
    <w:rPr>
      <w:rFonts w:ascii="宋体" w:hAnsi="宋体"/>
      <w:kern w:val="0"/>
      <w:sz w:val="18"/>
      <w:szCs w:val="18"/>
    </w:rPr>
  </w:style>
  <w:style w:type="paragraph" w:customStyle="1" w:styleId="xl25">
    <w:name w:val="xl25"/>
    <w:basedOn w:val="a"/>
    <w:pPr>
      <w:widowControl/>
      <w:pBdr>
        <w:bottom w:val="single" w:sz="4" w:space="0" w:color="auto"/>
        <w:right w:val="single" w:sz="4" w:space="0" w:color="auto"/>
      </w:pBdr>
      <w:spacing w:before="100" w:beforeAutospacing="1" w:after="100" w:afterAutospacing="1"/>
      <w:jc w:val="right"/>
    </w:pPr>
    <w:rPr>
      <w:kern w:val="0"/>
      <w:szCs w:val="21"/>
    </w:rPr>
  </w:style>
  <w:style w:type="paragraph" w:customStyle="1" w:styleId="xl46">
    <w:name w:val="xl4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olor w:val="0000FF"/>
      <w:kern w:val="0"/>
      <w:sz w:val="24"/>
      <w:szCs w:val="24"/>
    </w:rPr>
  </w:style>
  <w:style w:type="paragraph" w:customStyle="1" w:styleId="xl47">
    <w:name w:val="xl4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xl51">
    <w:name w:val="xl5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58">
    <w:name w:val="xl58"/>
    <w:basedOn w:val="a"/>
    <w:pPr>
      <w:widowControl/>
      <w:pBdr>
        <w:top w:val="single" w:sz="4" w:space="0" w:color="auto"/>
        <w:bottom w:val="single" w:sz="4" w:space="0" w:color="auto"/>
        <w:right w:val="single" w:sz="4" w:space="0" w:color="000000"/>
      </w:pBdr>
      <w:spacing w:before="100" w:beforeAutospacing="1" w:after="100" w:afterAutospacing="1"/>
      <w:jc w:val="right"/>
    </w:pPr>
    <w:rPr>
      <w:rFonts w:ascii="宋体" w:hAnsi="宋体"/>
      <w:b/>
      <w:bCs/>
      <w:color w:val="FF0000"/>
      <w:kern w:val="0"/>
      <w:szCs w:val="21"/>
    </w:rPr>
  </w:style>
  <w:style w:type="paragraph" w:customStyle="1" w:styleId="NormalWeb">
    <w:name w:val="Normal (Web)"/>
    <w:basedOn w:val="a"/>
    <w:pPr>
      <w:widowControl/>
      <w:spacing w:before="100" w:beforeAutospacing="1" w:after="100" w:afterAutospacing="1"/>
      <w:jc w:val="left"/>
    </w:pPr>
    <w:rPr>
      <w:rFonts w:ascii="宋体" w:hAnsi="宋体" w:cs="宋体"/>
      <w:kern w:val="0"/>
      <w:sz w:val="24"/>
      <w:szCs w:val="24"/>
    </w:rPr>
  </w:style>
  <w:style w:type="paragraph" w:customStyle="1" w:styleId="xl57">
    <w:name w:val="xl57"/>
    <w:basedOn w:val="a"/>
    <w:pPr>
      <w:widowControl/>
      <w:pBdr>
        <w:bottom w:val="single" w:sz="4" w:space="0" w:color="auto"/>
        <w:right w:val="single" w:sz="4" w:space="0" w:color="auto"/>
      </w:pBdr>
      <w:spacing w:before="100" w:beforeAutospacing="1" w:after="100" w:afterAutospacing="1"/>
      <w:jc w:val="right"/>
    </w:pPr>
    <w:rPr>
      <w:rFonts w:ascii="宋体" w:hAnsi="宋体"/>
      <w:b/>
      <w:bCs/>
      <w:color w:val="FF0000"/>
      <w:kern w:val="0"/>
      <w:szCs w:val="21"/>
    </w:rPr>
  </w:style>
  <w:style w:type="paragraph" w:customStyle="1" w:styleId="xl61">
    <w:name w:val="xl6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b/>
      <w:bCs/>
      <w:color w:val="FF0000"/>
      <w:kern w:val="0"/>
      <w:szCs w:val="21"/>
    </w:rPr>
  </w:style>
  <w:style w:type="paragraph" w:customStyle="1" w:styleId="BodyText3">
    <w:name w:val="Body Text 3"/>
    <w:basedOn w:val="a"/>
    <w:link w:val="3Char"/>
    <w:pPr>
      <w:spacing w:after="120"/>
    </w:pPr>
    <w:rPr>
      <w:sz w:val="16"/>
      <w:szCs w:val="16"/>
    </w:rPr>
  </w:style>
  <w:style w:type="paragraph" w:customStyle="1" w:styleId="xl29">
    <w:name w:val="xl2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olor w:val="000000"/>
      <w:kern w:val="0"/>
      <w:szCs w:val="21"/>
    </w:rPr>
  </w:style>
  <w:style w:type="paragraph" w:customStyle="1" w:styleId="xl45">
    <w:name w:val="xl4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olor w:val="0000FF"/>
      <w:kern w:val="0"/>
      <w:sz w:val="24"/>
      <w:szCs w:val="24"/>
    </w:rPr>
  </w:style>
  <w:style w:type="paragraph" w:customStyle="1" w:styleId="BodyTextIndent">
    <w:name w:val="Body Text Indent"/>
    <w:basedOn w:val="a"/>
    <w:link w:val="Char2"/>
    <w:pPr>
      <w:adjustRightInd w:val="0"/>
      <w:spacing w:after="120" w:line="360" w:lineRule="atLeast"/>
      <w:ind w:leftChars="200" w:left="200"/>
    </w:pPr>
    <w:rPr>
      <w:szCs w:val="24"/>
    </w:rPr>
  </w:style>
  <w:style w:type="paragraph" w:customStyle="1" w:styleId="PlainText">
    <w:name w:val="Plain Text"/>
    <w:basedOn w:val="a"/>
    <w:link w:val="Char0"/>
    <w:rPr>
      <w:rFonts w:ascii="宋体" w:hAnsi="Courier New"/>
    </w:rPr>
  </w:style>
  <w:style w:type="paragraph" w:customStyle="1" w:styleId="13">
    <w:name w:val="列出段落1"/>
    <w:basedOn w:val="a"/>
    <w:pPr>
      <w:widowControl/>
      <w:ind w:firstLine="420"/>
    </w:pPr>
    <w:rPr>
      <w:rFonts w:ascii="Calibri" w:hAnsi="Calibri" w:cs="Calibri"/>
      <w:kern w:val="0"/>
      <w:szCs w:val="21"/>
    </w:rPr>
  </w:style>
  <w:style w:type="paragraph" w:customStyle="1" w:styleId="xl66">
    <w:name w:val="xl66"/>
    <w:basedOn w:val="a"/>
    <w:pPr>
      <w:widowControl/>
      <w:pBdr>
        <w:bottom w:val="single" w:sz="4" w:space="0" w:color="auto"/>
      </w:pBdr>
      <w:spacing w:before="100" w:beforeAutospacing="1" w:after="100" w:afterAutospacing="1"/>
      <w:jc w:val="center"/>
    </w:pPr>
    <w:rPr>
      <w:rFonts w:ascii="宋体" w:hAnsi="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894</Words>
  <Characters>5101</Characters>
  <Application>Microsoft Office Word</Application>
  <DocSecurity>4</DocSecurity>
  <PresentationFormat/>
  <Lines>42</Lines>
  <Paragraphs>11</Paragraphs>
  <Slides>0</Slides>
  <Notes>0</Notes>
  <HiddenSlides>0</HiddenSlides>
  <MMClips>0</MMClip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微软用户</dc:title>
  <dc:subject/>
  <dc:creator>白洁</dc:creator>
  <cp:keywords/>
  <cp:lastModifiedBy>Administrator</cp:lastModifiedBy>
  <cp:revision>2</cp:revision>
  <cp:lastPrinted>2017-07-24T07:56:00Z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