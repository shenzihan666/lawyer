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40BC8" w:rsidRPr="007C1C36" w:rsidRDefault="00840BC8" w:rsidP="007C1C36">
      <w:pPr>
        <w:spacing w:beforeLines="35" w:before="109" w:line="360" w:lineRule="auto"/>
        <w:jc w:val="center"/>
        <w:rPr>
          <w:rFonts w:ascii="仿宋" w:eastAsia="仿宋" w:hAnsi="仿宋" w:hint="eastAsia"/>
          <w:b/>
          <w:sz w:val="32"/>
          <w:szCs w:val="32"/>
        </w:rPr>
      </w:pPr>
      <w:r w:rsidRPr="007C1C36">
        <w:rPr>
          <w:rFonts w:ascii="仿宋" w:eastAsia="仿宋" w:hAnsi="仿宋" w:hint="eastAsia"/>
          <w:b/>
          <w:sz w:val="32"/>
          <w:szCs w:val="32"/>
        </w:rPr>
        <w:t>物业保洁服务合同</w:t>
      </w:r>
    </w:p>
    <w:p w:rsidR="007C1C36" w:rsidRPr="007C1C36" w:rsidRDefault="007C1C36" w:rsidP="007C1C36">
      <w:pPr>
        <w:spacing w:beforeLines="35" w:before="109" w:line="360" w:lineRule="auto"/>
        <w:jc w:val="center"/>
        <w:rPr>
          <w:rFonts w:ascii="仿宋" w:eastAsia="仿宋" w:hAnsi="仿宋" w:hint="eastAsia"/>
          <w:b/>
          <w:sz w:val="22"/>
          <w:szCs w:val="22"/>
        </w:rPr>
      </w:pPr>
    </w:p>
    <w:p w:rsidR="004709B4" w:rsidRDefault="00840BC8" w:rsidP="007C1C36">
      <w:pPr>
        <w:spacing w:beforeLines="35" w:before="109" w:line="360" w:lineRule="auto"/>
        <w:rPr>
          <w:rFonts w:ascii="仿宋" w:eastAsia="仿宋" w:hAnsi="仿宋" w:hint="eastAsia"/>
          <w:b/>
          <w:sz w:val="22"/>
          <w:szCs w:val="22"/>
          <w:u w:val="single"/>
        </w:rPr>
      </w:pPr>
      <w:r w:rsidRPr="008A6C68">
        <w:rPr>
          <w:rFonts w:ascii="仿宋" w:eastAsia="仿宋" w:hAnsi="仿宋" w:hint="eastAsia"/>
          <w:b/>
          <w:sz w:val="22"/>
          <w:szCs w:val="22"/>
        </w:rPr>
        <w:t>甲方：</w:t>
      </w:r>
      <w:r w:rsidRPr="008A6C68">
        <w:rPr>
          <w:rFonts w:ascii="仿宋" w:eastAsia="仿宋" w:hAnsi="仿宋" w:hint="eastAsia"/>
          <w:b/>
          <w:sz w:val="22"/>
          <w:szCs w:val="22"/>
          <w:u w:val="single"/>
        </w:rPr>
        <w:t xml:space="preserve"> </w:t>
      </w:r>
    </w:p>
    <w:p w:rsidR="00840BC8" w:rsidRPr="008A6C68" w:rsidRDefault="00840BC8" w:rsidP="007C1C36">
      <w:pPr>
        <w:spacing w:beforeLines="35" w:before="109" w:line="360" w:lineRule="auto"/>
        <w:rPr>
          <w:rFonts w:ascii="仿宋" w:eastAsia="仿宋" w:hAnsi="仿宋" w:hint="eastAsia"/>
          <w:b/>
          <w:sz w:val="22"/>
          <w:szCs w:val="22"/>
          <w:u w:val="single"/>
        </w:rPr>
      </w:pPr>
      <w:r w:rsidRPr="008A6C68">
        <w:rPr>
          <w:rFonts w:ascii="仿宋" w:eastAsia="仿宋" w:hAnsi="仿宋" w:hint="eastAsia"/>
          <w:b/>
          <w:sz w:val="22"/>
          <w:szCs w:val="22"/>
        </w:rPr>
        <w:t>乙方：</w:t>
      </w:r>
      <w:r w:rsidR="007F2D22" w:rsidRPr="008A6C68">
        <w:rPr>
          <w:rFonts w:ascii="仿宋" w:eastAsia="仿宋" w:hAnsi="仿宋" w:hint="eastAsia"/>
          <w:b/>
          <w:sz w:val="22"/>
          <w:szCs w:val="22"/>
          <w:u w:val="single"/>
        </w:rPr>
        <w:t xml:space="preserve">                           </w:t>
      </w:r>
    </w:p>
    <w:p w:rsidR="00840BC8" w:rsidRPr="007C1C36" w:rsidRDefault="00840BC8" w:rsidP="007C1C36">
      <w:pPr>
        <w:spacing w:beforeLines="35" w:before="109" w:line="360" w:lineRule="auto"/>
        <w:rPr>
          <w:rFonts w:ascii="仿宋" w:eastAsia="仿宋" w:hAnsi="仿宋" w:hint="eastAsia"/>
          <w:sz w:val="22"/>
          <w:szCs w:val="22"/>
        </w:rPr>
      </w:pPr>
    </w:p>
    <w:p w:rsidR="00840BC8" w:rsidRPr="007C1C36" w:rsidRDefault="00840BC8" w:rsidP="007C1C36">
      <w:pPr>
        <w:spacing w:beforeLines="35" w:before="109" w:line="360" w:lineRule="auto"/>
        <w:ind w:firstLineChars="200" w:firstLine="440"/>
        <w:rPr>
          <w:rFonts w:ascii="仿宋" w:eastAsia="仿宋" w:hAnsi="仿宋" w:hint="eastAsia"/>
          <w:sz w:val="22"/>
          <w:szCs w:val="22"/>
        </w:rPr>
      </w:pPr>
      <w:r w:rsidRPr="007C1C36">
        <w:rPr>
          <w:rFonts w:ascii="仿宋" w:eastAsia="仿宋" w:hAnsi="仿宋" w:hint="eastAsia"/>
          <w:sz w:val="22"/>
          <w:szCs w:val="22"/>
        </w:rPr>
        <w:t>甲乙双方就日常保洁事宜，经友好协商，本着平等互利、双方自愿的原则签订本合同，以便共同遵守。</w:t>
      </w:r>
    </w:p>
    <w:p w:rsidR="00840BC8" w:rsidRPr="007C1C36" w:rsidRDefault="00840BC8" w:rsidP="007C1C36">
      <w:pPr>
        <w:numPr>
          <w:ilvl w:val="0"/>
          <w:numId w:val="13"/>
        </w:numPr>
        <w:spacing w:beforeLines="35" w:before="109" w:line="360" w:lineRule="auto"/>
        <w:rPr>
          <w:rFonts w:ascii="仿宋" w:eastAsia="仿宋" w:hAnsi="仿宋" w:hint="eastAsia"/>
          <w:b/>
          <w:sz w:val="22"/>
          <w:szCs w:val="22"/>
        </w:rPr>
      </w:pPr>
      <w:r w:rsidRPr="007C1C36">
        <w:rPr>
          <w:rFonts w:ascii="仿宋" w:eastAsia="仿宋" w:hAnsi="仿宋" w:hint="eastAsia"/>
          <w:b/>
          <w:sz w:val="22"/>
          <w:szCs w:val="22"/>
        </w:rPr>
        <w:t>服务内容</w:t>
      </w:r>
    </w:p>
    <w:p w:rsidR="00840BC8" w:rsidRPr="007C1C36" w:rsidRDefault="00840BC8" w:rsidP="007C1C36">
      <w:pPr>
        <w:spacing w:beforeLines="35" w:before="109" w:line="360" w:lineRule="auto"/>
        <w:ind w:firstLineChars="200" w:firstLine="440"/>
        <w:rPr>
          <w:rFonts w:ascii="仿宋" w:eastAsia="仿宋" w:hAnsi="仿宋" w:hint="eastAsia"/>
          <w:sz w:val="22"/>
          <w:szCs w:val="22"/>
        </w:rPr>
      </w:pPr>
      <w:r w:rsidRPr="007C1C36">
        <w:rPr>
          <w:rFonts w:ascii="仿宋" w:eastAsia="仿宋" w:hAnsi="仿宋" w:hint="eastAsia"/>
          <w:sz w:val="22"/>
          <w:szCs w:val="22"/>
        </w:rPr>
        <w:t>乙方为甲方位于</w:t>
      </w:r>
      <w:r w:rsidRPr="007C1C36">
        <w:rPr>
          <w:rFonts w:ascii="仿宋" w:eastAsia="仿宋" w:hAnsi="仿宋" w:hint="eastAsia"/>
          <w:sz w:val="22"/>
          <w:szCs w:val="22"/>
          <w:u w:val="single"/>
        </w:rPr>
        <w:t xml:space="preserve">  </w:t>
      </w:r>
      <w:r w:rsidR="00BF47E5" w:rsidRPr="007C1C36">
        <w:rPr>
          <w:rFonts w:ascii="仿宋" w:eastAsia="仿宋" w:hAnsi="仿宋" w:hint="eastAsia"/>
          <w:sz w:val="22"/>
          <w:szCs w:val="22"/>
          <w:u w:val="single"/>
        </w:rPr>
        <w:t xml:space="preserve">       </w:t>
      </w:r>
      <w:r w:rsidRPr="007C1C36">
        <w:rPr>
          <w:rFonts w:ascii="仿宋" w:eastAsia="仿宋" w:hAnsi="仿宋" w:hint="eastAsia"/>
          <w:sz w:val="22"/>
          <w:szCs w:val="22"/>
          <w:u w:val="single"/>
        </w:rPr>
        <w:t xml:space="preserve">  </w:t>
      </w:r>
      <w:r w:rsidRPr="007C1C36">
        <w:rPr>
          <w:rFonts w:ascii="仿宋" w:eastAsia="仿宋" w:hAnsi="仿宋" w:hint="eastAsia"/>
          <w:sz w:val="22"/>
          <w:szCs w:val="22"/>
        </w:rPr>
        <w:t>项目</w:t>
      </w:r>
      <w:r w:rsidRPr="007C1C36">
        <w:rPr>
          <w:rFonts w:ascii="仿宋" w:eastAsia="仿宋" w:hAnsi="仿宋" w:hint="eastAsia"/>
          <w:sz w:val="22"/>
          <w:szCs w:val="22"/>
          <w:u w:val="single"/>
        </w:rPr>
        <w:t xml:space="preserve"> </w:t>
      </w:r>
      <w:r w:rsidR="00BF47E5" w:rsidRPr="007C1C36">
        <w:rPr>
          <w:rFonts w:ascii="仿宋" w:eastAsia="仿宋" w:hAnsi="仿宋" w:hint="eastAsia"/>
          <w:sz w:val="22"/>
          <w:szCs w:val="22"/>
          <w:u w:val="single"/>
        </w:rPr>
        <w:t xml:space="preserve">           </w:t>
      </w:r>
      <w:r w:rsidRPr="007C1C36">
        <w:rPr>
          <w:rFonts w:ascii="仿宋" w:eastAsia="仿宋" w:hAnsi="仿宋" w:hint="eastAsia"/>
          <w:sz w:val="22"/>
          <w:szCs w:val="22"/>
          <w:u w:val="single"/>
        </w:rPr>
        <w:t xml:space="preserve">  </w:t>
      </w:r>
      <w:r w:rsidRPr="007C1C36">
        <w:rPr>
          <w:rFonts w:ascii="仿宋" w:eastAsia="仿宋" w:hAnsi="仿宋" w:hint="eastAsia"/>
          <w:sz w:val="22"/>
          <w:szCs w:val="22"/>
        </w:rPr>
        <w:t>区域根据本合同的要求提供日常保洁服务。</w:t>
      </w:r>
    </w:p>
    <w:p w:rsidR="00840BC8" w:rsidRPr="007C1C36" w:rsidRDefault="00840BC8" w:rsidP="007C1C36">
      <w:pPr>
        <w:numPr>
          <w:ilvl w:val="0"/>
          <w:numId w:val="13"/>
        </w:numPr>
        <w:spacing w:beforeLines="35" w:before="109" w:line="360" w:lineRule="auto"/>
        <w:rPr>
          <w:rFonts w:ascii="仿宋" w:eastAsia="仿宋" w:hAnsi="仿宋" w:hint="eastAsia"/>
          <w:b/>
          <w:sz w:val="22"/>
          <w:szCs w:val="22"/>
        </w:rPr>
      </w:pPr>
      <w:r w:rsidRPr="007C1C36">
        <w:rPr>
          <w:rFonts w:ascii="仿宋" w:eastAsia="仿宋" w:hAnsi="仿宋" w:hint="eastAsia"/>
          <w:b/>
          <w:sz w:val="22"/>
          <w:szCs w:val="22"/>
        </w:rPr>
        <w:t>服务期限</w:t>
      </w:r>
    </w:p>
    <w:p w:rsidR="00840BC8" w:rsidRPr="007C1C36" w:rsidRDefault="00840BC8" w:rsidP="007C1C36">
      <w:pPr>
        <w:spacing w:beforeLines="35" w:before="109" w:line="360" w:lineRule="auto"/>
        <w:ind w:firstLineChars="200" w:firstLine="440"/>
        <w:rPr>
          <w:rFonts w:ascii="仿宋" w:eastAsia="仿宋" w:hAnsi="仿宋" w:hint="eastAsia"/>
          <w:sz w:val="22"/>
          <w:szCs w:val="22"/>
        </w:rPr>
      </w:pPr>
      <w:r w:rsidRPr="007C1C36">
        <w:rPr>
          <w:rFonts w:ascii="仿宋" w:eastAsia="仿宋" w:hAnsi="仿宋" w:hint="eastAsia"/>
          <w:sz w:val="22"/>
          <w:szCs w:val="22"/>
        </w:rPr>
        <w:t>自</w:t>
      </w:r>
      <w:r w:rsidR="00BF47E5" w:rsidRPr="007C1C36">
        <w:rPr>
          <w:rFonts w:ascii="仿宋" w:eastAsia="仿宋" w:hAnsi="仿宋" w:hint="eastAsia"/>
          <w:sz w:val="22"/>
          <w:szCs w:val="22"/>
          <w:u w:val="single"/>
        </w:rPr>
        <w:t xml:space="preserve">    </w:t>
      </w:r>
      <w:r w:rsidRPr="007C1C36">
        <w:rPr>
          <w:rFonts w:ascii="仿宋" w:eastAsia="仿宋" w:hAnsi="仿宋" w:hint="eastAsia"/>
          <w:sz w:val="22"/>
          <w:szCs w:val="22"/>
          <w:u w:val="single"/>
        </w:rPr>
        <w:t xml:space="preserve">  </w:t>
      </w:r>
      <w:r w:rsidRPr="007C1C36">
        <w:rPr>
          <w:rFonts w:ascii="仿宋" w:eastAsia="仿宋" w:hAnsi="仿宋" w:hint="eastAsia"/>
          <w:sz w:val="22"/>
          <w:szCs w:val="22"/>
        </w:rPr>
        <w:t>年</w:t>
      </w:r>
      <w:r w:rsidRPr="007C1C36">
        <w:rPr>
          <w:rFonts w:ascii="仿宋" w:eastAsia="仿宋" w:hAnsi="仿宋" w:hint="eastAsia"/>
          <w:sz w:val="22"/>
          <w:szCs w:val="22"/>
          <w:u w:val="single"/>
        </w:rPr>
        <w:t xml:space="preserve"> </w:t>
      </w:r>
      <w:r w:rsidR="00BF47E5" w:rsidRPr="007C1C36">
        <w:rPr>
          <w:rFonts w:ascii="仿宋" w:eastAsia="仿宋" w:hAnsi="仿宋" w:hint="eastAsia"/>
          <w:sz w:val="22"/>
          <w:szCs w:val="22"/>
          <w:u w:val="single"/>
        </w:rPr>
        <w:t xml:space="preserve"> </w:t>
      </w:r>
      <w:r w:rsidRPr="007C1C36">
        <w:rPr>
          <w:rFonts w:ascii="仿宋" w:eastAsia="仿宋" w:hAnsi="仿宋" w:hint="eastAsia"/>
          <w:sz w:val="22"/>
          <w:szCs w:val="22"/>
          <w:u w:val="single"/>
        </w:rPr>
        <w:t xml:space="preserve">   </w:t>
      </w:r>
      <w:r w:rsidRPr="007C1C36">
        <w:rPr>
          <w:rFonts w:ascii="仿宋" w:eastAsia="仿宋" w:hAnsi="仿宋" w:hint="eastAsia"/>
          <w:sz w:val="22"/>
          <w:szCs w:val="22"/>
        </w:rPr>
        <w:t>月</w:t>
      </w:r>
      <w:r w:rsidRPr="007C1C36">
        <w:rPr>
          <w:rFonts w:ascii="仿宋" w:eastAsia="仿宋" w:hAnsi="仿宋" w:hint="eastAsia"/>
          <w:sz w:val="22"/>
          <w:szCs w:val="22"/>
          <w:u w:val="single"/>
        </w:rPr>
        <w:t xml:space="preserve">  </w:t>
      </w:r>
      <w:r w:rsidR="00BF47E5" w:rsidRPr="007C1C36">
        <w:rPr>
          <w:rFonts w:ascii="仿宋" w:eastAsia="仿宋" w:hAnsi="仿宋" w:hint="eastAsia"/>
          <w:sz w:val="22"/>
          <w:szCs w:val="22"/>
          <w:u w:val="single"/>
        </w:rPr>
        <w:t xml:space="preserve"> </w:t>
      </w:r>
      <w:r w:rsidRPr="007C1C36">
        <w:rPr>
          <w:rFonts w:ascii="仿宋" w:eastAsia="仿宋" w:hAnsi="仿宋" w:hint="eastAsia"/>
          <w:sz w:val="22"/>
          <w:szCs w:val="22"/>
          <w:u w:val="single"/>
        </w:rPr>
        <w:t xml:space="preserve">   </w:t>
      </w:r>
      <w:r w:rsidRPr="007C1C36">
        <w:rPr>
          <w:rFonts w:ascii="仿宋" w:eastAsia="仿宋" w:hAnsi="仿宋" w:hint="eastAsia"/>
          <w:sz w:val="22"/>
          <w:szCs w:val="22"/>
        </w:rPr>
        <w:t>日起至</w:t>
      </w:r>
      <w:r w:rsidRPr="007C1C36">
        <w:rPr>
          <w:rFonts w:ascii="仿宋" w:eastAsia="仿宋" w:hAnsi="仿宋" w:hint="eastAsia"/>
          <w:sz w:val="22"/>
          <w:szCs w:val="22"/>
          <w:u w:val="single"/>
        </w:rPr>
        <w:t xml:space="preserve">  </w:t>
      </w:r>
      <w:r w:rsidR="00BF47E5" w:rsidRPr="007C1C36">
        <w:rPr>
          <w:rFonts w:ascii="仿宋" w:eastAsia="仿宋" w:hAnsi="仿宋" w:hint="eastAsia"/>
          <w:sz w:val="22"/>
          <w:szCs w:val="22"/>
          <w:u w:val="single"/>
        </w:rPr>
        <w:t xml:space="preserve"> </w:t>
      </w:r>
      <w:r w:rsidRPr="007C1C36">
        <w:rPr>
          <w:rFonts w:ascii="仿宋" w:eastAsia="仿宋" w:hAnsi="仿宋" w:hint="eastAsia"/>
          <w:sz w:val="22"/>
          <w:szCs w:val="22"/>
          <w:u w:val="single"/>
        </w:rPr>
        <w:t xml:space="preserve">   </w:t>
      </w:r>
      <w:r w:rsidRPr="007C1C36">
        <w:rPr>
          <w:rFonts w:ascii="仿宋" w:eastAsia="仿宋" w:hAnsi="仿宋" w:hint="eastAsia"/>
          <w:sz w:val="22"/>
          <w:szCs w:val="22"/>
        </w:rPr>
        <w:t>年</w:t>
      </w:r>
      <w:r w:rsidRPr="007C1C36">
        <w:rPr>
          <w:rFonts w:ascii="仿宋" w:eastAsia="仿宋" w:hAnsi="仿宋" w:hint="eastAsia"/>
          <w:sz w:val="22"/>
          <w:szCs w:val="22"/>
          <w:u w:val="single"/>
        </w:rPr>
        <w:t xml:space="preserve"> </w:t>
      </w:r>
      <w:r w:rsidR="00BF47E5" w:rsidRPr="007C1C36">
        <w:rPr>
          <w:rFonts w:ascii="仿宋" w:eastAsia="仿宋" w:hAnsi="仿宋" w:hint="eastAsia"/>
          <w:sz w:val="22"/>
          <w:szCs w:val="22"/>
          <w:u w:val="single"/>
        </w:rPr>
        <w:t xml:space="preserve"> </w:t>
      </w:r>
      <w:r w:rsidRPr="007C1C36">
        <w:rPr>
          <w:rFonts w:ascii="仿宋" w:eastAsia="仿宋" w:hAnsi="仿宋" w:hint="eastAsia"/>
          <w:sz w:val="22"/>
          <w:szCs w:val="22"/>
          <w:u w:val="single"/>
        </w:rPr>
        <w:t xml:space="preserve">   </w:t>
      </w:r>
      <w:r w:rsidRPr="007C1C36">
        <w:rPr>
          <w:rFonts w:ascii="仿宋" w:eastAsia="仿宋" w:hAnsi="仿宋" w:hint="eastAsia"/>
          <w:sz w:val="22"/>
          <w:szCs w:val="22"/>
        </w:rPr>
        <w:t>月</w:t>
      </w:r>
      <w:r w:rsidRPr="007C1C36">
        <w:rPr>
          <w:rFonts w:ascii="仿宋" w:eastAsia="仿宋" w:hAnsi="仿宋" w:hint="eastAsia"/>
          <w:sz w:val="22"/>
          <w:szCs w:val="22"/>
          <w:u w:val="single"/>
        </w:rPr>
        <w:t xml:space="preserve"> </w:t>
      </w:r>
      <w:r w:rsidR="00BF47E5" w:rsidRPr="007C1C36">
        <w:rPr>
          <w:rFonts w:ascii="仿宋" w:eastAsia="仿宋" w:hAnsi="仿宋" w:hint="eastAsia"/>
          <w:sz w:val="22"/>
          <w:szCs w:val="22"/>
          <w:u w:val="single"/>
        </w:rPr>
        <w:t xml:space="preserve">    </w:t>
      </w:r>
      <w:r w:rsidRPr="007C1C36">
        <w:rPr>
          <w:rFonts w:ascii="仿宋" w:eastAsia="仿宋" w:hAnsi="仿宋" w:hint="eastAsia"/>
          <w:sz w:val="22"/>
          <w:szCs w:val="22"/>
        </w:rPr>
        <w:t>日止。</w:t>
      </w:r>
    </w:p>
    <w:p w:rsidR="00840BC8" w:rsidRPr="007C1C36" w:rsidRDefault="00840BC8" w:rsidP="007C1C36">
      <w:pPr>
        <w:numPr>
          <w:ilvl w:val="0"/>
          <w:numId w:val="13"/>
        </w:numPr>
        <w:spacing w:beforeLines="35" w:before="109" w:line="360" w:lineRule="auto"/>
        <w:rPr>
          <w:rFonts w:ascii="仿宋" w:eastAsia="仿宋" w:hAnsi="仿宋" w:hint="eastAsia"/>
          <w:b/>
          <w:sz w:val="22"/>
          <w:szCs w:val="22"/>
        </w:rPr>
      </w:pPr>
      <w:r w:rsidRPr="007C1C36">
        <w:rPr>
          <w:rFonts w:ascii="仿宋" w:eastAsia="仿宋" w:hAnsi="仿宋" w:hint="eastAsia"/>
          <w:b/>
          <w:sz w:val="22"/>
          <w:szCs w:val="22"/>
        </w:rPr>
        <w:t>服务范围和标准</w:t>
      </w:r>
    </w:p>
    <w:p w:rsidR="00840BC8" w:rsidRPr="007C1C36" w:rsidRDefault="00840BC8" w:rsidP="007C1C36">
      <w:pPr>
        <w:spacing w:beforeLines="35" w:before="109" w:line="360" w:lineRule="auto"/>
        <w:ind w:firstLineChars="200" w:firstLine="440"/>
        <w:rPr>
          <w:rFonts w:ascii="仿宋" w:eastAsia="仿宋" w:hAnsi="仿宋" w:hint="eastAsia"/>
          <w:sz w:val="22"/>
          <w:szCs w:val="22"/>
        </w:rPr>
      </w:pPr>
      <w:r w:rsidRPr="007C1C36">
        <w:rPr>
          <w:rFonts w:ascii="仿宋" w:eastAsia="仿宋" w:hAnsi="仿宋" w:hint="eastAsia"/>
          <w:sz w:val="22"/>
          <w:szCs w:val="22"/>
        </w:rPr>
        <w:t>服务范围、要求和标准详见附件</w:t>
      </w:r>
      <w:r w:rsidR="000C6E4D" w:rsidRPr="007C1C36">
        <w:rPr>
          <w:rFonts w:ascii="仿宋" w:eastAsia="仿宋" w:hAnsi="仿宋" w:hint="eastAsia"/>
          <w:sz w:val="22"/>
          <w:szCs w:val="22"/>
        </w:rPr>
        <w:t>一</w:t>
      </w:r>
      <w:r w:rsidRPr="007C1C36">
        <w:rPr>
          <w:rFonts w:ascii="仿宋" w:eastAsia="仿宋" w:hAnsi="仿宋" w:hint="eastAsia"/>
          <w:sz w:val="22"/>
          <w:szCs w:val="22"/>
        </w:rPr>
        <w:t>《</w:t>
      </w:r>
      <w:r w:rsidR="004507F8" w:rsidRPr="007C1C36">
        <w:rPr>
          <w:rFonts w:ascii="仿宋" w:eastAsia="仿宋" w:hAnsi="仿宋" w:hint="eastAsia"/>
          <w:sz w:val="22"/>
          <w:szCs w:val="22"/>
        </w:rPr>
        <w:t>清洁作业指导书</w:t>
      </w:r>
      <w:r w:rsidRPr="007C1C36">
        <w:rPr>
          <w:rFonts w:ascii="仿宋" w:eastAsia="仿宋" w:hAnsi="仿宋" w:hint="eastAsia"/>
          <w:sz w:val="22"/>
          <w:szCs w:val="22"/>
        </w:rPr>
        <w:t>》</w:t>
      </w:r>
    </w:p>
    <w:p w:rsidR="00840BC8" w:rsidRPr="007C1C36" w:rsidRDefault="00840BC8" w:rsidP="007C1C36">
      <w:pPr>
        <w:numPr>
          <w:ilvl w:val="0"/>
          <w:numId w:val="13"/>
        </w:numPr>
        <w:spacing w:beforeLines="35" w:before="109" w:line="360" w:lineRule="auto"/>
        <w:rPr>
          <w:rFonts w:ascii="仿宋" w:eastAsia="仿宋" w:hAnsi="仿宋" w:hint="eastAsia"/>
          <w:b/>
          <w:sz w:val="22"/>
          <w:szCs w:val="22"/>
        </w:rPr>
      </w:pPr>
      <w:r w:rsidRPr="007C1C36">
        <w:rPr>
          <w:rFonts w:ascii="仿宋" w:eastAsia="仿宋" w:hAnsi="仿宋" w:hint="eastAsia"/>
          <w:b/>
          <w:sz w:val="22"/>
          <w:szCs w:val="22"/>
        </w:rPr>
        <w:t>保洁服务费用和付款方式</w:t>
      </w:r>
    </w:p>
    <w:p w:rsidR="00840BC8" w:rsidRPr="00297737" w:rsidRDefault="00840BC8" w:rsidP="00297737">
      <w:pPr>
        <w:numPr>
          <w:ilvl w:val="0"/>
          <w:numId w:val="14"/>
        </w:numPr>
        <w:spacing w:beforeLines="35" w:before="109" w:line="360" w:lineRule="auto"/>
        <w:ind w:hanging="654"/>
        <w:rPr>
          <w:rFonts w:ascii="仿宋" w:eastAsia="仿宋" w:hAnsi="仿宋" w:hint="eastAsia"/>
          <w:b/>
          <w:sz w:val="22"/>
          <w:szCs w:val="22"/>
        </w:rPr>
      </w:pPr>
      <w:r w:rsidRPr="00297737">
        <w:rPr>
          <w:rFonts w:ascii="仿宋" w:eastAsia="仿宋" w:hAnsi="仿宋" w:hint="eastAsia"/>
          <w:b/>
          <w:sz w:val="22"/>
          <w:szCs w:val="22"/>
        </w:rPr>
        <w:t>保洁服务费用</w:t>
      </w:r>
    </w:p>
    <w:p w:rsidR="00840BC8" w:rsidRPr="007C1C36" w:rsidRDefault="00840BC8" w:rsidP="007C1C36">
      <w:pPr>
        <w:spacing w:beforeLines="35" w:before="109" w:line="360" w:lineRule="auto"/>
        <w:ind w:firstLineChars="200" w:firstLine="440"/>
        <w:rPr>
          <w:rFonts w:ascii="仿宋" w:eastAsia="仿宋" w:hAnsi="仿宋" w:hint="eastAsia"/>
          <w:sz w:val="22"/>
          <w:szCs w:val="22"/>
        </w:rPr>
      </w:pPr>
      <w:r w:rsidRPr="007C1C36">
        <w:rPr>
          <w:rFonts w:ascii="仿宋" w:eastAsia="仿宋" w:hAnsi="仿宋" w:hint="eastAsia"/>
          <w:sz w:val="22"/>
          <w:szCs w:val="22"/>
        </w:rPr>
        <w:t>保洁服务费用按每人每月</w:t>
      </w:r>
      <w:r w:rsidRPr="007C1C36">
        <w:rPr>
          <w:rFonts w:ascii="仿宋" w:eastAsia="仿宋" w:hAnsi="仿宋" w:hint="eastAsia"/>
          <w:sz w:val="22"/>
          <w:szCs w:val="22"/>
          <w:u w:val="single"/>
        </w:rPr>
        <w:t xml:space="preserve"> </w:t>
      </w:r>
      <w:r w:rsidR="007F2D22" w:rsidRPr="007C1C36">
        <w:rPr>
          <w:rFonts w:ascii="仿宋" w:eastAsia="仿宋" w:hAnsi="仿宋" w:hint="eastAsia"/>
          <w:sz w:val="22"/>
          <w:szCs w:val="22"/>
          <w:u w:val="single"/>
        </w:rPr>
        <w:t xml:space="preserve">   </w:t>
      </w:r>
      <w:r w:rsidRPr="007C1C36">
        <w:rPr>
          <w:rFonts w:ascii="仿宋" w:eastAsia="仿宋" w:hAnsi="仿宋" w:hint="eastAsia"/>
          <w:sz w:val="22"/>
          <w:szCs w:val="22"/>
          <w:u w:val="single"/>
        </w:rPr>
        <w:t xml:space="preserve">  </w:t>
      </w:r>
      <w:r w:rsidRPr="007C1C36">
        <w:rPr>
          <w:rFonts w:ascii="仿宋" w:eastAsia="仿宋" w:hAnsi="仿宋" w:hint="eastAsia"/>
          <w:sz w:val="22"/>
          <w:szCs w:val="22"/>
        </w:rPr>
        <w:t>元，共</w:t>
      </w:r>
      <w:r w:rsidRPr="007C1C36">
        <w:rPr>
          <w:rFonts w:ascii="仿宋" w:eastAsia="仿宋" w:hAnsi="仿宋" w:hint="eastAsia"/>
          <w:sz w:val="22"/>
          <w:szCs w:val="22"/>
          <w:u w:val="single"/>
        </w:rPr>
        <w:t xml:space="preserve">  </w:t>
      </w:r>
      <w:r w:rsidR="00BF47E5" w:rsidRPr="007C1C36">
        <w:rPr>
          <w:rFonts w:ascii="仿宋" w:eastAsia="仿宋" w:hAnsi="仿宋" w:hint="eastAsia"/>
          <w:sz w:val="22"/>
          <w:szCs w:val="22"/>
          <w:u w:val="single"/>
        </w:rPr>
        <w:t xml:space="preserve"> </w:t>
      </w:r>
      <w:r w:rsidRPr="007C1C36">
        <w:rPr>
          <w:rFonts w:ascii="仿宋" w:eastAsia="仿宋" w:hAnsi="仿宋" w:hint="eastAsia"/>
          <w:sz w:val="22"/>
          <w:szCs w:val="22"/>
          <w:u w:val="single"/>
        </w:rPr>
        <w:t xml:space="preserve">   </w:t>
      </w:r>
      <w:r w:rsidRPr="007C1C36">
        <w:rPr>
          <w:rFonts w:ascii="仿宋" w:eastAsia="仿宋" w:hAnsi="仿宋" w:hint="eastAsia"/>
          <w:sz w:val="22"/>
          <w:szCs w:val="22"/>
        </w:rPr>
        <w:t>人</w:t>
      </w:r>
      <w:r w:rsidR="00BF47E5" w:rsidRPr="007C1C36">
        <w:rPr>
          <w:rFonts w:ascii="仿宋" w:eastAsia="仿宋" w:hAnsi="仿宋" w:hint="eastAsia"/>
          <w:sz w:val="22"/>
          <w:szCs w:val="22"/>
        </w:rPr>
        <w:t>，（本保洁服务费用每年4月1日根据社保缴费、最低工资标准的调整，作相应调整；本保洁服务费用系综合包干单价，该综合单价包括乙方人员的薪酬、社会保险费、劳动关系解除补偿金、防暑保暖费、劳防用品费、带薪年休补贴、奖金等一切除高温</w:t>
      </w:r>
      <w:r w:rsidR="00AF3D6E">
        <w:rPr>
          <w:rFonts w:ascii="仿宋" w:eastAsia="仿宋" w:hAnsi="仿宋" w:hint="eastAsia"/>
          <w:sz w:val="22"/>
          <w:szCs w:val="22"/>
        </w:rPr>
        <w:t>季节</w:t>
      </w:r>
      <w:r w:rsidR="00D9320A">
        <w:rPr>
          <w:rFonts w:ascii="仿宋" w:eastAsia="仿宋" w:hAnsi="仿宋" w:hint="eastAsia"/>
          <w:sz w:val="22"/>
          <w:szCs w:val="22"/>
        </w:rPr>
        <w:t>津贴</w:t>
      </w:r>
      <w:r w:rsidR="00BF47E5" w:rsidRPr="007C1C36">
        <w:rPr>
          <w:rFonts w:ascii="仿宋" w:eastAsia="仿宋" w:hAnsi="仿宋" w:hint="eastAsia"/>
          <w:sz w:val="22"/>
          <w:szCs w:val="22"/>
        </w:rPr>
        <w:t>以外的费用）</w:t>
      </w:r>
      <w:r w:rsidRPr="007C1C36">
        <w:rPr>
          <w:rFonts w:ascii="仿宋" w:eastAsia="仿宋" w:hAnsi="仿宋" w:hint="eastAsia"/>
          <w:sz w:val="22"/>
          <w:szCs w:val="22"/>
        </w:rPr>
        <w:t>；</w:t>
      </w:r>
    </w:p>
    <w:p w:rsidR="000C6E4D" w:rsidRPr="007C1C36" w:rsidRDefault="00840BC8" w:rsidP="007C1C36">
      <w:pPr>
        <w:spacing w:beforeLines="35" w:before="109" w:line="360" w:lineRule="auto"/>
        <w:ind w:firstLineChars="200" w:firstLine="440"/>
        <w:rPr>
          <w:rFonts w:ascii="仿宋" w:eastAsia="仿宋" w:hAnsi="仿宋" w:hint="eastAsia"/>
          <w:sz w:val="22"/>
          <w:szCs w:val="22"/>
          <w:u w:val="single"/>
        </w:rPr>
      </w:pPr>
      <w:r w:rsidRPr="007C1C36">
        <w:rPr>
          <w:rFonts w:ascii="仿宋" w:eastAsia="仿宋" w:hAnsi="仿宋" w:hint="eastAsia"/>
          <w:sz w:val="22"/>
          <w:szCs w:val="22"/>
        </w:rPr>
        <w:t>管理费：</w:t>
      </w:r>
      <w:r w:rsidRPr="007C1C36">
        <w:rPr>
          <w:rFonts w:ascii="仿宋" w:eastAsia="仿宋" w:hAnsi="仿宋" w:hint="eastAsia"/>
          <w:sz w:val="22"/>
          <w:szCs w:val="22"/>
          <w:u w:val="single"/>
        </w:rPr>
        <w:t xml:space="preserve"> </w:t>
      </w:r>
      <w:r w:rsidR="007F2D22" w:rsidRPr="007C1C36">
        <w:rPr>
          <w:rFonts w:ascii="仿宋" w:eastAsia="仿宋" w:hAnsi="仿宋" w:hint="eastAsia"/>
          <w:sz w:val="22"/>
          <w:szCs w:val="22"/>
          <w:u w:val="single"/>
        </w:rPr>
        <w:t xml:space="preserve">      </w:t>
      </w:r>
      <w:r w:rsidR="008A6C68">
        <w:rPr>
          <w:rFonts w:ascii="仿宋" w:eastAsia="仿宋" w:hAnsi="仿宋" w:hint="eastAsia"/>
          <w:sz w:val="22"/>
          <w:szCs w:val="22"/>
          <w:u w:val="single"/>
        </w:rPr>
        <w:t xml:space="preserve"> </w:t>
      </w:r>
      <w:r w:rsidR="00FE07F3" w:rsidRPr="008A6C68">
        <w:rPr>
          <w:rFonts w:ascii="仿宋" w:eastAsia="仿宋" w:hAnsi="仿宋" w:hint="eastAsia"/>
          <w:sz w:val="22"/>
          <w:szCs w:val="22"/>
        </w:rPr>
        <w:t xml:space="preserve">元 </w:t>
      </w:r>
      <w:r w:rsidR="00FE07F3" w:rsidRPr="007C1C36">
        <w:rPr>
          <w:rFonts w:ascii="仿宋" w:eastAsia="仿宋" w:hAnsi="仿宋" w:hint="eastAsia"/>
          <w:sz w:val="22"/>
          <w:szCs w:val="22"/>
        </w:rPr>
        <w:t>；税金：</w:t>
      </w:r>
      <w:r w:rsidR="007D3450" w:rsidRPr="007C1C36">
        <w:rPr>
          <w:rFonts w:ascii="仿宋" w:eastAsia="仿宋" w:hAnsi="仿宋" w:hint="eastAsia"/>
          <w:sz w:val="22"/>
          <w:szCs w:val="22"/>
          <w:u w:val="single"/>
        </w:rPr>
        <w:t xml:space="preserve">  </w:t>
      </w:r>
      <w:r w:rsidR="007F2D22" w:rsidRPr="007C1C36">
        <w:rPr>
          <w:rFonts w:ascii="仿宋" w:eastAsia="仿宋" w:hAnsi="仿宋" w:hint="eastAsia"/>
          <w:sz w:val="22"/>
          <w:szCs w:val="22"/>
          <w:u w:val="single"/>
        </w:rPr>
        <w:t xml:space="preserve">      </w:t>
      </w:r>
      <w:r w:rsidR="00FE07F3" w:rsidRPr="008A6C68">
        <w:rPr>
          <w:rFonts w:ascii="仿宋" w:eastAsia="仿宋" w:hAnsi="仿宋" w:hint="eastAsia"/>
          <w:sz w:val="22"/>
          <w:szCs w:val="22"/>
        </w:rPr>
        <w:t>元</w:t>
      </w:r>
    </w:p>
    <w:p w:rsidR="000C6E4D" w:rsidRPr="007C1C36" w:rsidRDefault="00840BC8" w:rsidP="007C1C36">
      <w:pPr>
        <w:spacing w:beforeLines="35" w:before="109" w:line="360" w:lineRule="auto"/>
        <w:ind w:firstLineChars="200" w:firstLine="440"/>
        <w:rPr>
          <w:rFonts w:ascii="仿宋" w:eastAsia="仿宋" w:hAnsi="仿宋" w:hint="eastAsia"/>
          <w:sz w:val="22"/>
          <w:szCs w:val="22"/>
        </w:rPr>
      </w:pPr>
      <w:r w:rsidRPr="007C1C36">
        <w:rPr>
          <w:rFonts w:ascii="仿宋" w:eastAsia="仿宋" w:hAnsi="仿宋" w:hint="eastAsia"/>
          <w:sz w:val="22"/>
          <w:szCs w:val="22"/>
        </w:rPr>
        <w:t>合计：</w:t>
      </w:r>
      <w:r w:rsidRPr="007C1C36">
        <w:rPr>
          <w:rFonts w:ascii="仿宋" w:eastAsia="仿宋" w:hAnsi="仿宋" w:hint="eastAsia"/>
          <w:sz w:val="22"/>
          <w:szCs w:val="22"/>
          <w:u w:val="single"/>
        </w:rPr>
        <w:t xml:space="preserve">  </w:t>
      </w:r>
      <w:r w:rsidR="007F2D22" w:rsidRPr="007C1C36">
        <w:rPr>
          <w:rFonts w:ascii="仿宋" w:eastAsia="仿宋" w:hAnsi="仿宋" w:hint="eastAsia"/>
          <w:sz w:val="22"/>
          <w:szCs w:val="22"/>
          <w:u w:val="single"/>
        </w:rPr>
        <w:t xml:space="preserve">       </w:t>
      </w:r>
      <w:r w:rsidR="004507F8" w:rsidRPr="007C1C36">
        <w:rPr>
          <w:rFonts w:ascii="仿宋" w:eastAsia="仿宋" w:hAnsi="仿宋" w:hint="eastAsia"/>
          <w:sz w:val="22"/>
          <w:szCs w:val="22"/>
          <w:u w:val="single"/>
        </w:rPr>
        <w:t>元</w:t>
      </w:r>
      <w:r w:rsidRPr="007C1C36">
        <w:rPr>
          <w:rFonts w:ascii="仿宋" w:eastAsia="仿宋" w:hAnsi="仿宋" w:hint="eastAsia"/>
          <w:sz w:val="22"/>
          <w:szCs w:val="22"/>
          <w:u w:val="single"/>
        </w:rPr>
        <w:t xml:space="preserve">   </w:t>
      </w:r>
    </w:p>
    <w:p w:rsidR="004507F8" w:rsidRPr="007C1C36" w:rsidRDefault="004507F8" w:rsidP="007C1C36">
      <w:pPr>
        <w:spacing w:beforeLines="35" w:before="109" w:line="360" w:lineRule="auto"/>
        <w:ind w:firstLineChars="200" w:firstLine="440"/>
        <w:rPr>
          <w:rFonts w:ascii="仿宋" w:eastAsia="仿宋" w:hAnsi="仿宋" w:hint="eastAsia"/>
          <w:sz w:val="22"/>
          <w:szCs w:val="22"/>
          <w:u w:val="single"/>
        </w:rPr>
      </w:pPr>
      <w:r w:rsidRPr="007C1C36">
        <w:rPr>
          <w:rFonts w:ascii="仿宋" w:eastAsia="仿宋" w:hAnsi="仿宋" w:hint="eastAsia"/>
          <w:sz w:val="22"/>
          <w:szCs w:val="22"/>
        </w:rPr>
        <w:t>高温</w:t>
      </w:r>
      <w:r w:rsidR="00AF3D6E">
        <w:rPr>
          <w:rFonts w:ascii="仿宋" w:eastAsia="仿宋" w:hAnsi="仿宋" w:hint="eastAsia"/>
          <w:sz w:val="22"/>
          <w:szCs w:val="22"/>
        </w:rPr>
        <w:t>季节</w:t>
      </w:r>
      <w:r w:rsidR="005525A7">
        <w:rPr>
          <w:rFonts w:ascii="仿宋" w:eastAsia="仿宋" w:hAnsi="仿宋" w:hint="eastAsia"/>
          <w:sz w:val="22"/>
          <w:szCs w:val="22"/>
        </w:rPr>
        <w:t>津贴</w:t>
      </w:r>
      <w:r w:rsidRPr="007C1C36">
        <w:rPr>
          <w:rFonts w:ascii="仿宋" w:eastAsia="仿宋" w:hAnsi="仿宋" w:hint="eastAsia"/>
          <w:sz w:val="22"/>
          <w:szCs w:val="22"/>
        </w:rPr>
        <w:t>：</w:t>
      </w:r>
      <w:r w:rsidR="007F2D22" w:rsidRPr="007C1C36">
        <w:rPr>
          <w:rFonts w:ascii="仿宋" w:eastAsia="仿宋" w:hAnsi="仿宋" w:hint="eastAsia"/>
          <w:sz w:val="22"/>
          <w:szCs w:val="22"/>
          <w:u w:val="single"/>
        </w:rPr>
        <w:t xml:space="preserve">      </w:t>
      </w:r>
      <w:r w:rsidRPr="007C1C36">
        <w:rPr>
          <w:rFonts w:ascii="仿宋" w:eastAsia="仿宋" w:hAnsi="仿宋" w:hint="eastAsia"/>
          <w:sz w:val="22"/>
          <w:szCs w:val="22"/>
          <w:u w:val="single"/>
        </w:rPr>
        <w:t>元/月（</w:t>
      </w:r>
      <w:smartTag w:uri="urn:schemas-microsoft-com:office:smarttags" w:element="chsdate">
        <w:smartTagPr>
          <w:attr w:name="Year" w:val="2013"/>
          <w:attr w:name="Month" w:val="6"/>
          <w:attr w:name="Day" w:val="1"/>
          <w:attr w:name="IsLunarDate" w:val="False"/>
          <w:attr w:name="IsROCDate" w:val="False"/>
        </w:smartTagPr>
        <w:r w:rsidRPr="007C1C36">
          <w:rPr>
            <w:rFonts w:ascii="仿宋" w:eastAsia="仿宋" w:hAnsi="仿宋" w:hint="eastAsia"/>
            <w:sz w:val="22"/>
            <w:szCs w:val="22"/>
            <w:u w:val="single"/>
          </w:rPr>
          <w:t>6月1日</w:t>
        </w:r>
      </w:smartTag>
      <w:r w:rsidRPr="007C1C36">
        <w:rPr>
          <w:rFonts w:ascii="仿宋" w:eastAsia="仿宋" w:hAnsi="仿宋"/>
          <w:sz w:val="22"/>
          <w:szCs w:val="22"/>
          <w:u w:val="single"/>
        </w:rPr>
        <w:t>—</w:t>
      </w:r>
      <w:smartTag w:uri="urn:schemas-microsoft-com:office:smarttags" w:element="chsdate">
        <w:smartTagPr>
          <w:attr w:name="Year" w:val="2013"/>
          <w:attr w:name="Month" w:val="9"/>
          <w:attr w:name="Day" w:val="30"/>
          <w:attr w:name="IsLunarDate" w:val="False"/>
          <w:attr w:name="IsROCDate" w:val="False"/>
        </w:smartTagPr>
        <w:r w:rsidRPr="007C1C36">
          <w:rPr>
            <w:rFonts w:ascii="仿宋" w:eastAsia="仿宋" w:hAnsi="仿宋" w:hint="eastAsia"/>
            <w:sz w:val="22"/>
            <w:szCs w:val="22"/>
            <w:u w:val="single"/>
          </w:rPr>
          <w:t>9月30日</w:t>
        </w:r>
      </w:smartTag>
      <w:r w:rsidRPr="007C1C36">
        <w:rPr>
          <w:rFonts w:ascii="仿宋" w:eastAsia="仿宋" w:hAnsi="仿宋" w:hint="eastAsia"/>
          <w:sz w:val="22"/>
          <w:szCs w:val="22"/>
          <w:u w:val="single"/>
        </w:rPr>
        <w:t>，按实际工作日计算）</w:t>
      </w:r>
    </w:p>
    <w:p w:rsidR="00840BC8" w:rsidRPr="007C1C36" w:rsidRDefault="0055259A" w:rsidP="007C1C36">
      <w:pPr>
        <w:spacing w:beforeLines="35" w:before="109" w:line="360" w:lineRule="auto"/>
        <w:ind w:firstLineChars="200" w:firstLine="440"/>
        <w:rPr>
          <w:rFonts w:ascii="仿宋" w:eastAsia="仿宋" w:hAnsi="仿宋" w:hint="eastAsia"/>
          <w:sz w:val="22"/>
          <w:szCs w:val="22"/>
        </w:rPr>
      </w:pPr>
      <w:r w:rsidRPr="007C1C36">
        <w:rPr>
          <w:rFonts w:ascii="仿宋" w:eastAsia="仿宋" w:hAnsi="仿宋" w:hint="eastAsia"/>
          <w:sz w:val="22"/>
          <w:szCs w:val="22"/>
        </w:rPr>
        <w:t>合同</w:t>
      </w:r>
      <w:r w:rsidR="004507F8" w:rsidRPr="007C1C36">
        <w:rPr>
          <w:rFonts w:ascii="仿宋" w:eastAsia="仿宋" w:hAnsi="仿宋" w:hint="eastAsia"/>
          <w:sz w:val="22"/>
          <w:szCs w:val="22"/>
        </w:rPr>
        <w:t>总合计</w:t>
      </w:r>
      <w:r w:rsidR="001844DA" w:rsidRPr="007C1C36">
        <w:rPr>
          <w:rFonts w:ascii="仿宋" w:eastAsia="仿宋" w:hAnsi="仿宋" w:hint="eastAsia"/>
          <w:sz w:val="22"/>
          <w:szCs w:val="22"/>
        </w:rPr>
        <w:t>（暂定）</w:t>
      </w:r>
      <w:r w:rsidR="004507F8" w:rsidRPr="007C1C36">
        <w:rPr>
          <w:rFonts w:ascii="仿宋" w:eastAsia="仿宋" w:hAnsi="仿宋" w:hint="eastAsia"/>
          <w:sz w:val="22"/>
          <w:szCs w:val="22"/>
        </w:rPr>
        <w:t>：</w:t>
      </w:r>
      <w:r w:rsidR="00BF47E5" w:rsidRPr="007C1C36">
        <w:rPr>
          <w:rFonts w:ascii="仿宋" w:eastAsia="仿宋" w:hAnsi="仿宋" w:hint="eastAsia"/>
          <w:sz w:val="22"/>
          <w:szCs w:val="22"/>
          <w:u w:val="single"/>
        </w:rPr>
        <w:t xml:space="preserve">     </w:t>
      </w:r>
      <w:r w:rsidR="007C1C36" w:rsidRPr="007C1C36">
        <w:rPr>
          <w:rFonts w:ascii="仿宋" w:eastAsia="仿宋" w:hAnsi="仿宋" w:hint="eastAsia"/>
          <w:sz w:val="22"/>
          <w:szCs w:val="22"/>
          <w:u w:val="single"/>
        </w:rPr>
        <w:t>,</w:t>
      </w:r>
      <w:r w:rsidRPr="007C1C36">
        <w:rPr>
          <w:rFonts w:ascii="仿宋" w:eastAsia="仿宋" w:hAnsi="仿宋" w:hint="eastAsia"/>
          <w:sz w:val="22"/>
          <w:szCs w:val="22"/>
        </w:rPr>
        <w:t>（</w:t>
      </w:r>
      <w:r w:rsidR="004507F8" w:rsidRPr="007C1C36">
        <w:rPr>
          <w:rFonts w:ascii="仿宋" w:eastAsia="仿宋" w:hAnsi="仿宋" w:hint="eastAsia"/>
          <w:sz w:val="22"/>
          <w:szCs w:val="22"/>
        </w:rPr>
        <w:t>大写</w:t>
      </w:r>
      <w:r w:rsidRPr="007C1C36">
        <w:rPr>
          <w:rFonts w:ascii="仿宋" w:eastAsia="仿宋" w:hAnsi="仿宋" w:hint="eastAsia"/>
          <w:sz w:val="22"/>
          <w:szCs w:val="22"/>
        </w:rPr>
        <w:t>）</w:t>
      </w:r>
      <w:r w:rsidR="004507F8" w:rsidRPr="007C1C36">
        <w:rPr>
          <w:rFonts w:ascii="仿宋" w:eastAsia="仿宋" w:hAnsi="仿宋" w:hint="eastAsia"/>
          <w:sz w:val="22"/>
          <w:szCs w:val="22"/>
        </w:rPr>
        <w:t>：</w:t>
      </w:r>
      <w:r w:rsidR="00BF47E5" w:rsidRPr="007C1C36">
        <w:rPr>
          <w:rFonts w:ascii="仿宋" w:eastAsia="仿宋" w:hAnsi="仿宋" w:hint="eastAsia"/>
          <w:sz w:val="22"/>
          <w:szCs w:val="22"/>
          <w:u w:val="single"/>
        </w:rPr>
        <w:t xml:space="preserve">                         </w:t>
      </w:r>
      <w:r w:rsidR="004507F8" w:rsidRPr="007C1C36">
        <w:rPr>
          <w:rFonts w:ascii="仿宋" w:eastAsia="仿宋" w:hAnsi="仿宋" w:hint="eastAsia"/>
          <w:sz w:val="22"/>
          <w:szCs w:val="22"/>
          <w:u w:val="single"/>
        </w:rPr>
        <w:t>元整</w:t>
      </w:r>
    </w:p>
    <w:p w:rsidR="00840BC8" w:rsidRPr="00297737" w:rsidRDefault="00840BC8" w:rsidP="00297737">
      <w:pPr>
        <w:numPr>
          <w:ilvl w:val="0"/>
          <w:numId w:val="14"/>
        </w:numPr>
        <w:spacing w:beforeLines="35" w:before="109" w:line="360" w:lineRule="auto"/>
        <w:ind w:hanging="654"/>
        <w:rPr>
          <w:rFonts w:ascii="仿宋" w:eastAsia="仿宋" w:hAnsi="仿宋" w:hint="eastAsia"/>
          <w:b/>
          <w:sz w:val="22"/>
          <w:szCs w:val="22"/>
        </w:rPr>
      </w:pPr>
      <w:r w:rsidRPr="00297737">
        <w:rPr>
          <w:rFonts w:ascii="仿宋" w:eastAsia="仿宋" w:hAnsi="仿宋" w:hint="eastAsia"/>
          <w:b/>
          <w:sz w:val="22"/>
          <w:szCs w:val="22"/>
        </w:rPr>
        <w:t>付款方式</w:t>
      </w:r>
    </w:p>
    <w:p w:rsidR="00840BC8" w:rsidRPr="007C1C36" w:rsidRDefault="00840BC8" w:rsidP="007C1C36">
      <w:pPr>
        <w:spacing w:beforeLines="35" w:before="109" w:line="360" w:lineRule="auto"/>
        <w:ind w:firstLineChars="200" w:firstLine="440"/>
        <w:rPr>
          <w:rFonts w:ascii="仿宋" w:eastAsia="仿宋" w:hAnsi="仿宋" w:hint="eastAsia"/>
          <w:sz w:val="22"/>
          <w:szCs w:val="22"/>
        </w:rPr>
      </w:pPr>
      <w:r w:rsidRPr="007C1C36">
        <w:rPr>
          <w:rFonts w:ascii="仿宋" w:eastAsia="仿宋" w:hAnsi="仿宋" w:hint="eastAsia"/>
          <w:sz w:val="22"/>
          <w:szCs w:val="22"/>
        </w:rPr>
        <w:lastRenderedPageBreak/>
        <w:t>每月结算一次，乙方于每月</w:t>
      </w:r>
      <w:r w:rsidRPr="007C1C36">
        <w:rPr>
          <w:rFonts w:ascii="仿宋" w:eastAsia="仿宋" w:hAnsi="仿宋" w:hint="eastAsia"/>
          <w:sz w:val="22"/>
          <w:szCs w:val="22"/>
          <w:u w:val="single"/>
        </w:rPr>
        <w:t xml:space="preserve"> </w:t>
      </w:r>
      <w:r w:rsidR="007F2D22" w:rsidRPr="007C1C36">
        <w:rPr>
          <w:rFonts w:ascii="仿宋" w:eastAsia="仿宋" w:hAnsi="仿宋" w:hint="eastAsia"/>
          <w:sz w:val="22"/>
          <w:szCs w:val="22"/>
          <w:u w:val="single"/>
        </w:rPr>
        <w:t xml:space="preserve">  </w:t>
      </w:r>
      <w:r w:rsidRPr="007C1C36">
        <w:rPr>
          <w:rFonts w:ascii="仿宋" w:eastAsia="仿宋" w:hAnsi="仿宋" w:hint="eastAsia"/>
          <w:sz w:val="22"/>
          <w:szCs w:val="22"/>
          <w:u w:val="single"/>
        </w:rPr>
        <w:t xml:space="preserve">  </w:t>
      </w:r>
      <w:r w:rsidRPr="007C1C36">
        <w:rPr>
          <w:rFonts w:ascii="仿宋" w:eastAsia="仿宋" w:hAnsi="仿宋" w:hint="eastAsia"/>
          <w:sz w:val="22"/>
          <w:szCs w:val="22"/>
        </w:rPr>
        <w:t>日前向甲方提供结算单及发票，甲方在收到发票后的次月</w:t>
      </w:r>
      <w:r w:rsidRPr="007C1C36">
        <w:rPr>
          <w:rFonts w:ascii="仿宋" w:eastAsia="仿宋" w:hAnsi="仿宋" w:hint="eastAsia"/>
          <w:sz w:val="22"/>
          <w:szCs w:val="22"/>
          <w:u w:val="single"/>
        </w:rPr>
        <w:t xml:space="preserve">  </w:t>
      </w:r>
      <w:r w:rsidR="007F2D22" w:rsidRPr="007C1C36">
        <w:rPr>
          <w:rFonts w:ascii="仿宋" w:eastAsia="仿宋" w:hAnsi="仿宋" w:hint="eastAsia"/>
          <w:sz w:val="22"/>
          <w:szCs w:val="22"/>
          <w:u w:val="single"/>
        </w:rPr>
        <w:t xml:space="preserve">  </w:t>
      </w:r>
      <w:r w:rsidRPr="007C1C36">
        <w:rPr>
          <w:rFonts w:ascii="仿宋" w:eastAsia="仿宋" w:hAnsi="仿宋" w:hint="eastAsia"/>
          <w:sz w:val="22"/>
          <w:szCs w:val="22"/>
          <w:u w:val="single"/>
        </w:rPr>
        <w:t xml:space="preserve">  </w:t>
      </w:r>
      <w:r w:rsidRPr="007C1C36">
        <w:rPr>
          <w:rFonts w:ascii="仿宋" w:eastAsia="仿宋" w:hAnsi="仿宋" w:hint="eastAsia"/>
          <w:sz w:val="22"/>
          <w:szCs w:val="22"/>
        </w:rPr>
        <w:t>日（如遇休息日或节假日，付款日期顺延）前以转账方式将上月的费用划入乙方账户。如服务天数因故不足一个月，按实际服务天数结算，结算方式为：（每人每月服务费/当月工作日）*实际工作天数*人数。</w:t>
      </w:r>
    </w:p>
    <w:p w:rsidR="00840BC8" w:rsidRPr="007C1C36" w:rsidRDefault="00840BC8" w:rsidP="00297737">
      <w:pPr>
        <w:numPr>
          <w:ilvl w:val="0"/>
          <w:numId w:val="13"/>
        </w:numPr>
        <w:spacing w:beforeLines="35" w:before="109" w:line="360" w:lineRule="auto"/>
        <w:rPr>
          <w:rFonts w:ascii="仿宋" w:eastAsia="仿宋" w:hAnsi="仿宋" w:hint="eastAsia"/>
          <w:b/>
          <w:sz w:val="22"/>
          <w:szCs w:val="22"/>
        </w:rPr>
      </w:pPr>
      <w:r w:rsidRPr="007C1C36">
        <w:rPr>
          <w:rFonts w:ascii="仿宋" w:eastAsia="仿宋" w:hAnsi="仿宋" w:hint="eastAsia"/>
          <w:b/>
          <w:sz w:val="22"/>
          <w:szCs w:val="22"/>
        </w:rPr>
        <w:t>双方的权利与义务</w:t>
      </w:r>
    </w:p>
    <w:p w:rsidR="00840BC8" w:rsidRPr="008A6C68" w:rsidRDefault="008A6C68" w:rsidP="008A6C68">
      <w:pPr>
        <w:spacing w:beforeLines="35" w:before="109" w:line="360" w:lineRule="auto"/>
        <w:ind w:firstLineChars="150" w:firstLine="331"/>
        <w:rPr>
          <w:rFonts w:ascii="仿宋" w:eastAsia="仿宋" w:hAnsi="仿宋" w:hint="eastAsia"/>
          <w:b/>
          <w:sz w:val="22"/>
          <w:szCs w:val="22"/>
        </w:rPr>
      </w:pPr>
      <w:r w:rsidRPr="008A6C68">
        <w:rPr>
          <w:rFonts w:ascii="仿宋" w:eastAsia="仿宋" w:hAnsi="仿宋" w:hint="eastAsia"/>
          <w:b/>
          <w:sz w:val="22"/>
          <w:szCs w:val="22"/>
        </w:rPr>
        <w:t>（一）</w:t>
      </w:r>
      <w:r w:rsidR="00840BC8" w:rsidRPr="008A6C68">
        <w:rPr>
          <w:rFonts w:ascii="仿宋" w:eastAsia="仿宋" w:hAnsi="仿宋" w:hint="eastAsia"/>
          <w:b/>
          <w:sz w:val="22"/>
          <w:szCs w:val="22"/>
        </w:rPr>
        <w:t>甲方的权利与义务</w:t>
      </w:r>
    </w:p>
    <w:p w:rsidR="00840BC8" w:rsidRPr="007C1C36" w:rsidRDefault="00840BC8" w:rsidP="007C1C36">
      <w:pPr>
        <w:numPr>
          <w:ilvl w:val="0"/>
          <w:numId w:val="4"/>
        </w:numPr>
        <w:spacing w:beforeLines="35" w:before="109" w:line="360" w:lineRule="auto"/>
        <w:rPr>
          <w:rFonts w:ascii="仿宋" w:eastAsia="仿宋" w:hAnsi="仿宋" w:hint="eastAsia"/>
          <w:sz w:val="22"/>
          <w:szCs w:val="22"/>
        </w:rPr>
      </w:pPr>
      <w:r w:rsidRPr="007C1C36">
        <w:rPr>
          <w:rFonts w:ascii="仿宋" w:eastAsia="仿宋" w:hAnsi="仿宋" w:hint="eastAsia"/>
          <w:sz w:val="22"/>
          <w:szCs w:val="22"/>
        </w:rPr>
        <w:t>无偿提供保洁工作中所需水电、保洁日常消耗品、清洁用品，提供必要存放工具场所等作业条件；</w:t>
      </w:r>
    </w:p>
    <w:p w:rsidR="00840BC8" w:rsidRPr="007C1C36" w:rsidRDefault="00840BC8" w:rsidP="007C1C36">
      <w:pPr>
        <w:numPr>
          <w:ilvl w:val="0"/>
          <w:numId w:val="4"/>
        </w:numPr>
        <w:spacing w:beforeLines="35" w:before="109" w:line="360" w:lineRule="auto"/>
        <w:rPr>
          <w:rFonts w:ascii="仿宋" w:eastAsia="仿宋" w:hAnsi="仿宋" w:hint="eastAsia"/>
          <w:sz w:val="22"/>
          <w:szCs w:val="22"/>
        </w:rPr>
      </w:pPr>
      <w:r w:rsidRPr="007C1C36">
        <w:rPr>
          <w:rFonts w:ascii="仿宋" w:eastAsia="仿宋" w:hAnsi="仿宋" w:hint="eastAsia"/>
          <w:sz w:val="22"/>
          <w:szCs w:val="22"/>
        </w:rPr>
        <w:t>按合同约定按时支付保洁服务费用；</w:t>
      </w:r>
    </w:p>
    <w:p w:rsidR="00840BC8" w:rsidRPr="007C1C36" w:rsidRDefault="00840BC8" w:rsidP="007C1C36">
      <w:pPr>
        <w:numPr>
          <w:ilvl w:val="0"/>
          <w:numId w:val="4"/>
        </w:numPr>
        <w:spacing w:beforeLines="35" w:before="109" w:line="360" w:lineRule="auto"/>
        <w:rPr>
          <w:rFonts w:ascii="仿宋" w:eastAsia="仿宋" w:hAnsi="仿宋" w:hint="eastAsia"/>
          <w:sz w:val="22"/>
          <w:szCs w:val="22"/>
        </w:rPr>
      </w:pPr>
      <w:r w:rsidRPr="007C1C36">
        <w:rPr>
          <w:rFonts w:ascii="仿宋" w:eastAsia="仿宋" w:hAnsi="仿宋" w:hint="eastAsia"/>
          <w:sz w:val="22"/>
          <w:szCs w:val="22"/>
        </w:rPr>
        <w:t>对乙方保洁质量及时进行监督检查，发现质量问题及时要求乙方返工，直至达到质量标准；</w:t>
      </w:r>
    </w:p>
    <w:p w:rsidR="00840BC8" w:rsidRPr="007C1C36" w:rsidRDefault="00840BC8" w:rsidP="007C1C36">
      <w:pPr>
        <w:numPr>
          <w:ilvl w:val="0"/>
          <w:numId w:val="4"/>
        </w:numPr>
        <w:spacing w:beforeLines="35" w:before="109" w:line="360" w:lineRule="auto"/>
        <w:rPr>
          <w:rFonts w:ascii="仿宋" w:eastAsia="仿宋" w:hAnsi="仿宋" w:hint="eastAsia"/>
          <w:sz w:val="22"/>
          <w:szCs w:val="22"/>
        </w:rPr>
      </w:pPr>
      <w:r w:rsidRPr="007C1C36">
        <w:rPr>
          <w:rFonts w:ascii="仿宋" w:eastAsia="仿宋" w:hAnsi="仿宋" w:hint="eastAsia"/>
          <w:sz w:val="22"/>
          <w:szCs w:val="22"/>
        </w:rPr>
        <w:t>如不满意乙方员工的服务，甲方有权提出更换，乙方不得以任何理由拒绝。</w:t>
      </w:r>
    </w:p>
    <w:p w:rsidR="00840BC8" w:rsidRPr="008A6C68" w:rsidRDefault="008A6C68" w:rsidP="008A6C68">
      <w:pPr>
        <w:spacing w:beforeLines="35" w:before="109" w:line="360" w:lineRule="auto"/>
        <w:ind w:firstLineChars="150" w:firstLine="331"/>
        <w:rPr>
          <w:rFonts w:ascii="仿宋" w:eastAsia="仿宋" w:hAnsi="仿宋" w:hint="eastAsia"/>
          <w:b/>
          <w:sz w:val="22"/>
          <w:szCs w:val="22"/>
        </w:rPr>
      </w:pPr>
      <w:r>
        <w:rPr>
          <w:rFonts w:ascii="仿宋" w:eastAsia="仿宋" w:hAnsi="仿宋" w:hint="eastAsia"/>
          <w:b/>
          <w:sz w:val="22"/>
          <w:szCs w:val="22"/>
        </w:rPr>
        <w:t>（二）</w:t>
      </w:r>
      <w:r w:rsidR="00840BC8" w:rsidRPr="008A6C68">
        <w:rPr>
          <w:rFonts w:ascii="仿宋" w:eastAsia="仿宋" w:hAnsi="仿宋" w:hint="eastAsia"/>
          <w:b/>
          <w:sz w:val="22"/>
          <w:szCs w:val="22"/>
        </w:rPr>
        <w:t>乙方的权利与义务</w:t>
      </w:r>
    </w:p>
    <w:p w:rsidR="008A6C68" w:rsidRDefault="008A6C68" w:rsidP="008A6C68">
      <w:pPr>
        <w:spacing w:beforeLines="35" w:before="109" w:line="360" w:lineRule="auto"/>
        <w:ind w:firstLine="435"/>
        <w:rPr>
          <w:rFonts w:ascii="仿宋" w:eastAsia="仿宋" w:hAnsi="仿宋" w:hint="eastAsia"/>
          <w:sz w:val="22"/>
          <w:szCs w:val="22"/>
        </w:rPr>
      </w:pPr>
      <w:r>
        <w:rPr>
          <w:rFonts w:ascii="仿宋" w:eastAsia="仿宋" w:hAnsi="仿宋" w:hint="eastAsia"/>
          <w:sz w:val="22"/>
          <w:szCs w:val="22"/>
        </w:rPr>
        <w:t>1、</w:t>
      </w:r>
      <w:r w:rsidR="00840BC8" w:rsidRPr="007C1C36">
        <w:rPr>
          <w:rFonts w:ascii="仿宋" w:eastAsia="仿宋" w:hAnsi="仿宋" w:hint="eastAsia"/>
          <w:sz w:val="22"/>
          <w:szCs w:val="22"/>
        </w:rPr>
        <w:t>乙方应认真完成《</w:t>
      </w:r>
      <w:r w:rsidR="004507F8" w:rsidRPr="007C1C36">
        <w:rPr>
          <w:rFonts w:ascii="仿宋" w:eastAsia="仿宋" w:hAnsi="仿宋" w:hint="eastAsia"/>
          <w:sz w:val="22"/>
          <w:szCs w:val="22"/>
        </w:rPr>
        <w:t>清洁作业指导书</w:t>
      </w:r>
      <w:r w:rsidR="00840BC8" w:rsidRPr="007C1C36">
        <w:rPr>
          <w:rFonts w:ascii="仿宋" w:eastAsia="仿宋" w:hAnsi="仿宋" w:hint="eastAsia"/>
          <w:sz w:val="22"/>
          <w:szCs w:val="22"/>
        </w:rPr>
        <w:t>》规定的作业项目和标准，确保卫生质量达到甲方要求；</w:t>
      </w:r>
    </w:p>
    <w:p w:rsidR="008A6C68" w:rsidRDefault="008A6C68" w:rsidP="008A6C68">
      <w:pPr>
        <w:spacing w:beforeLines="35" w:before="109" w:line="360" w:lineRule="auto"/>
        <w:ind w:firstLine="435"/>
        <w:rPr>
          <w:rFonts w:ascii="仿宋" w:eastAsia="仿宋" w:hAnsi="仿宋" w:hint="eastAsia"/>
          <w:sz w:val="22"/>
          <w:szCs w:val="22"/>
        </w:rPr>
      </w:pPr>
      <w:r>
        <w:rPr>
          <w:rFonts w:ascii="仿宋" w:eastAsia="仿宋" w:hAnsi="仿宋" w:hint="eastAsia"/>
          <w:sz w:val="22"/>
          <w:szCs w:val="22"/>
        </w:rPr>
        <w:t>2、</w:t>
      </w:r>
      <w:r w:rsidR="00840BC8" w:rsidRPr="008A6C68">
        <w:rPr>
          <w:rFonts w:ascii="仿宋" w:eastAsia="仿宋" w:hAnsi="仿宋" w:hint="eastAsia"/>
          <w:sz w:val="22"/>
          <w:szCs w:val="22"/>
        </w:rPr>
        <w:t>乙方员工要统一着装（工作服由乙方提供），衣帽整洁，并严格遵守甲方各项规章制度，在工作期间不得随意离开工作岗位，不得喧哗、嬉戏、躺卧、抽烟等，未经甲方允许，不得带无关人员进入甲方办公区域；</w:t>
      </w:r>
    </w:p>
    <w:p w:rsidR="008A6C68" w:rsidRDefault="008A6C68" w:rsidP="008A6C68">
      <w:pPr>
        <w:spacing w:beforeLines="35" w:before="109" w:line="360" w:lineRule="auto"/>
        <w:ind w:firstLine="435"/>
        <w:rPr>
          <w:rFonts w:ascii="仿宋" w:eastAsia="仿宋" w:hAnsi="仿宋" w:hint="eastAsia"/>
          <w:sz w:val="22"/>
          <w:szCs w:val="22"/>
        </w:rPr>
      </w:pPr>
      <w:r>
        <w:rPr>
          <w:rFonts w:ascii="仿宋" w:eastAsia="仿宋" w:hAnsi="仿宋" w:hint="eastAsia"/>
          <w:sz w:val="22"/>
          <w:szCs w:val="22"/>
        </w:rPr>
        <w:t>3、</w:t>
      </w:r>
      <w:r w:rsidR="00840BC8" w:rsidRPr="008A6C68">
        <w:rPr>
          <w:rFonts w:ascii="仿宋" w:eastAsia="仿宋" w:hAnsi="仿宋" w:hint="eastAsia"/>
          <w:sz w:val="22"/>
          <w:szCs w:val="22"/>
        </w:rPr>
        <w:t>乙方在作业中应严格要求工作人员，严格执行各种清洁设备、工具、清洁用品的安全操作范围，安全使用电源，做好防火工作；</w:t>
      </w:r>
    </w:p>
    <w:p w:rsidR="008A6C68" w:rsidRDefault="008A6C68" w:rsidP="008A6C68">
      <w:pPr>
        <w:spacing w:beforeLines="35" w:before="109" w:line="360" w:lineRule="auto"/>
        <w:ind w:firstLine="435"/>
        <w:rPr>
          <w:rFonts w:ascii="仿宋" w:eastAsia="仿宋" w:hAnsi="仿宋" w:hint="eastAsia"/>
          <w:sz w:val="22"/>
          <w:szCs w:val="22"/>
        </w:rPr>
      </w:pPr>
      <w:r>
        <w:rPr>
          <w:rFonts w:ascii="仿宋" w:eastAsia="仿宋" w:hAnsi="仿宋" w:hint="eastAsia"/>
          <w:sz w:val="22"/>
          <w:szCs w:val="22"/>
        </w:rPr>
        <w:t>4、</w:t>
      </w:r>
      <w:r w:rsidR="00840BC8" w:rsidRPr="008A6C68">
        <w:rPr>
          <w:rFonts w:ascii="仿宋" w:eastAsia="仿宋" w:hAnsi="仿宋" w:hint="eastAsia"/>
          <w:sz w:val="22"/>
          <w:szCs w:val="22"/>
        </w:rPr>
        <w:t>乙方与服务人员应签订劳动协议，并办理各种用工手</w:t>
      </w:r>
      <w:r>
        <w:rPr>
          <w:rFonts w:ascii="仿宋" w:eastAsia="仿宋" w:hAnsi="仿宋" w:hint="eastAsia"/>
          <w:sz w:val="22"/>
          <w:szCs w:val="22"/>
        </w:rPr>
        <w:t>续，符合国家相应政策规定。乙方服务人员与甲方无任何劳动人事关系；</w:t>
      </w:r>
    </w:p>
    <w:p w:rsidR="00840BC8" w:rsidRPr="007C1C36" w:rsidRDefault="008A6C68" w:rsidP="008A6C68">
      <w:pPr>
        <w:spacing w:beforeLines="35" w:before="109" w:line="360" w:lineRule="auto"/>
        <w:ind w:firstLine="435"/>
        <w:rPr>
          <w:rFonts w:ascii="仿宋" w:eastAsia="仿宋" w:hAnsi="仿宋" w:hint="eastAsia"/>
          <w:sz w:val="22"/>
          <w:szCs w:val="22"/>
        </w:rPr>
      </w:pPr>
      <w:r>
        <w:rPr>
          <w:rFonts w:ascii="仿宋" w:eastAsia="仿宋" w:hAnsi="仿宋" w:hint="eastAsia"/>
          <w:sz w:val="22"/>
          <w:szCs w:val="22"/>
        </w:rPr>
        <w:t>5、</w:t>
      </w:r>
      <w:r w:rsidR="00840BC8" w:rsidRPr="007C1C36">
        <w:rPr>
          <w:rFonts w:ascii="仿宋" w:eastAsia="仿宋" w:hAnsi="仿宋" w:hint="eastAsia"/>
          <w:sz w:val="22"/>
          <w:szCs w:val="22"/>
        </w:rPr>
        <w:t>乙方应当对乙方服务人员的作业进行严格要求，乙方工作人员不得擅自挪用甲方的物品。乙方工作进行中，如发现甲方物业材质有破损迹象，应及时保护现场，立即向甲方通报。由于乙方工作人员在日常保洁工作中不慎给甲方设施、材料及甲方客户、物品造成人身或财产损失的，乙方应承担赔偿责任。</w:t>
      </w:r>
    </w:p>
    <w:p w:rsidR="00840BC8" w:rsidRPr="007C1C36" w:rsidRDefault="00840BC8" w:rsidP="00297737">
      <w:pPr>
        <w:numPr>
          <w:ilvl w:val="0"/>
          <w:numId w:val="13"/>
        </w:numPr>
        <w:spacing w:beforeLines="35" w:before="109" w:line="360" w:lineRule="auto"/>
        <w:rPr>
          <w:rFonts w:ascii="仿宋" w:eastAsia="仿宋" w:hAnsi="仿宋" w:hint="eastAsia"/>
          <w:b/>
          <w:sz w:val="22"/>
          <w:szCs w:val="22"/>
        </w:rPr>
      </w:pPr>
      <w:r w:rsidRPr="007C1C36">
        <w:rPr>
          <w:rFonts w:ascii="仿宋" w:eastAsia="仿宋" w:hAnsi="仿宋" w:hint="eastAsia"/>
          <w:b/>
          <w:sz w:val="22"/>
          <w:szCs w:val="22"/>
        </w:rPr>
        <w:lastRenderedPageBreak/>
        <w:t>违约责任</w:t>
      </w:r>
    </w:p>
    <w:p w:rsidR="008A6C68" w:rsidRDefault="008A6C68" w:rsidP="008A6C68">
      <w:pPr>
        <w:spacing w:beforeLines="35" w:before="109" w:line="360" w:lineRule="auto"/>
        <w:ind w:firstLineChars="200" w:firstLine="440"/>
        <w:rPr>
          <w:rFonts w:ascii="仿宋" w:eastAsia="仿宋" w:hAnsi="仿宋" w:hint="eastAsia"/>
          <w:sz w:val="22"/>
          <w:szCs w:val="22"/>
        </w:rPr>
      </w:pPr>
      <w:r>
        <w:rPr>
          <w:rFonts w:ascii="仿宋" w:eastAsia="仿宋" w:hAnsi="仿宋" w:hint="eastAsia"/>
          <w:sz w:val="22"/>
          <w:szCs w:val="22"/>
        </w:rPr>
        <w:t>1、</w:t>
      </w:r>
      <w:r w:rsidR="00840BC8" w:rsidRPr="007C1C36">
        <w:rPr>
          <w:rFonts w:ascii="仿宋" w:eastAsia="仿宋" w:hAnsi="仿宋" w:hint="eastAsia"/>
          <w:sz w:val="22"/>
          <w:szCs w:val="22"/>
        </w:rPr>
        <w:t>乙方在保洁工作中未达到双方约定的保洁要求，在甲方要求期限整改的期限内，整改后仍未达到要求的，应向甲方支付违约金按</w:t>
      </w:r>
      <w:r w:rsidR="00AF3D6E">
        <w:rPr>
          <w:rFonts w:ascii="仿宋" w:eastAsia="仿宋" w:hAnsi="仿宋" w:hint="eastAsia"/>
          <w:sz w:val="22"/>
          <w:szCs w:val="22"/>
        </w:rPr>
        <w:t>服务费的双倍计算</w:t>
      </w:r>
      <w:r w:rsidR="00840BC8" w:rsidRPr="007C1C36">
        <w:rPr>
          <w:rFonts w:ascii="仿宋" w:eastAsia="仿宋" w:hAnsi="仿宋" w:hint="eastAsia"/>
          <w:sz w:val="22"/>
          <w:szCs w:val="22"/>
        </w:rPr>
        <w:t>；</w:t>
      </w:r>
    </w:p>
    <w:p w:rsidR="00840BC8" w:rsidRPr="0026151E" w:rsidRDefault="008A6C68" w:rsidP="008A6C68">
      <w:pPr>
        <w:spacing w:beforeLines="35" w:before="109" w:line="360" w:lineRule="auto"/>
        <w:ind w:firstLineChars="200" w:firstLine="440"/>
        <w:rPr>
          <w:rFonts w:ascii="仿宋" w:eastAsia="仿宋" w:hAnsi="仿宋" w:hint="eastAsia"/>
          <w:sz w:val="22"/>
          <w:szCs w:val="22"/>
        </w:rPr>
      </w:pPr>
      <w:r>
        <w:rPr>
          <w:rFonts w:ascii="仿宋" w:eastAsia="仿宋" w:hAnsi="仿宋" w:hint="eastAsia"/>
          <w:sz w:val="22"/>
          <w:szCs w:val="22"/>
        </w:rPr>
        <w:t>2、</w:t>
      </w:r>
      <w:r w:rsidR="00840BC8" w:rsidRPr="007C1C36">
        <w:rPr>
          <w:rFonts w:ascii="仿宋" w:eastAsia="仿宋" w:hAnsi="仿宋" w:hint="eastAsia"/>
          <w:sz w:val="22"/>
          <w:szCs w:val="22"/>
        </w:rPr>
        <w:t>如甲方不按合同规定期限内向乙方支付服务费，经乙方催讨后仍未支付时，违</w:t>
      </w:r>
      <w:r w:rsidR="00840BC8" w:rsidRPr="0026151E">
        <w:rPr>
          <w:rFonts w:ascii="仿宋" w:eastAsia="仿宋" w:hAnsi="仿宋" w:hint="eastAsia"/>
          <w:sz w:val="22"/>
          <w:szCs w:val="22"/>
        </w:rPr>
        <w:t>约金按每逾期一天，按当期未支付金额的</w:t>
      </w:r>
      <w:r w:rsidR="0026151E" w:rsidRPr="0026151E">
        <w:rPr>
          <w:rFonts w:ascii="仿宋" w:eastAsia="仿宋" w:hAnsi="仿宋" w:hint="eastAsia"/>
          <w:sz w:val="22"/>
          <w:szCs w:val="22"/>
        </w:rPr>
        <w:t>日</w:t>
      </w:r>
      <w:r w:rsidR="007F2D22" w:rsidRPr="0026151E">
        <w:rPr>
          <w:rFonts w:ascii="仿宋" w:eastAsia="仿宋" w:hAnsi="仿宋" w:hint="eastAsia"/>
          <w:sz w:val="22"/>
          <w:szCs w:val="22"/>
        </w:rPr>
        <w:t>万分之</w:t>
      </w:r>
      <w:r w:rsidR="0026151E" w:rsidRPr="0026151E">
        <w:rPr>
          <w:rFonts w:ascii="仿宋" w:eastAsia="仿宋" w:hAnsi="仿宋" w:hint="eastAsia"/>
          <w:sz w:val="22"/>
          <w:szCs w:val="22"/>
        </w:rPr>
        <w:t>一计取，但甲方应付各项违约金的累计总金额不超过本合同总价款的百分之三</w:t>
      </w:r>
      <w:r w:rsidR="00840BC8" w:rsidRPr="0026151E">
        <w:rPr>
          <w:rFonts w:ascii="仿宋" w:eastAsia="仿宋" w:hAnsi="仿宋" w:hint="eastAsia"/>
          <w:sz w:val="22"/>
          <w:szCs w:val="22"/>
        </w:rPr>
        <w:t>。</w:t>
      </w:r>
    </w:p>
    <w:p w:rsidR="00840BC8" w:rsidRDefault="00840BC8" w:rsidP="00297737">
      <w:pPr>
        <w:numPr>
          <w:ilvl w:val="0"/>
          <w:numId w:val="13"/>
        </w:numPr>
        <w:spacing w:beforeLines="35" w:before="109" w:line="360" w:lineRule="auto"/>
        <w:rPr>
          <w:rFonts w:ascii="仿宋" w:eastAsia="仿宋" w:hAnsi="仿宋" w:hint="eastAsia"/>
          <w:b/>
          <w:sz w:val="22"/>
          <w:szCs w:val="22"/>
        </w:rPr>
      </w:pPr>
      <w:r w:rsidRPr="007C1C36">
        <w:rPr>
          <w:rFonts w:ascii="仿宋" w:eastAsia="仿宋" w:hAnsi="仿宋" w:hint="eastAsia"/>
          <w:b/>
          <w:sz w:val="22"/>
          <w:szCs w:val="22"/>
        </w:rPr>
        <w:t>争议处理</w:t>
      </w:r>
    </w:p>
    <w:p w:rsidR="0026151E" w:rsidRPr="00E53179" w:rsidRDefault="0026151E" w:rsidP="00E53179">
      <w:pPr>
        <w:spacing w:beforeLines="35" w:before="109" w:line="360" w:lineRule="auto"/>
        <w:ind w:firstLineChars="200" w:firstLine="440"/>
        <w:rPr>
          <w:rFonts w:ascii="仿宋" w:eastAsia="仿宋" w:hAnsi="仿宋" w:hint="eastAsia"/>
          <w:sz w:val="22"/>
          <w:szCs w:val="22"/>
        </w:rPr>
      </w:pPr>
      <w:r w:rsidRPr="00E53179">
        <w:rPr>
          <w:rFonts w:ascii="仿宋" w:eastAsia="仿宋" w:hAnsi="仿宋" w:hint="eastAsia"/>
          <w:sz w:val="22"/>
          <w:szCs w:val="22"/>
        </w:rPr>
        <w:t>双方友好妥善就本合同项下的所有问题认真履行；如有争议，双方应就此进行充分协商以求妥善解决。虽经双方协商仍无法解决有关争议的，双方均应向本合同签订地的人民法院提起诉讼解决。</w:t>
      </w:r>
    </w:p>
    <w:p w:rsidR="0026151E" w:rsidRPr="00E53179" w:rsidRDefault="0026151E" w:rsidP="00E53179">
      <w:pPr>
        <w:spacing w:beforeLines="35" w:before="109" w:line="360" w:lineRule="auto"/>
        <w:ind w:firstLineChars="200" w:firstLine="440"/>
        <w:rPr>
          <w:rFonts w:ascii="仿宋" w:eastAsia="仿宋" w:hAnsi="仿宋" w:hint="eastAsia"/>
          <w:sz w:val="22"/>
          <w:szCs w:val="22"/>
        </w:rPr>
      </w:pPr>
      <w:r w:rsidRPr="00E53179">
        <w:rPr>
          <w:rFonts w:ascii="仿宋" w:eastAsia="仿宋" w:hAnsi="仿宋" w:hint="eastAsia"/>
          <w:sz w:val="22"/>
          <w:szCs w:val="22"/>
        </w:rPr>
        <w:t>本争议解决方法独立于本合同。无论本框架协议变更、解除、终止或无效等均不应影响其对双方当事人的法律约束力。</w:t>
      </w:r>
    </w:p>
    <w:p w:rsidR="00840BC8" w:rsidRPr="007C1C36" w:rsidRDefault="00840BC8" w:rsidP="00297737">
      <w:pPr>
        <w:numPr>
          <w:ilvl w:val="0"/>
          <w:numId w:val="13"/>
        </w:numPr>
        <w:spacing w:beforeLines="35" w:before="109" w:line="360" w:lineRule="auto"/>
        <w:rPr>
          <w:rFonts w:ascii="仿宋" w:eastAsia="仿宋" w:hAnsi="仿宋" w:hint="eastAsia"/>
          <w:b/>
          <w:sz w:val="22"/>
          <w:szCs w:val="22"/>
        </w:rPr>
      </w:pPr>
      <w:r w:rsidRPr="007C1C36">
        <w:rPr>
          <w:rFonts w:ascii="仿宋" w:eastAsia="仿宋" w:hAnsi="仿宋" w:hint="eastAsia"/>
          <w:b/>
          <w:sz w:val="22"/>
          <w:szCs w:val="22"/>
        </w:rPr>
        <w:t>其它事项</w:t>
      </w:r>
    </w:p>
    <w:p w:rsidR="008A6C68" w:rsidRDefault="00840BC8" w:rsidP="008A6C68">
      <w:pPr>
        <w:numPr>
          <w:ilvl w:val="0"/>
          <w:numId w:val="16"/>
        </w:numPr>
        <w:spacing w:beforeLines="35" w:before="109" w:line="360" w:lineRule="auto"/>
        <w:rPr>
          <w:rFonts w:ascii="仿宋" w:eastAsia="仿宋" w:hAnsi="仿宋" w:hint="eastAsia"/>
          <w:sz w:val="22"/>
          <w:szCs w:val="22"/>
        </w:rPr>
      </w:pPr>
      <w:r w:rsidRPr="007C1C36">
        <w:rPr>
          <w:rFonts w:ascii="仿宋" w:eastAsia="仿宋" w:hAnsi="仿宋" w:hint="eastAsia"/>
          <w:sz w:val="22"/>
          <w:szCs w:val="22"/>
        </w:rPr>
        <w:t>本合同自双方签字并加盖公章后生效，一式</w:t>
      </w:r>
      <w:r w:rsidR="004507F8" w:rsidRPr="007C1C36">
        <w:rPr>
          <w:rFonts w:ascii="仿宋" w:eastAsia="仿宋" w:hAnsi="仿宋" w:hint="eastAsia"/>
          <w:sz w:val="22"/>
          <w:szCs w:val="22"/>
        </w:rPr>
        <w:t>五</w:t>
      </w:r>
      <w:r w:rsidRPr="007C1C36">
        <w:rPr>
          <w:rFonts w:ascii="仿宋" w:eastAsia="仿宋" w:hAnsi="仿宋" w:hint="eastAsia"/>
          <w:sz w:val="22"/>
          <w:szCs w:val="22"/>
        </w:rPr>
        <w:t>份，</w:t>
      </w:r>
      <w:r w:rsidR="004507F8" w:rsidRPr="007C1C36">
        <w:rPr>
          <w:rFonts w:ascii="仿宋" w:eastAsia="仿宋" w:hAnsi="仿宋" w:hint="eastAsia"/>
          <w:sz w:val="22"/>
          <w:szCs w:val="22"/>
        </w:rPr>
        <w:t>甲方四份乙方</w:t>
      </w:r>
      <w:r w:rsidRPr="007C1C36">
        <w:rPr>
          <w:rFonts w:ascii="仿宋" w:eastAsia="仿宋" w:hAnsi="仿宋" w:hint="eastAsia"/>
          <w:sz w:val="22"/>
          <w:szCs w:val="22"/>
        </w:rPr>
        <w:t>一份；</w:t>
      </w:r>
    </w:p>
    <w:p w:rsidR="008A6C68" w:rsidRDefault="00840BC8" w:rsidP="008A6C68">
      <w:pPr>
        <w:numPr>
          <w:ilvl w:val="0"/>
          <w:numId w:val="16"/>
        </w:numPr>
        <w:spacing w:beforeLines="35" w:before="109" w:line="360" w:lineRule="auto"/>
        <w:rPr>
          <w:rFonts w:ascii="仿宋" w:eastAsia="仿宋" w:hAnsi="仿宋" w:hint="eastAsia"/>
          <w:sz w:val="22"/>
          <w:szCs w:val="22"/>
        </w:rPr>
      </w:pPr>
      <w:r w:rsidRPr="008A6C68">
        <w:rPr>
          <w:rFonts w:ascii="仿宋" w:eastAsia="仿宋" w:hAnsi="仿宋" w:hint="eastAsia"/>
          <w:sz w:val="22"/>
          <w:szCs w:val="22"/>
        </w:rPr>
        <w:t>本合同附件为本合同不可分割的组成部分，与本合同具有同等法律效力。</w:t>
      </w:r>
    </w:p>
    <w:p w:rsidR="0026151E" w:rsidRPr="00E53179" w:rsidRDefault="0026151E" w:rsidP="00E53179">
      <w:pPr>
        <w:spacing w:beforeLines="35" w:before="109" w:line="360" w:lineRule="auto"/>
        <w:ind w:firstLineChars="200" w:firstLine="440"/>
        <w:rPr>
          <w:rFonts w:ascii="仿宋" w:eastAsia="仿宋" w:hAnsi="仿宋" w:hint="eastAsia"/>
          <w:sz w:val="22"/>
          <w:szCs w:val="22"/>
        </w:rPr>
      </w:pPr>
      <w:r w:rsidRPr="00E53179">
        <w:rPr>
          <w:rFonts w:ascii="仿宋" w:eastAsia="仿宋" w:hAnsi="仿宋" w:hint="eastAsia"/>
          <w:sz w:val="22"/>
          <w:szCs w:val="22"/>
        </w:rPr>
        <w:t>通知联系</w:t>
      </w:r>
    </w:p>
    <w:p w:rsidR="0026151E" w:rsidRPr="00E53179" w:rsidRDefault="0026151E" w:rsidP="00E53179">
      <w:pPr>
        <w:spacing w:beforeLines="35" w:before="109" w:line="360" w:lineRule="auto"/>
        <w:ind w:firstLineChars="200" w:firstLine="440"/>
        <w:rPr>
          <w:rFonts w:ascii="仿宋" w:eastAsia="仿宋" w:hAnsi="仿宋" w:hint="eastAsia"/>
          <w:sz w:val="22"/>
          <w:szCs w:val="22"/>
        </w:rPr>
      </w:pPr>
      <w:r w:rsidRPr="00E53179">
        <w:rPr>
          <w:rFonts w:ascii="仿宋" w:eastAsia="仿宋" w:hAnsi="仿宋" w:hint="eastAsia"/>
          <w:sz w:val="22"/>
          <w:szCs w:val="22"/>
        </w:rPr>
        <w:t>本协议规定和与本协议有关的所有联络均应按照收件的当事人下述地址或传真发出。下述联络如直接交付（包括通过邮件递送公司递交），则在交付时视为收讫；如通过传真发出，则在传真发出即时视为收讫，但必须有收件人随后的书面确认为证；如通过预付邮资的挂号邮件寄出，则寄出七天后视为收讫。</w:t>
      </w:r>
    </w:p>
    <w:p w:rsidR="0026151E" w:rsidRPr="00E53179" w:rsidRDefault="0026151E" w:rsidP="00E53179">
      <w:pPr>
        <w:spacing w:beforeLines="35" w:before="109" w:line="360" w:lineRule="auto"/>
        <w:ind w:firstLineChars="200" w:firstLine="440"/>
        <w:rPr>
          <w:rFonts w:ascii="仿宋" w:eastAsia="仿宋" w:hAnsi="仿宋" w:hint="eastAsia"/>
          <w:sz w:val="22"/>
          <w:szCs w:val="22"/>
        </w:rPr>
      </w:pPr>
      <w:r w:rsidRPr="00E53179">
        <w:rPr>
          <w:rFonts w:ascii="仿宋" w:eastAsia="仿宋" w:hAnsi="仿宋" w:hint="eastAsia"/>
          <w:sz w:val="22"/>
          <w:szCs w:val="22"/>
        </w:rPr>
        <w:t>如被送达方拒收或因联系地址错误而无法送达的，其后果归于被送达方承担。任何一方联系地址或方法变更的，需以书面方式告知对方，否则，一切后果均由未告知方承担。</w:t>
      </w:r>
    </w:p>
    <w:p w:rsidR="0026151E" w:rsidRPr="00E53179" w:rsidRDefault="0026151E" w:rsidP="00E53179">
      <w:pPr>
        <w:spacing w:beforeLines="35" w:before="109" w:line="360" w:lineRule="auto"/>
        <w:ind w:firstLineChars="200" w:firstLine="440"/>
        <w:rPr>
          <w:rFonts w:ascii="仿宋" w:eastAsia="仿宋" w:hAnsi="仿宋" w:hint="eastAsia"/>
          <w:sz w:val="22"/>
          <w:szCs w:val="22"/>
        </w:rPr>
      </w:pPr>
      <w:r w:rsidRPr="00E53179">
        <w:rPr>
          <w:rFonts w:ascii="仿宋" w:eastAsia="仿宋" w:hAnsi="仿宋" w:hint="eastAsia"/>
          <w:sz w:val="22"/>
          <w:szCs w:val="22"/>
        </w:rPr>
        <w:t xml:space="preserve">甲方地址：                          传真：               邮编：         </w:t>
      </w:r>
    </w:p>
    <w:p w:rsidR="0026151E" w:rsidRPr="00E53179" w:rsidRDefault="0026151E" w:rsidP="00E53179">
      <w:pPr>
        <w:spacing w:beforeLines="35" w:before="109" w:line="360" w:lineRule="auto"/>
        <w:ind w:firstLineChars="200" w:firstLine="440"/>
        <w:rPr>
          <w:rFonts w:ascii="仿宋" w:eastAsia="仿宋" w:hAnsi="仿宋" w:hint="eastAsia"/>
          <w:sz w:val="22"/>
          <w:szCs w:val="22"/>
        </w:rPr>
      </w:pPr>
      <w:r w:rsidRPr="00E53179">
        <w:rPr>
          <w:rFonts w:ascii="仿宋" w:eastAsia="仿宋" w:hAnsi="仿宋" w:hint="eastAsia"/>
          <w:sz w:val="22"/>
          <w:szCs w:val="22"/>
        </w:rPr>
        <w:t xml:space="preserve">乙方地址：                          传真：               邮编：       </w:t>
      </w:r>
    </w:p>
    <w:p w:rsidR="008A6C68" w:rsidRPr="00E53179" w:rsidRDefault="008A6C68" w:rsidP="00E53179">
      <w:pPr>
        <w:spacing w:beforeLines="35" w:before="109" w:line="360" w:lineRule="auto"/>
        <w:ind w:firstLineChars="200" w:firstLine="440"/>
        <w:rPr>
          <w:rFonts w:ascii="仿宋" w:eastAsia="仿宋" w:hAnsi="仿宋" w:hint="eastAsia"/>
          <w:sz w:val="22"/>
          <w:szCs w:val="22"/>
        </w:rPr>
      </w:pPr>
    </w:p>
    <w:p w:rsidR="0026151E" w:rsidRDefault="0026151E" w:rsidP="008A6C68">
      <w:pPr>
        <w:spacing w:beforeLines="35" w:before="109" w:line="360" w:lineRule="auto"/>
        <w:ind w:left="440"/>
        <w:rPr>
          <w:rFonts w:ascii="仿宋" w:eastAsia="仿宋" w:hAnsi="仿宋" w:hint="eastAsia"/>
          <w:sz w:val="22"/>
          <w:szCs w:val="22"/>
        </w:rPr>
      </w:pPr>
    </w:p>
    <w:p w:rsidR="00840BC8" w:rsidRPr="008A6C68" w:rsidRDefault="00840BC8" w:rsidP="008A6C68">
      <w:pPr>
        <w:spacing w:beforeLines="35" w:before="109" w:line="360" w:lineRule="auto"/>
        <w:ind w:left="440"/>
        <w:rPr>
          <w:rFonts w:ascii="仿宋" w:eastAsia="仿宋" w:hAnsi="仿宋" w:hint="eastAsia"/>
          <w:sz w:val="22"/>
          <w:szCs w:val="22"/>
        </w:rPr>
      </w:pPr>
      <w:r w:rsidRPr="008A6C68">
        <w:rPr>
          <w:rFonts w:ascii="仿宋" w:eastAsia="仿宋" w:hAnsi="仿宋" w:hint="eastAsia"/>
          <w:sz w:val="22"/>
          <w:szCs w:val="22"/>
        </w:rPr>
        <w:t>附件：</w:t>
      </w:r>
      <w:r w:rsidR="001A29C7" w:rsidRPr="008A6C68">
        <w:rPr>
          <w:rFonts w:ascii="仿宋" w:eastAsia="仿宋" w:hAnsi="仿宋" w:hint="eastAsia"/>
          <w:sz w:val="22"/>
          <w:szCs w:val="22"/>
        </w:rPr>
        <w:t>《清洁作业指导书》</w:t>
      </w:r>
    </w:p>
    <w:p w:rsidR="008A6C68" w:rsidRDefault="008A6C68" w:rsidP="007C1C36">
      <w:pPr>
        <w:spacing w:beforeLines="35" w:before="109" w:line="360" w:lineRule="auto"/>
        <w:rPr>
          <w:rFonts w:ascii="仿宋" w:eastAsia="仿宋" w:hAnsi="仿宋" w:hint="eastAsia"/>
          <w:sz w:val="22"/>
          <w:szCs w:val="22"/>
        </w:rPr>
      </w:pPr>
    </w:p>
    <w:p w:rsidR="00840BC8" w:rsidRPr="007C1C36" w:rsidRDefault="00840BC8" w:rsidP="007C1C36">
      <w:pPr>
        <w:spacing w:beforeLines="35" w:before="109" w:line="360" w:lineRule="auto"/>
        <w:rPr>
          <w:rFonts w:ascii="仿宋" w:eastAsia="仿宋" w:hAnsi="仿宋" w:hint="eastAsia"/>
          <w:sz w:val="22"/>
          <w:szCs w:val="22"/>
        </w:rPr>
      </w:pPr>
      <w:r w:rsidRPr="007C1C36">
        <w:rPr>
          <w:rFonts w:ascii="仿宋" w:eastAsia="仿宋" w:hAnsi="仿宋" w:hint="eastAsia"/>
          <w:sz w:val="22"/>
          <w:szCs w:val="22"/>
        </w:rPr>
        <w:t>甲方：                                  乙方：</w:t>
      </w:r>
    </w:p>
    <w:p w:rsidR="00840BC8" w:rsidRPr="007C1C36" w:rsidRDefault="00840BC8" w:rsidP="007C1C36">
      <w:pPr>
        <w:spacing w:beforeLines="35" w:before="109" w:line="360" w:lineRule="auto"/>
        <w:rPr>
          <w:rFonts w:ascii="仿宋" w:eastAsia="仿宋" w:hAnsi="仿宋" w:hint="eastAsia"/>
          <w:sz w:val="22"/>
          <w:szCs w:val="22"/>
        </w:rPr>
      </w:pPr>
      <w:r w:rsidRPr="007C1C36">
        <w:rPr>
          <w:rFonts w:ascii="仿宋" w:eastAsia="仿宋" w:hAnsi="仿宋" w:hint="eastAsia"/>
          <w:sz w:val="22"/>
          <w:szCs w:val="22"/>
        </w:rPr>
        <w:t>（盖章）                                （盖章）</w:t>
      </w:r>
    </w:p>
    <w:p w:rsidR="00840BC8" w:rsidRPr="007C1C36" w:rsidRDefault="00840BC8" w:rsidP="007C1C36">
      <w:pPr>
        <w:spacing w:beforeLines="35" w:before="109" w:line="360" w:lineRule="auto"/>
        <w:rPr>
          <w:rFonts w:ascii="仿宋" w:eastAsia="仿宋" w:hAnsi="仿宋" w:hint="eastAsia"/>
          <w:sz w:val="22"/>
          <w:szCs w:val="22"/>
        </w:rPr>
      </w:pPr>
      <w:r w:rsidRPr="007C1C36">
        <w:rPr>
          <w:rFonts w:ascii="仿宋" w:eastAsia="仿宋" w:hAnsi="仿宋" w:hint="eastAsia"/>
          <w:sz w:val="22"/>
          <w:szCs w:val="22"/>
        </w:rPr>
        <w:t>法定代表人或代理人：                    法定代表人或代理人：</w:t>
      </w:r>
    </w:p>
    <w:p w:rsidR="00840BC8" w:rsidRPr="007C1C36" w:rsidRDefault="00840BC8" w:rsidP="007C1C36">
      <w:pPr>
        <w:spacing w:beforeLines="35" w:before="109" w:line="360" w:lineRule="auto"/>
        <w:rPr>
          <w:rFonts w:ascii="仿宋" w:eastAsia="仿宋" w:hAnsi="仿宋" w:hint="eastAsia"/>
          <w:sz w:val="22"/>
          <w:szCs w:val="22"/>
        </w:rPr>
      </w:pPr>
      <w:r w:rsidRPr="007C1C36">
        <w:rPr>
          <w:rFonts w:ascii="仿宋" w:eastAsia="仿宋" w:hAnsi="仿宋" w:hint="eastAsia"/>
          <w:sz w:val="22"/>
          <w:szCs w:val="22"/>
        </w:rPr>
        <w:t>日期：                                  日期：</w:t>
      </w:r>
    </w:p>
    <w:p w:rsidR="008A6C68" w:rsidRDefault="008A6C68" w:rsidP="007C1C36">
      <w:pPr>
        <w:spacing w:beforeLines="35" w:before="109" w:line="360" w:lineRule="auto"/>
        <w:rPr>
          <w:rFonts w:ascii="仿宋" w:eastAsia="仿宋" w:hAnsi="仿宋" w:hint="eastAsia"/>
          <w:sz w:val="22"/>
          <w:szCs w:val="22"/>
        </w:rPr>
      </w:pPr>
    </w:p>
    <w:p w:rsidR="00840BC8" w:rsidRPr="007C1C36" w:rsidRDefault="008A6C68" w:rsidP="007C1C36">
      <w:pPr>
        <w:spacing w:beforeLines="35" w:before="109" w:line="360" w:lineRule="auto"/>
        <w:rPr>
          <w:rFonts w:ascii="仿宋" w:eastAsia="仿宋" w:hAnsi="仿宋" w:hint="eastAsia"/>
          <w:sz w:val="22"/>
          <w:szCs w:val="22"/>
        </w:rPr>
      </w:pPr>
      <w:r>
        <w:rPr>
          <w:rFonts w:ascii="仿宋" w:eastAsia="仿宋" w:hAnsi="仿宋" w:hint="eastAsia"/>
          <w:sz w:val="22"/>
          <w:szCs w:val="22"/>
        </w:rPr>
        <w:t>签订地点：</w:t>
      </w:r>
    </w:p>
    <w:p w:rsidR="00840BC8" w:rsidRPr="007C1C36" w:rsidRDefault="00840BC8" w:rsidP="007C1C36">
      <w:pPr>
        <w:spacing w:beforeLines="35" w:before="109" w:line="360" w:lineRule="auto"/>
        <w:rPr>
          <w:rFonts w:ascii="仿宋" w:eastAsia="仿宋" w:hAnsi="仿宋" w:hint="eastAsia"/>
          <w:sz w:val="22"/>
          <w:szCs w:val="22"/>
        </w:rPr>
      </w:pPr>
    </w:p>
    <w:p w:rsidR="00840BC8" w:rsidRPr="007C1C36" w:rsidRDefault="00840BC8" w:rsidP="007C1C36">
      <w:pPr>
        <w:spacing w:beforeLines="35" w:before="109" w:line="360" w:lineRule="auto"/>
        <w:rPr>
          <w:rFonts w:ascii="仿宋" w:eastAsia="仿宋" w:hAnsi="仿宋" w:hint="eastAsia"/>
          <w:sz w:val="22"/>
          <w:szCs w:val="22"/>
        </w:rPr>
      </w:pPr>
    </w:p>
    <w:p w:rsidR="00840BC8" w:rsidRPr="007C1C36" w:rsidRDefault="00840BC8" w:rsidP="007C1C36">
      <w:pPr>
        <w:spacing w:beforeLines="35" w:before="109" w:line="360" w:lineRule="auto"/>
        <w:rPr>
          <w:rFonts w:ascii="仿宋" w:eastAsia="仿宋" w:hAnsi="仿宋" w:hint="eastAsia"/>
          <w:sz w:val="22"/>
          <w:szCs w:val="22"/>
        </w:rPr>
      </w:pPr>
    </w:p>
    <w:p w:rsidR="00840BC8" w:rsidRPr="007C1C36" w:rsidRDefault="00840BC8" w:rsidP="007C1C36">
      <w:pPr>
        <w:spacing w:beforeLines="35" w:before="109" w:line="360" w:lineRule="auto"/>
        <w:rPr>
          <w:rFonts w:ascii="仿宋" w:eastAsia="仿宋" w:hAnsi="仿宋" w:hint="eastAsia"/>
          <w:sz w:val="22"/>
          <w:szCs w:val="22"/>
        </w:rPr>
      </w:pPr>
    </w:p>
    <w:p w:rsidR="004B56C7" w:rsidRDefault="004B56C7" w:rsidP="007C1C36">
      <w:pPr>
        <w:spacing w:beforeLines="35" w:before="109" w:line="360" w:lineRule="auto"/>
        <w:rPr>
          <w:rFonts w:ascii="仿宋" w:eastAsia="仿宋" w:hAnsi="仿宋" w:hint="eastAsia"/>
          <w:sz w:val="22"/>
          <w:szCs w:val="22"/>
        </w:rPr>
      </w:pPr>
    </w:p>
    <w:p w:rsidR="005525A7" w:rsidRDefault="005525A7" w:rsidP="007C1C36">
      <w:pPr>
        <w:spacing w:beforeLines="35" w:before="109" w:line="360" w:lineRule="auto"/>
        <w:rPr>
          <w:rFonts w:ascii="仿宋" w:eastAsia="仿宋" w:hAnsi="仿宋" w:hint="eastAsia"/>
          <w:sz w:val="22"/>
          <w:szCs w:val="22"/>
        </w:rPr>
      </w:pPr>
    </w:p>
    <w:p w:rsidR="005525A7" w:rsidRDefault="005525A7" w:rsidP="007C1C36">
      <w:pPr>
        <w:spacing w:beforeLines="35" w:before="109" w:line="360" w:lineRule="auto"/>
        <w:rPr>
          <w:rFonts w:ascii="仿宋" w:eastAsia="仿宋" w:hAnsi="仿宋" w:hint="eastAsia"/>
          <w:sz w:val="22"/>
          <w:szCs w:val="22"/>
        </w:rPr>
      </w:pPr>
    </w:p>
    <w:p w:rsidR="005525A7" w:rsidRDefault="005525A7" w:rsidP="007C1C36">
      <w:pPr>
        <w:spacing w:beforeLines="35" w:before="109" w:line="360" w:lineRule="auto"/>
        <w:rPr>
          <w:rFonts w:ascii="仿宋" w:eastAsia="仿宋" w:hAnsi="仿宋" w:hint="eastAsia"/>
          <w:sz w:val="22"/>
          <w:szCs w:val="22"/>
        </w:rPr>
      </w:pPr>
    </w:p>
    <w:p w:rsidR="005525A7" w:rsidRDefault="005525A7" w:rsidP="007C1C36">
      <w:pPr>
        <w:spacing w:beforeLines="35" w:before="109" w:line="360" w:lineRule="auto"/>
        <w:rPr>
          <w:rFonts w:ascii="仿宋" w:eastAsia="仿宋" w:hAnsi="仿宋" w:hint="eastAsia"/>
          <w:sz w:val="22"/>
          <w:szCs w:val="22"/>
        </w:rPr>
      </w:pPr>
    </w:p>
    <w:p w:rsidR="005525A7" w:rsidRDefault="005525A7" w:rsidP="007C1C36">
      <w:pPr>
        <w:spacing w:beforeLines="35" w:before="109" w:line="360" w:lineRule="auto"/>
        <w:rPr>
          <w:rFonts w:ascii="仿宋" w:eastAsia="仿宋" w:hAnsi="仿宋" w:hint="eastAsia"/>
          <w:sz w:val="22"/>
          <w:szCs w:val="22"/>
        </w:rPr>
      </w:pPr>
    </w:p>
    <w:p w:rsidR="005525A7" w:rsidRDefault="005525A7" w:rsidP="007C1C36">
      <w:pPr>
        <w:spacing w:beforeLines="35" w:before="109" w:line="360" w:lineRule="auto"/>
        <w:rPr>
          <w:rFonts w:ascii="仿宋" w:eastAsia="仿宋" w:hAnsi="仿宋" w:hint="eastAsia"/>
          <w:sz w:val="22"/>
          <w:szCs w:val="22"/>
        </w:rPr>
      </w:pPr>
    </w:p>
    <w:p w:rsidR="005525A7" w:rsidRDefault="005525A7" w:rsidP="007C1C36">
      <w:pPr>
        <w:spacing w:beforeLines="35" w:before="109" w:line="360" w:lineRule="auto"/>
        <w:rPr>
          <w:rFonts w:ascii="仿宋" w:eastAsia="仿宋" w:hAnsi="仿宋" w:hint="eastAsia"/>
          <w:sz w:val="22"/>
          <w:szCs w:val="22"/>
        </w:rPr>
      </w:pPr>
    </w:p>
    <w:p w:rsidR="005525A7" w:rsidRDefault="005525A7" w:rsidP="007C1C36">
      <w:pPr>
        <w:spacing w:beforeLines="35" w:before="109" w:line="360" w:lineRule="auto"/>
        <w:rPr>
          <w:rFonts w:ascii="仿宋" w:eastAsia="仿宋" w:hAnsi="仿宋" w:hint="eastAsia"/>
          <w:sz w:val="22"/>
          <w:szCs w:val="22"/>
        </w:rPr>
      </w:pPr>
    </w:p>
    <w:p w:rsidR="005525A7" w:rsidRDefault="005525A7" w:rsidP="007C1C36">
      <w:pPr>
        <w:spacing w:beforeLines="35" w:before="109" w:line="360" w:lineRule="auto"/>
        <w:rPr>
          <w:rFonts w:ascii="仿宋" w:eastAsia="仿宋" w:hAnsi="仿宋" w:hint="eastAsia"/>
          <w:sz w:val="22"/>
          <w:szCs w:val="22"/>
        </w:rPr>
      </w:pPr>
    </w:p>
    <w:p w:rsidR="005525A7" w:rsidRPr="007C1C36" w:rsidRDefault="005525A7" w:rsidP="007C1C36">
      <w:pPr>
        <w:spacing w:beforeLines="35" w:before="109" w:line="360" w:lineRule="auto"/>
        <w:rPr>
          <w:rFonts w:ascii="仿宋" w:eastAsia="仿宋" w:hAnsi="仿宋" w:hint="eastAsia"/>
          <w:sz w:val="22"/>
          <w:szCs w:val="22"/>
        </w:rPr>
      </w:pPr>
    </w:p>
    <w:p w:rsidR="00840BC8" w:rsidRPr="007C1C36" w:rsidRDefault="00840BC8" w:rsidP="007C1C36">
      <w:pPr>
        <w:spacing w:beforeLines="35" w:before="109" w:line="360" w:lineRule="auto"/>
        <w:rPr>
          <w:rFonts w:ascii="仿宋" w:eastAsia="仿宋" w:hAnsi="仿宋" w:hint="eastAsia"/>
          <w:sz w:val="22"/>
          <w:szCs w:val="22"/>
        </w:rPr>
      </w:pPr>
      <w:r w:rsidRPr="007C1C36">
        <w:rPr>
          <w:rFonts w:ascii="仿宋" w:eastAsia="仿宋" w:hAnsi="仿宋" w:hint="eastAsia"/>
          <w:sz w:val="22"/>
          <w:szCs w:val="22"/>
        </w:rPr>
        <w:t>附件</w:t>
      </w:r>
      <w:r w:rsidR="000C6E4D" w:rsidRPr="007C1C36">
        <w:rPr>
          <w:rFonts w:ascii="仿宋" w:eastAsia="仿宋" w:hAnsi="仿宋" w:hint="eastAsia"/>
          <w:sz w:val="22"/>
          <w:szCs w:val="22"/>
        </w:rPr>
        <w:t>一</w:t>
      </w:r>
      <w:r w:rsidRPr="007C1C36">
        <w:rPr>
          <w:rFonts w:ascii="仿宋" w:eastAsia="仿宋" w:hAnsi="仿宋" w:hint="eastAsia"/>
          <w:sz w:val="22"/>
          <w:szCs w:val="22"/>
        </w:rPr>
        <w:t>：</w:t>
      </w:r>
    </w:p>
    <w:p w:rsidR="00840BC8" w:rsidRPr="007C1C36" w:rsidRDefault="00840BC8" w:rsidP="007C1C36">
      <w:pPr>
        <w:spacing w:beforeLines="35" w:before="109" w:line="360" w:lineRule="auto"/>
        <w:jc w:val="center"/>
        <w:rPr>
          <w:rFonts w:ascii="仿宋" w:eastAsia="仿宋" w:hAnsi="仿宋" w:hint="eastAsia"/>
          <w:b/>
          <w:sz w:val="22"/>
          <w:szCs w:val="22"/>
        </w:rPr>
      </w:pPr>
      <w:r w:rsidRPr="007C1C36">
        <w:rPr>
          <w:rFonts w:ascii="仿宋" w:eastAsia="仿宋" w:hAnsi="仿宋" w:hint="eastAsia"/>
          <w:b/>
          <w:sz w:val="22"/>
          <w:szCs w:val="22"/>
        </w:rPr>
        <w:t>清洁作业指导书</w:t>
      </w:r>
    </w:p>
    <w:p w:rsidR="00840BC8" w:rsidRPr="007C1C36" w:rsidRDefault="00840BC8" w:rsidP="007C1C36">
      <w:pPr>
        <w:numPr>
          <w:ilvl w:val="0"/>
          <w:numId w:val="7"/>
        </w:numPr>
        <w:spacing w:beforeLines="35" w:before="109" w:line="360" w:lineRule="auto"/>
        <w:rPr>
          <w:rFonts w:ascii="仿宋" w:eastAsia="仿宋" w:hAnsi="仿宋" w:hint="eastAsia"/>
          <w:sz w:val="22"/>
          <w:szCs w:val="22"/>
        </w:rPr>
      </w:pPr>
      <w:r w:rsidRPr="007C1C36">
        <w:rPr>
          <w:rFonts w:ascii="仿宋" w:eastAsia="仿宋" w:hAnsi="仿宋" w:hint="eastAsia"/>
          <w:sz w:val="22"/>
          <w:szCs w:val="22"/>
        </w:rPr>
        <w:t>日常保洁范围：</w:t>
      </w:r>
    </w:p>
    <w:p w:rsidR="00840BC8" w:rsidRPr="007C1C36" w:rsidRDefault="00840BC8" w:rsidP="007C1C36">
      <w:pPr>
        <w:spacing w:beforeLines="35" w:before="109" w:line="360" w:lineRule="auto"/>
        <w:ind w:firstLineChars="200" w:firstLine="440"/>
        <w:rPr>
          <w:rFonts w:ascii="仿宋" w:eastAsia="仿宋" w:hAnsi="仿宋" w:hint="eastAsia"/>
          <w:sz w:val="22"/>
          <w:szCs w:val="22"/>
        </w:rPr>
      </w:pPr>
      <w:r w:rsidRPr="007C1C36">
        <w:rPr>
          <w:rFonts w:ascii="仿宋" w:eastAsia="仿宋" w:hAnsi="仿宋" w:hint="eastAsia"/>
          <w:sz w:val="22"/>
          <w:szCs w:val="22"/>
        </w:rPr>
        <w:t>甲方项目管理部的所有房屋。</w:t>
      </w:r>
    </w:p>
    <w:p w:rsidR="00840BC8" w:rsidRPr="007C1C36" w:rsidRDefault="00840BC8" w:rsidP="007C1C36">
      <w:pPr>
        <w:numPr>
          <w:ilvl w:val="0"/>
          <w:numId w:val="7"/>
        </w:numPr>
        <w:spacing w:beforeLines="35" w:before="109" w:line="360" w:lineRule="auto"/>
        <w:rPr>
          <w:rFonts w:ascii="仿宋" w:eastAsia="仿宋" w:hAnsi="仿宋" w:hint="eastAsia"/>
          <w:sz w:val="22"/>
          <w:szCs w:val="22"/>
        </w:rPr>
      </w:pPr>
      <w:r w:rsidRPr="007C1C36">
        <w:rPr>
          <w:rFonts w:ascii="仿宋" w:eastAsia="仿宋" w:hAnsi="仿宋" w:hint="eastAsia"/>
          <w:sz w:val="22"/>
          <w:szCs w:val="22"/>
        </w:rPr>
        <w:t>保洁项目和要求：</w:t>
      </w:r>
    </w:p>
    <w:p w:rsidR="00840BC8" w:rsidRPr="007C1C36" w:rsidRDefault="00840BC8" w:rsidP="007C1C36">
      <w:pPr>
        <w:spacing w:beforeLines="35" w:before="109" w:line="360" w:lineRule="auto"/>
        <w:ind w:firstLineChars="200" w:firstLine="440"/>
        <w:rPr>
          <w:rFonts w:ascii="仿宋" w:eastAsia="仿宋" w:hAnsi="仿宋" w:hint="eastAsia"/>
          <w:sz w:val="22"/>
          <w:szCs w:val="22"/>
        </w:rPr>
      </w:pPr>
      <w:r w:rsidRPr="007C1C36">
        <w:rPr>
          <w:rFonts w:ascii="仿宋" w:eastAsia="仿宋" w:hAnsi="仿宋" w:hint="eastAsia"/>
          <w:sz w:val="22"/>
          <w:szCs w:val="22"/>
        </w:rPr>
        <w:t>室内清扫、保洁；卫生设备清洁、消毒；办公区垃圾的清理；门前场地保洁；随时巡查各区域，保持整洁。</w:t>
      </w:r>
    </w:p>
    <w:p w:rsidR="00840BC8" w:rsidRPr="007C1C36" w:rsidRDefault="00840BC8" w:rsidP="007C1C36">
      <w:pPr>
        <w:numPr>
          <w:ilvl w:val="0"/>
          <w:numId w:val="7"/>
        </w:numPr>
        <w:spacing w:beforeLines="35" w:before="109" w:line="360" w:lineRule="auto"/>
        <w:rPr>
          <w:rFonts w:ascii="仿宋" w:eastAsia="仿宋" w:hAnsi="仿宋" w:hint="eastAsia"/>
          <w:sz w:val="22"/>
          <w:szCs w:val="22"/>
        </w:rPr>
      </w:pPr>
      <w:r w:rsidRPr="007C1C36">
        <w:rPr>
          <w:rFonts w:ascii="仿宋" w:eastAsia="仿宋" w:hAnsi="仿宋" w:hint="eastAsia"/>
          <w:sz w:val="22"/>
          <w:szCs w:val="22"/>
        </w:rPr>
        <w:t>服务标准：</w:t>
      </w:r>
    </w:p>
    <w:p w:rsidR="00840BC8" w:rsidRPr="007C1C36" w:rsidRDefault="00840BC8" w:rsidP="007C1C36">
      <w:pPr>
        <w:numPr>
          <w:ilvl w:val="0"/>
          <w:numId w:val="8"/>
        </w:numPr>
        <w:spacing w:beforeLines="35" w:before="109" w:line="360" w:lineRule="auto"/>
        <w:rPr>
          <w:rFonts w:ascii="仿宋" w:eastAsia="仿宋" w:hAnsi="仿宋" w:hint="eastAsia"/>
          <w:sz w:val="22"/>
          <w:szCs w:val="22"/>
        </w:rPr>
      </w:pPr>
      <w:r w:rsidRPr="007C1C36">
        <w:rPr>
          <w:rFonts w:ascii="仿宋" w:eastAsia="仿宋" w:hAnsi="仿宋" w:hint="eastAsia"/>
          <w:sz w:val="22"/>
          <w:szCs w:val="22"/>
        </w:rPr>
        <w:t>走廊、大厅、入口区域卫生清洁工作标准</w:t>
      </w:r>
    </w:p>
    <w:p w:rsidR="00840BC8" w:rsidRPr="007C1C36" w:rsidRDefault="00840BC8" w:rsidP="007C1C36">
      <w:pPr>
        <w:numPr>
          <w:ilvl w:val="0"/>
          <w:numId w:val="9"/>
        </w:numPr>
        <w:spacing w:beforeLines="35" w:before="109" w:line="360" w:lineRule="auto"/>
        <w:rPr>
          <w:rFonts w:ascii="仿宋" w:eastAsia="仿宋" w:hAnsi="仿宋" w:hint="eastAsia"/>
          <w:sz w:val="22"/>
          <w:szCs w:val="22"/>
        </w:rPr>
      </w:pPr>
      <w:r w:rsidRPr="007C1C36">
        <w:rPr>
          <w:rFonts w:ascii="仿宋" w:eastAsia="仿宋" w:hAnsi="仿宋" w:hint="eastAsia"/>
          <w:sz w:val="22"/>
          <w:szCs w:val="22"/>
        </w:rPr>
        <w:t>地面清洁、无污渍、无水痕、无垃圾；</w:t>
      </w:r>
    </w:p>
    <w:p w:rsidR="00840BC8" w:rsidRPr="007C1C36" w:rsidRDefault="00840BC8" w:rsidP="007C1C36">
      <w:pPr>
        <w:numPr>
          <w:ilvl w:val="0"/>
          <w:numId w:val="9"/>
        </w:numPr>
        <w:spacing w:beforeLines="35" w:before="109" w:line="360" w:lineRule="auto"/>
        <w:rPr>
          <w:rFonts w:ascii="仿宋" w:eastAsia="仿宋" w:hAnsi="仿宋" w:hint="eastAsia"/>
          <w:sz w:val="22"/>
          <w:szCs w:val="22"/>
        </w:rPr>
      </w:pPr>
      <w:r w:rsidRPr="007C1C36">
        <w:rPr>
          <w:rFonts w:ascii="仿宋" w:eastAsia="仿宋" w:hAnsi="仿宋" w:hint="eastAsia"/>
          <w:sz w:val="22"/>
          <w:szCs w:val="22"/>
        </w:rPr>
        <w:t>场内椅子、花盆上无尘、无污；</w:t>
      </w:r>
    </w:p>
    <w:p w:rsidR="00840BC8" w:rsidRPr="007C1C36" w:rsidRDefault="00840BC8" w:rsidP="007C1C36">
      <w:pPr>
        <w:numPr>
          <w:ilvl w:val="0"/>
          <w:numId w:val="9"/>
        </w:numPr>
        <w:spacing w:beforeLines="35" w:before="109" w:line="360" w:lineRule="auto"/>
        <w:rPr>
          <w:rFonts w:ascii="仿宋" w:eastAsia="仿宋" w:hAnsi="仿宋" w:hint="eastAsia"/>
          <w:sz w:val="22"/>
          <w:szCs w:val="22"/>
        </w:rPr>
      </w:pPr>
      <w:r w:rsidRPr="007C1C36">
        <w:rPr>
          <w:rFonts w:ascii="仿宋" w:eastAsia="仿宋" w:hAnsi="仿宋" w:hint="eastAsia"/>
          <w:sz w:val="22"/>
          <w:szCs w:val="22"/>
        </w:rPr>
        <w:t>玻璃清洁无污迹、无水、无水印；</w:t>
      </w:r>
    </w:p>
    <w:p w:rsidR="00840BC8" w:rsidRPr="007C1C36" w:rsidRDefault="00840BC8" w:rsidP="007C1C36">
      <w:pPr>
        <w:numPr>
          <w:ilvl w:val="0"/>
          <w:numId w:val="9"/>
        </w:numPr>
        <w:spacing w:beforeLines="35" w:before="109" w:line="360" w:lineRule="auto"/>
        <w:rPr>
          <w:rFonts w:ascii="仿宋" w:eastAsia="仿宋" w:hAnsi="仿宋" w:hint="eastAsia"/>
          <w:sz w:val="22"/>
          <w:szCs w:val="22"/>
        </w:rPr>
      </w:pPr>
      <w:r w:rsidRPr="007C1C36">
        <w:rPr>
          <w:rFonts w:ascii="仿宋" w:eastAsia="仿宋" w:hAnsi="仿宋" w:hint="eastAsia"/>
          <w:sz w:val="22"/>
          <w:szCs w:val="22"/>
        </w:rPr>
        <w:t>垃圾箱经常保持清洁，无过多垃圾，对垃圾筒进行定期消毒；</w:t>
      </w:r>
    </w:p>
    <w:p w:rsidR="00840BC8" w:rsidRPr="007C1C36" w:rsidRDefault="00840BC8" w:rsidP="007C1C36">
      <w:pPr>
        <w:numPr>
          <w:ilvl w:val="0"/>
          <w:numId w:val="9"/>
        </w:numPr>
        <w:spacing w:beforeLines="35" w:before="109" w:line="360" w:lineRule="auto"/>
        <w:rPr>
          <w:rFonts w:ascii="仿宋" w:eastAsia="仿宋" w:hAnsi="仿宋" w:hint="eastAsia"/>
          <w:sz w:val="22"/>
          <w:szCs w:val="22"/>
        </w:rPr>
      </w:pPr>
      <w:r w:rsidRPr="007C1C36">
        <w:rPr>
          <w:rFonts w:ascii="仿宋" w:eastAsia="仿宋" w:hAnsi="仿宋" w:hint="eastAsia"/>
          <w:sz w:val="22"/>
          <w:szCs w:val="22"/>
        </w:rPr>
        <w:t>指示牌无灰尘；</w:t>
      </w:r>
    </w:p>
    <w:p w:rsidR="00840BC8" w:rsidRPr="007C1C36" w:rsidRDefault="00840BC8" w:rsidP="007C1C36">
      <w:pPr>
        <w:numPr>
          <w:ilvl w:val="0"/>
          <w:numId w:val="9"/>
        </w:numPr>
        <w:spacing w:beforeLines="35" w:before="109" w:line="360" w:lineRule="auto"/>
        <w:rPr>
          <w:rFonts w:ascii="仿宋" w:eastAsia="仿宋" w:hAnsi="仿宋" w:hint="eastAsia"/>
          <w:sz w:val="22"/>
          <w:szCs w:val="22"/>
        </w:rPr>
      </w:pPr>
      <w:r w:rsidRPr="007C1C36">
        <w:rPr>
          <w:rFonts w:ascii="仿宋" w:eastAsia="仿宋" w:hAnsi="仿宋" w:hint="eastAsia"/>
          <w:sz w:val="22"/>
          <w:szCs w:val="22"/>
        </w:rPr>
        <w:t>询问台上无灰尘；</w:t>
      </w:r>
    </w:p>
    <w:p w:rsidR="00840BC8" w:rsidRPr="007C1C36" w:rsidRDefault="00840BC8" w:rsidP="007C1C36">
      <w:pPr>
        <w:numPr>
          <w:ilvl w:val="0"/>
          <w:numId w:val="9"/>
        </w:numPr>
        <w:spacing w:beforeLines="35" w:before="109" w:line="360" w:lineRule="auto"/>
        <w:rPr>
          <w:rFonts w:ascii="仿宋" w:eastAsia="仿宋" w:hAnsi="仿宋" w:hint="eastAsia"/>
          <w:sz w:val="22"/>
          <w:szCs w:val="22"/>
        </w:rPr>
      </w:pPr>
      <w:r w:rsidRPr="007C1C36">
        <w:rPr>
          <w:rFonts w:ascii="仿宋" w:eastAsia="仿宋" w:hAnsi="仿宋" w:hint="eastAsia"/>
          <w:sz w:val="22"/>
          <w:szCs w:val="22"/>
        </w:rPr>
        <w:t>玻璃墙、玻璃门无印迹；</w:t>
      </w:r>
    </w:p>
    <w:p w:rsidR="00840BC8" w:rsidRPr="007C1C36" w:rsidRDefault="00840BC8" w:rsidP="007C1C36">
      <w:pPr>
        <w:numPr>
          <w:ilvl w:val="0"/>
          <w:numId w:val="9"/>
        </w:numPr>
        <w:spacing w:beforeLines="35" w:before="109" w:line="360" w:lineRule="auto"/>
        <w:rPr>
          <w:rFonts w:ascii="仿宋" w:eastAsia="仿宋" w:hAnsi="仿宋" w:hint="eastAsia"/>
          <w:sz w:val="22"/>
          <w:szCs w:val="22"/>
        </w:rPr>
      </w:pPr>
      <w:r w:rsidRPr="007C1C36">
        <w:rPr>
          <w:rFonts w:ascii="仿宋" w:eastAsia="仿宋" w:hAnsi="仿宋" w:hint="eastAsia"/>
          <w:sz w:val="22"/>
          <w:szCs w:val="22"/>
        </w:rPr>
        <w:t>防滑毯上无尘土无泥沙，经常保持清洁；</w:t>
      </w:r>
    </w:p>
    <w:p w:rsidR="00840BC8" w:rsidRPr="007C1C36" w:rsidRDefault="00840BC8" w:rsidP="007C1C36">
      <w:pPr>
        <w:numPr>
          <w:ilvl w:val="0"/>
          <w:numId w:val="9"/>
        </w:numPr>
        <w:spacing w:beforeLines="35" w:before="109" w:line="360" w:lineRule="auto"/>
        <w:rPr>
          <w:rFonts w:ascii="仿宋" w:eastAsia="仿宋" w:hAnsi="仿宋" w:hint="eastAsia"/>
          <w:sz w:val="22"/>
          <w:szCs w:val="22"/>
        </w:rPr>
      </w:pPr>
      <w:r w:rsidRPr="007C1C36">
        <w:rPr>
          <w:rFonts w:ascii="仿宋" w:eastAsia="仿宋" w:hAnsi="仿宋" w:hint="eastAsia"/>
          <w:sz w:val="22"/>
          <w:szCs w:val="22"/>
        </w:rPr>
        <w:t>地板无灰尘、无杂物。</w:t>
      </w:r>
    </w:p>
    <w:p w:rsidR="00840BC8" w:rsidRPr="007C1C36" w:rsidRDefault="00840BC8" w:rsidP="007C1C36">
      <w:pPr>
        <w:numPr>
          <w:ilvl w:val="0"/>
          <w:numId w:val="8"/>
        </w:numPr>
        <w:spacing w:beforeLines="35" w:before="109" w:line="360" w:lineRule="auto"/>
        <w:rPr>
          <w:rFonts w:ascii="仿宋" w:eastAsia="仿宋" w:hAnsi="仿宋" w:hint="eastAsia"/>
          <w:sz w:val="22"/>
          <w:szCs w:val="22"/>
        </w:rPr>
      </w:pPr>
      <w:r w:rsidRPr="007C1C36">
        <w:rPr>
          <w:rFonts w:ascii="仿宋" w:eastAsia="仿宋" w:hAnsi="仿宋" w:hint="eastAsia"/>
          <w:sz w:val="22"/>
          <w:szCs w:val="22"/>
        </w:rPr>
        <w:t>办公室、会议室卫生清洁工作标准</w:t>
      </w:r>
    </w:p>
    <w:p w:rsidR="00840BC8" w:rsidRPr="007C1C36" w:rsidRDefault="00840BC8" w:rsidP="007C1C36">
      <w:pPr>
        <w:numPr>
          <w:ilvl w:val="0"/>
          <w:numId w:val="10"/>
        </w:numPr>
        <w:spacing w:beforeLines="35" w:before="109" w:line="360" w:lineRule="auto"/>
        <w:rPr>
          <w:rFonts w:ascii="仿宋" w:eastAsia="仿宋" w:hAnsi="仿宋" w:hint="eastAsia"/>
          <w:sz w:val="22"/>
          <w:szCs w:val="22"/>
        </w:rPr>
      </w:pPr>
      <w:r w:rsidRPr="007C1C36">
        <w:rPr>
          <w:rFonts w:ascii="仿宋" w:eastAsia="仿宋" w:hAnsi="仿宋" w:hint="eastAsia"/>
          <w:sz w:val="22"/>
          <w:szCs w:val="22"/>
        </w:rPr>
        <w:t>写字台、会议桌、窗台、墙面、椅子无尘土、无污迹、无擦痕；</w:t>
      </w:r>
    </w:p>
    <w:p w:rsidR="00840BC8" w:rsidRPr="007C1C36" w:rsidRDefault="00840BC8" w:rsidP="007C1C36">
      <w:pPr>
        <w:numPr>
          <w:ilvl w:val="0"/>
          <w:numId w:val="10"/>
        </w:numPr>
        <w:spacing w:beforeLines="35" w:before="109" w:line="360" w:lineRule="auto"/>
        <w:rPr>
          <w:rFonts w:ascii="仿宋" w:eastAsia="仿宋" w:hAnsi="仿宋" w:hint="eastAsia"/>
          <w:sz w:val="22"/>
          <w:szCs w:val="22"/>
        </w:rPr>
      </w:pPr>
      <w:r w:rsidRPr="007C1C36">
        <w:rPr>
          <w:rFonts w:ascii="仿宋" w:eastAsia="仿宋" w:hAnsi="仿宋" w:hint="eastAsia"/>
          <w:sz w:val="22"/>
          <w:szCs w:val="22"/>
        </w:rPr>
        <w:t>地面无垃圾、地脚线无尘土、无污迹，边角隐藏处无垃圾、积尘、无发丝；</w:t>
      </w:r>
    </w:p>
    <w:p w:rsidR="00840BC8" w:rsidRPr="007C1C36" w:rsidRDefault="00840BC8" w:rsidP="007C1C36">
      <w:pPr>
        <w:numPr>
          <w:ilvl w:val="0"/>
          <w:numId w:val="10"/>
        </w:numPr>
        <w:spacing w:beforeLines="35" w:before="109" w:line="360" w:lineRule="auto"/>
        <w:rPr>
          <w:rFonts w:ascii="仿宋" w:eastAsia="仿宋" w:hAnsi="仿宋" w:hint="eastAsia"/>
          <w:sz w:val="22"/>
          <w:szCs w:val="22"/>
        </w:rPr>
      </w:pPr>
      <w:r w:rsidRPr="007C1C36">
        <w:rPr>
          <w:rFonts w:ascii="仿宋" w:eastAsia="仿宋" w:hAnsi="仿宋" w:hint="eastAsia"/>
          <w:sz w:val="22"/>
          <w:szCs w:val="22"/>
        </w:rPr>
        <w:t>玻璃门、玻璃窗、隔断无污迹、无擦痕、无手印；</w:t>
      </w:r>
    </w:p>
    <w:p w:rsidR="00840BC8" w:rsidRPr="007C1C36" w:rsidRDefault="00840BC8" w:rsidP="007C1C36">
      <w:pPr>
        <w:numPr>
          <w:ilvl w:val="0"/>
          <w:numId w:val="10"/>
        </w:numPr>
        <w:spacing w:beforeLines="35" w:before="109" w:line="360" w:lineRule="auto"/>
        <w:rPr>
          <w:rFonts w:ascii="仿宋" w:eastAsia="仿宋" w:hAnsi="仿宋" w:hint="eastAsia"/>
          <w:sz w:val="22"/>
          <w:szCs w:val="22"/>
        </w:rPr>
      </w:pPr>
      <w:r w:rsidRPr="007C1C36">
        <w:rPr>
          <w:rFonts w:ascii="仿宋" w:eastAsia="仿宋" w:hAnsi="仿宋" w:hint="eastAsia"/>
          <w:sz w:val="22"/>
          <w:szCs w:val="22"/>
        </w:rPr>
        <w:t>室内垃圾桶每天勤换。</w:t>
      </w:r>
    </w:p>
    <w:p w:rsidR="00840BC8" w:rsidRPr="007C1C36" w:rsidRDefault="00840BC8" w:rsidP="007C1C36">
      <w:pPr>
        <w:numPr>
          <w:ilvl w:val="0"/>
          <w:numId w:val="8"/>
        </w:numPr>
        <w:spacing w:beforeLines="35" w:before="109" w:line="360" w:lineRule="auto"/>
        <w:rPr>
          <w:rFonts w:ascii="仿宋" w:eastAsia="仿宋" w:hAnsi="仿宋" w:hint="eastAsia"/>
          <w:sz w:val="22"/>
          <w:szCs w:val="22"/>
        </w:rPr>
      </w:pPr>
      <w:r w:rsidRPr="007C1C36">
        <w:rPr>
          <w:rFonts w:ascii="仿宋" w:eastAsia="仿宋" w:hAnsi="仿宋" w:hint="eastAsia"/>
          <w:sz w:val="22"/>
          <w:szCs w:val="22"/>
        </w:rPr>
        <w:t>卫生间卫生清洁工作标准</w:t>
      </w:r>
    </w:p>
    <w:p w:rsidR="00840BC8" w:rsidRPr="007C1C36" w:rsidRDefault="00840BC8" w:rsidP="007C1C36">
      <w:pPr>
        <w:numPr>
          <w:ilvl w:val="0"/>
          <w:numId w:val="11"/>
        </w:numPr>
        <w:spacing w:beforeLines="35" w:before="109" w:line="360" w:lineRule="auto"/>
        <w:rPr>
          <w:rFonts w:ascii="仿宋" w:eastAsia="仿宋" w:hAnsi="仿宋" w:hint="eastAsia"/>
          <w:sz w:val="22"/>
          <w:szCs w:val="22"/>
        </w:rPr>
      </w:pPr>
      <w:r w:rsidRPr="007C1C36">
        <w:rPr>
          <w:rFonts w:ascii="仿宋" w:eastAsia="仿宋" w:hAnsi="仿宋" w:hint="eastAsia"/>
          <w:sz w:val="22"/>
          <w:szCs w:val="22"/>
        </w:rPr>
        <w:t>卫生洁具做到清洁，无水迹、无异味；</w:t>
      </w:r>
    </w:p>
    <w:p w:rsidR="00840BC8" w:rsidRPr="007C1C36" w:rsidRDefault="00840BC8" w:rsidP="007C1C36">
      <w:pPr>
        <w:numPr>
          <w:ilvl w:val="0"/>
          <w:numId w:val="11"/>
        </w:numPr>
        <w:spacing w:beforeLines="35" w:before="109" w:line="360" w:lineRule="auto"/>
        <w:rPr>
          <w:rFonts w:ascii="仿宋" w:eastAsia="仿宋" w:hAnsi="仿宋" w:hint="eastAsia"/>
          <w:sz w:val="22"/>
          <w:szCs w:val="22"/>
        </w:rPr>
      </w:pPr>
      <w:r w:rsidRPr="007C1C36">
        <w:rPr>
          <w:rFonts w:ascii="仿宋" w:eastAsia="仿宋" w:hAnsi="仿宋" w:hint="eastAsia"/>
          <w:sz w:val="22"/>
          <w:szCs w:val="22"/>
        </w:rPr>
        <w:t>镜子明净、光亮，无灰尘、无水迹、无锈斑；</w:t>
      </w:r>
    </w:p>
    <w:p w:rsidR="00840BC8" w:rsidRPr="007C1C36" w:rsidRDefault="00840BC8" w:rsidP="007C1C36">
      <w:pPr>
        <w:numPr>
          <w:ilvl w:val="0"/>
          <w:numId w:val="11"/>
        </w:numPr>
        <w:spacing w:beforeLines="35" w:before="109" w:line="360" w:lineRule="auto"/>
        <w:rPr>
          <w:rFonts w:ascii="仿宋" w:eastAsia="仿宋" w:hAnsi="仿宋" w:hint="eastAsia"/>
          <w:sz w:val="22"/>
          <w:szCs w:val="22"/>
        </w:rPr>
      </w:pPr>
      <w:r w:rsidRPr="007C1C36">
        <w:rPr>
          <w:rFonts w:ascii="仿宋" w:eastAsia="仿宋" w:hAnsi="仿宋" w:hint="eastAsia"/>
          <w:sz w:val="22"/>
          <w:szCs w:val="22"/>
        </w:rPr>
        <w:t>墙角四处保持干净，无蛛网、地面无脚印、无杂物；</w:t>
      </w:r>
    </w:p>
    <w:p w:rsidR="00840BC8" w:rsidRPr="007C1C36" w:rsidRDefault="00840BC8" w:rsidP="007C1C36">
      <w:pPr>
        <w:numPr>
          <w:ilvl w:val="0"/>
          <w:numId w:val="11"/>
        </w:numPr>
        <w:spacing w:beforeLines="35" w:before="109" w:line="360" w:lineRule="auto"/>
        <w:rPr>
          <w:rFonts w:ascii="仿宋" w:eastAsia="仿宋" w:hAnsi="仿宋" w:hint="eastAsia"/>
          <w:sz w:val="22"/>
          <w:szCs w:val="22"/>
        </w:rPr>
      </w:pPr>
      <w:r w:rsidRPr="007C1C36">
        <w:rPr>
          <w:rFonts w:ascii="仿宋" w:eastAsia="仿宋" w:hAnsi="仿宋" w:hint="eastAsia"/>
          <w:sz w:val="22"/>
          <w:szCs w:val="22"/>
        </w:rPr>
        <w:t>卫生洁具畅通，无堵塞；</w:t>
      </w:r>
    </w:p>
    <w:p w:rsidR="00840BC8" w:rsidRPr="007C1C36" w:rsidRDefault="00840BC8" w:rsidP="007C1C36">
      <w:pPr>
        <w:numPr>
          <w:ilvl w:val="0"/>
          <w:numId w:val="11"/>
        </w:numPr>
        <w:spacing w:beforeLines="35" w:before="109" w:line="360" w:lineRule="auto"/>
        <w:rPr>
          <w:rFonts w:ascii="仿宋" w:eastAsia="仿宋" w:hAnsi="仿宋" w:hint="eastAsia"/>
          <w:sz w:val="22"/>
          <w:szCs w:val="22"/>
        </w:rPr>
      </w:pPr>
      <w:r w:rsidRPr="007C1C36">
        <w:rPr>
          <w:rFonts w:ascii="仿宋" w:eastAsia="仿宋" w:hAnsi="仿宋" w:hint="eastAsia"/>
          <w:sz w:val="22"/>
          <w:szCs w:val="22"/>
        </w:rPr>
        <w:t>保持卫生间空气清新，无异味；</w:t>
      </w:r>
    </w:p>
    <w:p w:rsidR="00840BC8" w:rsidRPr="007C1C36" w:rsidRDefault="00840BC8" w:rsidP="007C1C36">
      <w:pPr>
        <w:numPr>
          <w:ilvl w:val="0"/>
          <w:numId w:val="11"/>
        </w:numPr>
        <w:spacing w:beforeLines="35" w:before="109" w:line="360" w:lineRule="auto"/>
        <w:rPr>
          <w:rFonts w:ascii="仿宋" w:eastAsia="仿宋" w:hAnsi="仿宋" w:hint="eastAsia"/>
          <w:sz w:val="22"/>
          <w:szCs w:val="22"/>
        </w:rPr>
      </w:pPr>
      <w:r w:rsidRPr="007C1C36">
        <w:rPr>
          <w:rFonts w:ascii="仿宋" w:eastAsia="仿宋" w:hAnsi="仿宋" w:hint="eastAsia"/>
          <w:sz w:val="22"/>
          <w:szCs w:val="22"/>
        </w:rPr>
        <w:t>保证有足够的香精球和洗手液；</w:t>
      </w:r>
    </w:p>
    <w:p w:rsidR="00840BC8" w:rsidRPr="007C1C36" w:rsidRDefault="00840BC8" w:rsidP="007C1C36">
      <w:pPr>
        <w:numPr>
          <w:ilvl w:val="0"/>
          <w:numId w:val="11"/>
        </w:numPr>
        <w:spacing w:beforeLines="35" w:before="109" w:line="360" w:lineRule="auto"/>
        <w:rPr>
          <w:rFonts w:ascii="仿宋" w:eastAsia="仿宋" w:hAnsi="仿宋" w:hint="eastAsia"/>
          <w:sz w:val="22"/>
          <w:szCs w:val="22"/>
        </w:rPr>
      </w:pPr>
      <w:r w:rsidRPr="007C1C36">
        <w:rPr>
          <w:rFonts w:ascii="仿宋" w:eastAsia="仿宋" w:hAnsi="仿宋" w:hint="eastAsia"/>
          <w:sz w:val="22"/>
          <w:szCs w:val="22"/>
        </w:rPr>
        <w:t>杂物桶经常保持清洁，垃圾不得超过3/4；</w:t>
      </w:r>
    </w:p>
    <w:p w:rsidR="00840BC8" w:rsidRPr="007C1C36" w:rsidRDefault="00840BC8" w:rsidP="007C1C36">
      <w:pPr>
        <w:numPr>
          <w:ilvl w:val="0"/>
          <w:numId w:val="11"/>
        </w:numPr>
        <w:spacing w:beforeLines="35" w:before="109" w:line="360" w:lineRule="auto"/>
        <w:rPr>
          <w:rFonts w:ascii="仿宋" w:eastAsia="仿宋" w:hAnsi="仿宋" w:hint="eastAsia"/>
          <w:sz w:val="22"/>
          <w:szCs w:val="22"/>
        </w:rPr>
      </w:pPr>
      <w:r w:rsidRPr="007C1C36">
        <w:rPr>
          <w:rFonts w:ascii="仿宋" w:eastAsia="仿宋" w:hAnsi="仿宋" w:hint="eastAsia"/>
          <w:sz w:val="22"/>
          <w:szCs w:val="22"/>
        </w:rPr>
        <w:t>卫生间隔断无尘、无水迹；</w:t>
      </w:r>
    </w:p>
    <w:p w:rsidR="0055259A" w:rsidRPr="007C1C36" w:rsidRDefault="00840BC8" w:rsidP="007C1C36">
      <w:pPr>
        <w:numPr>
          <w:ilvl w:val="0"/>
          <w:numId w:val="11"/>
        </w:numPr>
        <w:spacing w:beforeLines="35" w:before="109" w:line="360" w:lineRule="auto"/>
        <w:rPr>
          <w:rFonts w:ascii="仿宋" w:eastAsia="仿宋" w:hAnsi="仿宋" w:hint="eastAsia"/>
          <w:sz w:val="22"/>
          <w:szCs w:val="22"/>
        </w:rPr>
      </w:pPr>
      <w:r w:rsidRPr="007C1C36">
        <w:rPr>
          <w:rFonts w:ascii="仿宋" w:eastAsia="仿宋" w:hAnsi="仿宋" w:hint="eastAsia"/>
          <w:sz w:val="22"/>
          <w:szCs w:val="22"/>
        </w:rPr>
        <w:t>下水道口无积水。</w:t>
      </w:r>
    </w:p>
    <w:p w:rsidR="00840BC8" w:rsidRPr="007C1C36" w:rsidRDefault="00840BC8" w:rsidP="007C1C36">
      <w:pPr>
        <w:numPr>
          <w:ilvl w:val="0"/>
          <w:numId w:val="7"/>
        </w:numPr>
        <w:spacing w:beforeLines="35" w:before="109" w:line="360" w:lineRule="auto"/>
        <w:rPr>
          <w:rFonts w:ascii="仿宋" w:eastAsia="仿宋" w:hAnsi="仿宋" w:hint="eastAsia"/>
          <w:sz w:val="22"/>
          <w:szCs w:val="22"/>
        </w:rPr>
      </w:pPr>
      <w:r w:rsidRPr="007C1C36">
        <w:rPr>
          <w:rFonts w:ascii="仿宋" w:eastAsia="仿宋" w:hAnsi="仿宋" w:hint="eastAsia"/>
          <w:sz w:val="22"/>
          <w:szCs w:val="22"/>
        </w:rPr>
        <w:t>服务时间</w:t>
      </w:r>
    </w:p>
    <w:p w:rsidR="00840BC8" w:rsidRPr="007C1C36" w:rsidRDefault="00840BC8" w:rsidP="007C1C36">
      <w:pPr>
        <w:spacing w:beforeLines="35" w:before="109" w:line="360" w:lineRule="auto"/>
        <w:ind w:firstLineChars="200" w:firstLine="440"/>
        <w:rPr>
          <w:rFonts w:ascii="仿宋" w:eastAsia="仿宋" w:hAnsi="仿宋" w:hint="eastAsia"/>
          <w:sz w:val="22"/>
          <w:szCs w:val="22"/>
        </w:rPr>
      </w:pPr>
      <w:r w:rsidRPr="007C1C36">
        <w:rPr>
          <w:rFonts w:ascii="仿宋" w:eastAsia="仿宋" w:hAnsi="仿宋" w:hint="eastAsia"/>
          <w:sz w:val="22"/>
          <w:szCs w:val="22"/>
        </w:rPr>
        <w:t>每周工作5天，每天8小时，上午</w:t>
      </w:r>
      <w:r w:rsidR="007D3450" w:rsidRPr="007C1C36">
        <w:rPr>
          <w:rFonts w:ascii="仿宋" w:eastAsia="仿宋" w:hAnsi="仿宋" w:hint="eastAsia"/>
          <w:sz w:val="22"/>
          <w:szCs w:val="22"/>
        </w:rPr>
        <w:t>7</w:t>
      </w:r>
      <w:r w:rsidRPr="007C1C36">
        <w:rPr>
          <w:rFonts w:ascii="仿宋" w:eastAsia="仿宋" w:hAnsi="仿宋" w:hint="eastAsia"/>
          <w:sz w:val="22"/>
          <w:szCs w:val="22"/>
        </w:rPr>
        <w:t>:00至1</w:t>
      </w:r>
      <w:r w:rsidR="007D3450" w:rsidRPr="007C1C36">
        <w:rPr>
          <w:rFonts w:ascii="仿宋" w:eastAsia="仿宋" w:hAnsi="仿宋" w:hint="eastAsia"/>
          <w:sz w:val="22"/>
          <w:szCs w:val="22"/>
        </w:rPr>
        <w:t>1</w:t>
      </w:r>
      <w:r w:rsidRPr="007C1C36">
        <w:rPr>
          <w:rFonts w:ascii="仿宋" w:eastAsia="仿宋" w:hAnsi="仿宋" w:hint="eastAsia"/>
          <w:sz w:val="22"/>
          <w:szCs w:val="22"/>
        </w:rPr>
        <w:t>:00，下午1</w:t>
      </w:r>
      <w:r w:rsidR="007D3450" w:rsidRPr="007C1C36">
        <w:rPr>
          <w:rFonts w:ascii="仿宋" w:eastAsia="仿宋" w:hAnsi="仿宋" w:hint="eastAsia"/>
          <w:sz w:val="22"/>
          <w:szCs w:val="22"/>
        </w:rPr>
        <w:t>2</w:t>
      </w:r>
      <w:r w:rsidRPr="007C1C36">
        <w:rPr>
          <w:rFonts w:ascii="仿宋" w:eastAsia="仿宋" w:hAnsi="仿宋" w:hint="eastAsia"/>
          <w:sz w:val="22"/>
          <w:szCs w:val="22"/>
        </w:rPr>
        <w:t>:00至1</w:t>
      </w:r>
      <w:r w:rsidR="007D3450" w:rsidRPr="007C1C36">
        <w:rPr>
          <w:rFonts w:ascii="仿宋" w:eastAsia="仿宋" w:hAnsi="仿宋" w:hint="eastAsia"/>
          <w:sz w:val="22"/>
          <w:szCs w:val="22"/>
        </w:rPr>
        <w:t>6</w:t>
      </w:r>
      <w:r w:rsidRPr="007C1C36">
        <w:rPr>
          <w:rFonts w:ascii="仿宋" w:eastAsia="仿宋" w:hAnsi="仿宋" w:hint="eastAsia"/>
          <w:sz w:val="22"/>
          <w:szCs w:val="22"/>
        </w:rPr>
        <w:t>:00。中间1小时午餐及休息。如遇甲方要求进行加班工作的计发加班工资（执行标准以国家政策为准）。</w:t>
      </w:r>
    </w:p>
    <w:sectPr w:rsidR="00840BC8" w:rsidRPr="007C1C36">
      <w:headerReference w:type="default" r:id="rId7"/>
      <w:footerReference w:type="even" r:id="rId8"/>
      <w:footerReference w:type="default" r:id="rId9"/>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E23B3" w:rsidRDefault="00AE23B3">
      <w:r>
        <w:separator/>
      </w:r>
    </w:p>
  </w:endnote>
  <w:endnote w:type="continuationSeparator" w:id="0">
    <w:p w:rsidR="00AE23B3" w:rsidRDefault="00AE23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A4744" w:rsidRDefault="009A4744" w:rsidP="00840BC8">
    <w:pPr>
      <w:pStyle w:val="a4"/>
      <w:framePr w:wrap="around" w:vAnchor="text" w:hAnchor="margin" w:xAlign="right" w:y="1"/>
      <w:rPr>
        <w:rStyle w:val="a5"/>
      </w:rPr>
    </w:pPr>
    <w:r>
      <w:rPr>
        <w:rStyle w:val="a5"/>
      </w:rPr>
      <w:fldChar w:fldCharType="begin"/>
    </w:r>
    <w:r>
      <w:rPr>
        <w:rStyle w:val="a5"/>
      </w:rPr>
      <w:instrText xml:space="preserve">PAGE  </w:instrText>
    </w:r>
    <w:r>
      <w:rPr>
        <w:rStyle w:val="a5"/>
      </w:rPr>
      <w:fldChar w:fldCharType="end"/>
    </w:r>
  </w:p>
  <w:p w:rsidR="009A4744" w:rsidRDefault="009A4744" w:rsidP="00B426FB">
    <w:pPr>
      <w:pStyle w:val="a4"/>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A4744" w:rsidRDefault="009A4744" w:rsidP="00D17903">
    <w:pPr>
      <w:pStyle w:val="a4"/>
      <w:ind w:right="360"/>
      <w:jc w:val="center"/>
      <w:rPr>
        <w:rFonts w:hint="eastAsia"/>
      </w:rPr>
    </w:pPr>
    <w:r>
      <w:rPr>
        <w:rStyle w:val="a5"/>
        <w:rFonts w:hint="eastAsia"/>
      </w:rPr>
      <w:t>第</w:t>
    </w:r>
    <w:r>
      <w:rPr>
        <w:rStyle w:val="a5"/>
      </w:rPr>
      <w:fldChar w:fldCharType="begin"/>
    </w:r>
    <w:r>
      <w:rPr>
        <w:rStyle w:val="a5"/>
      </w:rPr>
      <w:instrText xml:space="preserve"> PAGE </w:instrText>
    </w:r>
    <w:r>
      <w:rPr>
        <w:rStyle w:val="a5"/>
      </w:rPr>
      <w:fldChar w:fldCharType="separate"/>
    </w:r>
    <w:r w:rsidR="00630B43">
      <w:rPr>
        <w:rStyle w:val="a5"/>
        <w:noProof/>
      </w:rPr>
      <w:t>6</w:t>
    </w:r>
    <w:r>
      <w:rPr>
        <w:rStyle w:val="a5"/>
      </w:rPr>
      <w:fldChar w:fldCharType="end"/>
    </w:r>
    <w:r>
      <w:rPr>
        <w:rStyle w:val="a5"/>
        <w:rFonts w:hint="eastAsia"/>
      </w:rPr>
      <w:t>页；共</w:t>
    </w:r>
    <w:r>
      <w:rPr>
        <w:rStyle w:val="a5"/>
      </w:rPr>
      <w:fldChar w:fldCharType="begin"/>
    </w:r>
    <w:r>
      <w:rPr>
        <w:rStyle w:val="a5"/>
      </w:rPr>
      <w:instrText xml:space="preserve"> NUMPAGES </w:instrText>
    </w:r>
    <w:r>
      <w:rPr>
        <w:rStyle w:val="a5"/>
      </w:rPr>
      <w:fldChar w:fldCharType="separate"/>
    </w:r>
    <w:r w:rsidR="00630B43">
      <w:rPr>
        <w:rStyle w:val="a5"/>
        <w:noProof/>
      </w:rPr>
      <w:t>6</w:t>
    </w:r>
    <w:r>
      <w:rPr>
        <w:rStyle w:val="a5"/>
      </w:rPr>
      <w:fldChar w:fldCharType="end"/>
    </w:r>
    <w:r>
      <w:rPr>
        <w:rStyle w:val="a5"/>
        <w:rFonts w:hint="eastAsia"/>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E23B3" w:rsidRDefault="00AE23B3">
      <w:r>
        <w:separator/>
      </w:r>
    </w:p>
  </w:footnote>
  <w:footnote w:type="continuationSeparator" w:id="0">
    <w:p w:rsidR="00AE23B3" w:rsidRDefault="00AE23B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D14D0" w:rsidRDefault="005D14D0">
    <w:pPr>
      <w:pStyle w:val="a6"/>
    </w:pPr>
    <w:r>
      <w:rPr>
        <w:rFonts w:hint="eastAsia"/>
      </w:rPr>
      <w:t>项目名称：</w:t>
    </w:r>
    <w:r>
      <w:rPr>
        <w:rFonts w:hint="eastAsia"/>
      </w:rPr>
      <w:t xml:space="preserve">                                                          </w:t>
    </w:r>
    <w:r>
      <w:rPr>
        <w:rFonts w:hint="eastAsia"/>
      </w:rPr>
      <w:t>物业保洁服务合同</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A"/>
    <w:multiLevelType w:val="multilevel"/>
    <w:tmpl w:val="0000000A"/>
    <w:lvl w:ilvl="0">
      <w:start w:val="1"/>
      <w:numFmt w:val="japaneseCounting"/>
      <w:lvlText w:val="（%1）"/>
      <w:lvlJc w:val="left"/>
      <w:pPr>
        <w:tabs>
          <w:tab w:val="num" w:pos="720"/>
        </w:tabs>
        <w:ind w:left="720" w:hanging="72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 w15:restartNumberingAfterBreak="0">
    <w:nsid w:val="0000000B"/>
    <w:multiLevelType w:val="multilevel"/>
    <w:tmpl w:val="0000000B"/>
    <w:lvl w:ilvl="0">
      <w:start w:val="1"/>
      <w:numFmt w:val="japaneseCounting"/>
      <w:lvlText w:val="%1、"/>
      <w:lvlJc w:val="left"/>
      <w:pPr>
        <w:tabs>
          <w:tab w:val="num" w:pos="420"/>
        </w:tabs>
        <w:ind w:left="420" w:hanging="42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 w15:restartNumberingAfterBreak="0">
    <w:nsid w:val="0000000C"/>
    <w:multiLevelType w:val="multilevel"/>
    <w:tmpl w:val="0000000C"/>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3" w15:restartNumberingAfterBreak="0">
    <w:nsid w:val="0000000D"/>
    <w:multiLevelType w:val="multilevel"/>
    <w:tmpl w:val="0000000D"/>
    <w:lvl w:ilvl="0">
      <w:start w:val="1"/>
      <w:numFmt w:val="japaneseCounting"/>
      <w:lvlText w:val="（%1）"/>
      <w:lvlJc w:val="left"/>
      <w:pPr>
        <w:tabs>
          <w:tab w:val="num" w:pos="720"/>
        </w:tabs>
        <w:ind w:left="720" w:hanging="72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4" w15:restartNumberingAfterBreak="0">
    <w:nsid w:val="0000000E"/>
    <w:multiLevelType w:val="multilevel"/>
    <w:tmpl w:val="0000000E"/>
    <w:lvl w:ilvl="0">
      <w:start w:val="1"/>
      <w:numFmt w:val="japaneseCounting"/>
      <w:lvlText w:val="（%1）"/>
      <w:lvlJc w:val="left"/>
      <w:pPr>
        <w:tabs>
          <w:tab w:val="num" w:pos="720"/>
        </w:tabs>
        <w:ind w:left="720" w:hanging="72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5" w15:restartNumberingAfterBreak="0">
    <w:nsid w:val="0000000F"/>
    <w:multiLevelType w:val="multilevel"/>
    <w:tmpl w:val="0000000F"/>
    <w:lvl w:ilvl="0">
      <w:start w:val="1"/>
      <w:numFmt w:val="japaneseCounting"/>
      <w:lvlText w:val="%1、"/>
      <w:lvlJc w:val="left"/>
      <w:pPr>
        <w:tabs>
          <w:tab w:val="num" w:pos="420"/>
        </w:tabs>
        <w:ind w:left="420" w:hanging="42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6" w15:restartNumberingAfterBreak="0">
    <w:nsid w:val="00000010"/>
    <w:multiLevelType w:val="multilevel"/>
    <w:tmpl w:val="00000010"/>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7" w15:restartNumberingAfterBreak="0">
    <w:nsid w:val="00000011"/>
    <w:multiLevelType w:val="multilevel"/>
    <w:tmpl w:val="4E78C2A8"/>
    <w:lvl w:ilvl="0">
      <w:start w:val="1"/>
      <w:numFmt w:val="decimal"/>
      <w:lvlText w:val="%1、"/>
      <w:lvlJc w:val="left"/>
      <w:pPr>
        <w:tabs>
          <w:tab w:val="num" w:pos="720"/>
        </w:tabs>
        <w:ind w:left="720" w:hanging="720"/>
      </w:pPr>
      <w:rPr>
        <w:rFonts w:ascii="仿宋" w:eastAsia="仿宋" w:hAnsi="仿宋" w:cs="Times New Roman"/>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8" w15:restartNumberingAfterBreak="0">
    <w:nsid w:val="00000012"/>
    <w:multiLevelType w:val="multilevel"/>
    <w:tmpl w:val="00000012"/>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9" w15:restartNumberingAfterBreak="0">
    <w:nsid w:val="00000013"/>
    <w:multiLevelType w:val="multilevel"/>
    <w:tmpl w:val="00000013"/>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0" w15:restartNumberingAfterBreak="0">
    <w:nsid w:val="00000014"/>
    <w:multiLevelType w:val="multilevel"/>
    <w:tmpl w:val="00000014"/>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1" w15:restartNumberingAfterBreak="0">
    <w:nsid w:val="162414FA"/>
    <w:multiLevelType w:val="hybridMultilevel"/>
    <w:tmpl w:val="9DA8B8A8"/>
    <w:lvl w:ilvl="0" w:tplc="8F8A4822">
      <w:start w:val="1"/>
      <w:numFmt w:val="decimal"/>
      <w:lvlText w:val="%1、"/>
      <w:lvlJc w:val="left"/>
      <w:pPr>
        <w:ind w:left="800" w:hanging="360"/>
      </w:pPr>
      <w:rPr>
        <w:rFonts w:hint="default"/>
      </w:rPr>
    </w:lvl>
    <w:lvl w:ilvl="1" w:tplc="04090019" w:tentative="1">
      <w:start w:val="1"/>
      <w:numFmt w:val="lowerLetter"/>
      <w:lvlText w:val="%2)"/>
      <w:lvlJc w:val="left"/>
      <w:pPr>
        <w:ind w:left="1280" w:hanging="420"/>
      </w:pPr>
    </w:lvl>
    <w:lvl w:ilvl="2" w:tplc="0409001B" w:tentative="1">
      <w:start w:val="1"/>
      <w:numFmt w:val="lowerRoman"/>
      <w:lvlText w:val="%3."/>
      <w:lvlJc w:val="right"/>
      <w:pPr>
        <w:ind w:left="1700" w:hanging="420"/>
      </w:pPr>
    </w:lvl>
    <w:lvl w:ilvl="3" w:tplc="0409000F" w:tentative="1">
      <w:start w:val="1"/>
      <w:numFmt w:val="decimal"/>
      <w:lvlText w:val="%4."/>
      <w:lvlJc w:val="left"/>
      <w:pPr>
        <w:ind w:left="2120" w:hanging="420"/>
      </w:pPr>
    </w:lvl>
    <w:lvl w:ilvl="4" w:tplc="04090019" w:tentative="1">
      <w:start w:val="1"/>
      <w:numFmt w:val="lowerLetter"/>
      <w:lvlText w:val="%5)"/>
      <w:lvlJc w:val="left"/>
      <w:pPr>
        <w:ind w:left="2540" w:hanging="420"/>
      </w:pPr>
    </w:lvl>
    <w:lvl w:ilvl="5" w:tplc="0409001B" w:tentative="1">
      <w:start w:val="1"/>
      <w:numFmt w:val="lowerRoman"/>
      <w:lvlText w:val="%6."/>
      <w:lvlJc w:val="right"/>
      <w:pPr>
        <w:ind w:left="2960" w:hanging="420"/>
      </w:pPr>
    </w:lvl>
    <w:lvl w:ilvl="6" w:tplc="0409000F" w:tentative="1">
      <w:start w:val="1"/>
      <w:numFmt w:val="decimal"/>
      <w:lvlText w:val="%7."/>
      <w:lvlJc w:val="left"/>
      <w:pPr>
        <w:ind w:left="3380" w:hanging="420"/>
      </w:pPr>
    </w:lvl>
    <w:lvl w:ilvl="7" w:tplc="04090019" w:tentative="1">
      <w:start w:val="1"/>
      <w:numFmt w:val="lowerLetter"/>
      <w:lvlText w:val="%8)"/>
      <w:lvlJc w:val="left"/>
      <w:pPr>
        <w:ind w:left="3800" w:hanging="420"/>
      </w:pPr>
    </w:lvl>
    <w:lvl w:ilvl="8" w:tplc="0409001B" w:tentative="1">
      <w:start w:val="1"/>
      <w:numFmt w:val="lowerRoman"/>
      <w:lvlText w:val="%9."/>
      <w:lvlJc w:val="right"/>
      <w:pPr>
        <w:ind w:left="4220" w:hanging="420"/>
      </w:pPr>
    </w:lvl>
  </w:abstractNum>
  <w:abstractNum w:abstractNumId="12" w15:restartNumberingAfterBreak="0">
    <w:nsid w:val="3C5D7164"/>
    <w:multiLevelType w:val="hybridMultilevel"/>
    <w:tmpl w:val="EAAC4AA6"/>
    <w:lvl w:ilvl="0" w:tplc="01F8FB0E">
      <w:start w:val="1"/>
      <w:numFmt w:val="japaneseCounting"/>
      <w:lvlText w:val="%1、"/>
      <w:lvlJc w:val="left"/>
      <w:pPr>
        <w:ind w:left="913" w:hanging="480"/>
      </w:pPr>
      <w:rPr>
        <w:rFonts w:hint="default"/>
      </w:rPr>
    </w:lvl>
    <w:lvl w:ilvl="1" w:tplc="04090019" w:tentative="1">
      <w:start w:val="1"/>
      <w:numFmt w:val="lowerLetter"/>
      <w:lvlText w:val="%2)"/>
      <w:lvlJc w:val="left"/>
      <w:pPr>
        <w:ind w:left="1273" w:hanging="420"/>
      </w:pPr>
    </w:lvl>
    <w:lvl w:ilvl="2" w:tplc="0409001B" w:tentative="1">
      <w:start w:val="1"/>
      <w:numFmt w:val="lowerRoman"/>
      <w:lvlText w:val="%3."/>
      <w:lvlJc w:val="right"/>
      <w:pPr>
        <w:ind w:left="1693" w:hanging="420"/>
      </w:pPr>
    </w:lvl>
    <w:lvl w:ilvl="3" w:tplc="0409000F" w:tentative="1">
      <w:start w:val="1"/>
      <w:numFmt w:val="decimal"/>
      <w:lvlText w:val="%4."/>
      <w:lvlJc w:val="left"/>
      <w:pPr>
        <w:ind w:left="2113" w:hanging="420"/>
      </w:pPr>
    </w:lvl>
    <w:lvl w:ilvl="4" w:tplc="04090019" w:tentative="1">
      <w:start w:val="1"/>
      <w:numFmt w:val="lowerLetter"/>
      <w:lvlText w:val="%5)"/>
      <w:lvlJc w:val="left"/>
      <w:pPr>
        <w:ind w:left="2533" w:hanging="420"/>
      </w:pPr>
    </w:lvl>
    <w:lvl w:ilvl="5" w:tplc="0409001B" w:tentative="1">
      <w:start w:val="1"/>
      <w:numFmt w:val="lowerRoman"/>
      <w:lvlText w:val="%6."/>
      <w:lvlJc w:val="right"/>
      <w:pPr>
        <w:ind w:left="2953" w:hanging="420"/>
      </w:pPr>
    </w:lvl>
    <w:lvl w:ilvl="6" w:tplc="0409000F" w:tentative="1">
      <w:start w:val="1"/>
      <w:numFmt w:val="decimal"/>
      <w:lvlText w:val="%7."/>
      <w:lvlJc w:val="left"/>
      <w:pPr>
        <w:ind w:left="3373" w:hanging="420"/>
      </w:pPr>
    </w:lvl>
    <w:lvl w:ilvl="7" w:tplc="04090019" w:tentative="1">
      <w:start w:val="1"/>
      <w:numFmt w:val="lowerLetter"/>
      <w:lvlText w:val="%8)"/>
      <w:lvlJc w:val="left"/>
      <w:pPr>
        <w:ind w:left="3793" w:hanging="420"/>
      </w:pPr>
    </w:lvl>
    <w:lvl w:ilvl="8" w:tplc="0409001B" w:tentative="1">
      <w:start w:val="1"/>
      <w:numFmt w:val="lowerRoman"/>
      <w:lvlText w:val="%9."/>
      <w:lvlJc w:val="right"/>
      <w:pPr>
        <w:ind w:left="4213" w:hanging="420"/>
      </w:pPr>
    </w:lvl>
  </w:abstractNum>
  <w:abstractNum w:abstractNumId="13" w15:restartNumberingAfterBreak="0">
    <w:nsid w:val="50120532"/>
    <w:multiLevelType w:val="hybridMultilevel"/>
    <w:tmpl w:val="E1541440"/>
    <w:lvl w:ilvl="0" w:tplc="CD68B284">
      <w:start w:val="1"/>
      <w:numFmt w:val="decimal"/>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14" w15:restartNumberingAfterBreak="0">
    <w:nsid w:val="7BFB3102"/>
    <w:multiLevelType w:val="hybridMultilevel"/>
    <w:tmpl w:val="32CAC878"/>
    <w:lvl w:ilvl="0" w:tplc="CF127B1A">
      <w:start w:val="8"/>
      <w:numFmt w:val="japaneseCounting"/>
      <w:lvlText w:val="%1、"/>
      <w:lvlJc w:val="left"/>
      <w:pPr>
        <w:tabs>
          <w:tab w:val="num" w:pos="720"/>
        </w:tabs>
        <w:ind w:left="720" w:hanging="72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5" w15:restartNumberingAfterBreak="0">
    <w:nsid w:val="7C360964"/>
    <w:multiLevelType w:val="hybridMultilevel"/>
    <w:tmpl w:val="5DDC4A46"/>
    <w:lvl w:ilvl="0" w:tplc="4DAC1044">
      <w:start w:val="1"/>
      <w:numFmt w:val="decimal"/>
      <w:lvlText w:val="%1、"/>
      <w:lvlJc w:val="left"/>
      <w:pPr>
        <w:ind w:left="1185" w:hanging="750"/>
      </w:pPr>
      <w:rPr>
        <w:rFonts w:hint="default"/>
      </w:rPr>
    </w:lvl>
    <w:lvl w:ilvl="1" w:tplc="04090019" w:tentative="1">
      <w:start w:val="1"/>
      <w:numFmt w:val="lowerLetter"/>
      <w:lvlText w:val="%2)"/>
      <w:lvlJc w:val="left"/>
      <w:pPr>
        <w:ind w:left="1275" w:hanging="420"/>
      </w:pPr>
    </w:lvl>
    <w:lvl w:ilvl="2" w:tplc="0409001B" w:tentative="1">
      <w:start w:val="1"/>
      <w:numFmt w:val="lowerRoman"/>
      <w:lvlText w:val="%3."/>
      <w:lvlJc w:val="right"/>
      <w:pPr>
        <w:ind w:left="1695" w:hanging="420"/>
      </w:pPr>
    </w:lvl>
    <w:lvl w:ilvl="3" w:tplc="0409000F" w:tentative="1">
      <w:start w:val="1"/>
      <w:numFmt w:val="decimal"/>
      <w:lvlText w:val="%4."/>
      <w:lvlJc w:val="left"/>
      <w:pPr>
        <w:ind w:left="2115" w:hanging="420"/>
      </w:pPr>
    </w:lvl>
    <w:lvl w:ilvl="4" w:tplc="04090019" w:tentative="1">
      <w:start w:val="1"/>
      <w:numFmt w:val="lowerLetter"/>
      <w:lvlText w:val="%5)"/>
      <w:lvlJc w:val="left"/>
      <w:pPr>
        <w:ind w:left="2535" w:hanging="420"/>
      </w:pPr>
    </w:lvl>
    <w:lvl w:ilvl="5" w:tplc="0409001B" w:tentative="1">
      <w:start w:val="1"/>
      <w:numFmt w:val="lowerRoman"/>
      <w:lvlText w:val="%6."/>
      <w:lvlJc w:val="right"/>
      <w:pPr>
        <w:ind w:left="2955" w:hanging="420"/>
      </w:pPr>
    </w:lvl>
    <w:lvl w:ilvl="6" w:tplc="0409000F" w:tentative="1">
      <w:start w:val="1"/>
      <w:numFmt w:val="decimal"/>
      <w:lvlText w:val="%7."/>
      <w:lvlJc w:val="left"/>
      <w:pPr>
        <w:ind w:left="3375" w:hanging="420"/>
      </w:pPr>
    </w:lvl>
    <w:lvl w:ilvl="7" w:tplc="04090019" w:tentative="1">
      <w:start w:val="1"/>
      <w:numFmt w:val="lowerLetter"/>
      <w:lvlText w:val="%8)"/>
      <w:lvlJc w:val="left"/>
      <w:pPr>
        <w:ind w:left="3795" w:hanging="420"/>
      </w:pPr>
    </w:lvl>
    <w:lvl w:ilvl="8" w:tplc="0409001B" w:tentative="1">
      <w:start w:val="1"/>
      <w:numFmt w:val="lowerRoman"/>
      <w:lvlText w:val="%9."/>
      <w:lvlJc w:val="right"/>
      <w:pPr>
        <w:ind w:left="4215" w:hanging="420"/>
      </w:pPr>
    </w:lvl>
  </w:abstractNum>
  <w:num w:numId="1" w16cid:durableId="136380988">
    <w:abstractNumId w:val="5"/>
  </w:num>
  <w:num w:numId="2" w16cid:durableId="1825002957">
    <w:abstractNumId w:val="4"/>
  </w:num>
  <w:num w:numId="3" w16cid:durableId="1335374909">
    <w:abstractNumId w:val="3"/>
  </w:num>
  <w:num w:numId="4" w16cid:durableId="958802563">
    <w:abstractNumId w:val="9"/>
  </w:num>
  <w:num w:numId="5" w16cid:durableId="520319639">
    <w:abstractNumId w:val="10"/>
  </w:num>
  <w:num w:numId="6" w16cid:durableId="1784422011">
    <w:abstractNumId w:val="7"/>
  </w:num>
  <w:num w:numId="7" w16cid:durableId="49771197">
    <w:abstractNumId w:val="1"/>
  </w:num>
  <w:num w:numId="8" w16cid:durableId="125315657">
    <w:abstractNumId w:val="0"/>
  </w:num>
  <w:num w:numId="9" w16cid:durableId="1893732629">
    <w:abstractNumId w:val="6"/>
  </w:num>
  <w:num w:numId="10" w16cid:durableId="61486017">
    <w:abstractNumId w:val="2"/>
  </w:num>
  <w:num w:numId="11" w16cid:durableId="787042900">
    <w:abstractNumId w:val="8"/>
  </w:num>
  <w:num w:numId="12" w16cid:durableId="457067864">
    <w:abstractNumId w:val="14"/>
  </w:num>
  <w:num w:numId="13" w16cid:durableId="2043627111">
    <w:abstractNumId w:val="12"/>
  </w:num>
  <w:num w:numId="14" w16cid:durableId="643239543">
    <w:abstractNumId w:val="13"/>
  </w:num>
  <w:num w:numId="15" w16cid:durableId="426311682">
    <w:abstractNumId w:val="15"/>
  </w:num>
  <w:num w:numId="16" w16cid:durableId="9066860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oNotTrackMoves/>
  <w:defaultTabStop w:val="420"/>
  <w:drawingGridVerticalSpacing w:val="156"/>
  <w:displayHorizontalDrawingGridEvery w:val="0"/>
  <w:displayVerticalDrawingGridEvery w:val="2"/>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2A27"/>
    <w:rsid w:val="00007261"/>
    <w:rsid w:val="00023FA0"/>
    <w:rsid w:val="00040355"/>
    <w:rsid w:val="00085E01"/>
    <w:rsid w:val="000C6E4D"/>
    <w:rsid w:val="00113A5B"/>
    <w:rsid w:val="00126FFD"/>
    <w:rsid w:val="001844DA"/>
    <w:rsid w:val="001A29C7"/>
    <w:rsid w:val="001A69A4"/>
    <w:rsid w:val="001D46DA"/>
    <w:rsid w:val="002431BE"/>
    <w:rsid w:val="00243A9B"/>
    <w:rsid w:val="0026151E"/>
    <w:rsid w:val="002804D5"/>
    <w:rsid w:val="00297737"/>
    <w:rsid w:val="002B3BD6"/>
    <w:rsid w:val="00395E4D"/>
    <w:rsid w:val="003A38CF"/>
    <w:rsid w:val="00425AFF"/>
    <w:rsid w:val="004507F8"/>
    <w:rsid w:val="004709B4"/>
    <w:rsid w:val="00486DDB"/>
    <w:rsid w:val="004B56C7"/>
    <w:rsid w:val="004C5767"/>
    <w:rsid w:val="004F6EFB"/>
    <w:rsid w:val="0055259A"/>
    <w:rsid w:val="005525A7"/>
    <w:rsid w:val="005D14D0"/>
    <w:rsid w:val="005D243B"/>
    <w:rsid w:val="00630B43"/>
    <w:rsid w:val="006851A0"/>
    <w:rsid w:val="006A7D1D"/>
    <w:rsid w:val="006F1C5D"/>
    <w:rsid w:val="0072364D"/>
    <w:rsid w:val="00750527"/>
    <w:rsid w:val="0075100A"/>
    <w:rsid w:val="0075174C"/>
    <w:rsid w:val="00797458"/>
    <w:rsid w:val="007C1C36"/>
    <w:rsid w:val="007D3450"/>
    <w:rsid w:val="007F2D22"/>
    <w:rsid w:val="00840BC8"/>
    <w:rsid w:val="00890A31"/>
    <w:rsid w:val="008A6C68"/>
    <w:rsid w:val="008B3186"/>
    <w:rsid w:val="00913B91"/>
    <w:rsid w:val="00944F9E"/>
    <w:rsid w:val="009A4744"/>
    <w:rsid w:val="009D2584"/>
    <w:rsid w:val="00AE23B3"/>
    <w:rsid w:val="00AF3D6E"/>
    <w:rsid w:val="00B40722"/>
    <w:rsid w:val="00B426FB"/>
    <w:rsid w:val="00B50E18"/>
    <w:rsid w:val="00BF47E5"/>
    <w:rsid w:val="00BF78F0"/>
    <w:rsid w:val="00C50D45"/>
    <w:rsid w:val="00CA19C5"/>
    <w:rsid w:val="00D17903"/>
    <w:rsid w:val="00D4203A"/>
    <w:rsid w:val="00D61EBA"/>
    <w:rsid w:val="00D9320A"/>
    <w:rsid w:val="00E53179"/>
    <w:rsid w:val="00E67C75"/>
    <w:rsid w:val="00E77832"/>
    <w:rsid w:val="00E978BE"/>
    <w:rsid w:val="00EA558A"/>
    <w:rsid w:val="00F0728E"/>
    <w:rsid w:val="00F57B48"/>
    <w:rsid w:val="00F668AE"/>
    <w:rsid w:val="00FC05A2"/>
    <w:rsid w:val="00FD5F39"/>
    <w:rsid w:val="00FE07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sdate"/>
  <w:shapeDefaults>
    <o:shapedefaults v:ext="edit" spidmax="2050"/>
    <o:shapelayout v:ext="edit">
      <o:idmap v:ext="edit" data="2"/>
    </o:shapelayout>
  </w:shapeDefaults>
  <w:decimalSymbol w:val="."/>
  <w:listSeparator w:val=","/>
  <w15:chartTrackingRefBased/>
  <w15:docId w15:val="{392FC53A-BFC0-4707-B60F-C3B88C0E42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Balloon Text"/>
    <w:basedOn w:val="a"/>
    <w:rPr>
      <w:sz w:val="18"/>
      <w:szCs w:val="18"/>
    </w:rPr>
  </w:style>
  <w:style w:type="paragraph" w:styleId="a4">
    <w:name w:val="footer"/>
    <w:basedOn w:val="a"/>
    <w:rsid w:val="00B426FB"/>
    <w:pPr>
      <w:tabs>
        <w:tab w:val="center" w:pos="4153"/>
        <w:tab w:val="right" w:pos="8306"/>
      </w:tabs>
      <w:snapToGrid w:val="0"/>
      <w:jc w:val="left"/>
    </w:pPr>
    <w:rPr>
      <w:sz w:val="18"/>
      <w:szCs w:val="18"/>
    </w:rPr>
  </w:style>
  <w:style w:type="character" w:styleId="a5">
    <w:name w:val="page number"/>
    <w:basedOn w:val="a0"/>
    <w:rsid w:val="00B426FB"/>
  </w:style>
  <w:style w:type="paragraph" w:styleId="a6">
    <w:name w:val="header"/>
    <w:basedOn w:val="a"/>
    <w:link w:val="Char"/>
    <w:uiPriority w:val="99"/>
    <w:rsid w:val="00D17903"/>
    <w:pPr>
      <w:pBdr>
        <w:bottom w:val="single" w:sz="6" w:space="1" w:color="auto"/>
      </w:pBdr>
      <w:tabs>
        <w:tab w:val="center" w:pos="4153"/>
        <w:tab w:val="right" w:pos="8306"/>
      </w:tabs>
      <w:snapToGrid w:val="0"/>
      <w:jc w:val="center"/>
    </w:pPr>
    <w:rPr>
      <w:sz w:val="18"/>
      <w:szCs w:val="18"/>
      <w:lang w:val="x-none" w:eastAsia="x-none"/>
    </w:rPr>
  </w:style>
  <w:style w:type="character" w:customStyle="1" w:styleId="Char">
    <w:name w:val="页眉 Char"/>
    <w:link w:val="a6"/>
    <w:uiPriority w:val="99"/>
    <w:rsid w:val="005D14D0"/>
    <w:rPr>
      <w:kern w:val="2"/>
      <w:sz w:val="18"/>
      <w:szCs w:val="18"/>
    </w:rPr>
  </w:style>
  <w:style w:type="paragraph" w:styleId="a7">
    <w:name w:val="Revision"/>
    <w:hidden/>
    <w:uiPriority w:val="99"/>
    <w:semiHidden/>
    <w:rsid w:val="001D46DA"/>
    <w:rPr>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3987367">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Normal.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Template>
  <TotalTime>0</TotalTime>
  <Pages>3</Pages>
  <Words>415</Words>
  <Characters>2368</Characters>
  <Application>Microsoft Office Word</Application>
  <DocSecurity>4</DocSecurity>
  <PresentationFormat/>
  <Lines>19</Lines>
  <Paragraphs>5</Paragraphs>
  <Slides>0</Slides>
  <Notes>0</Notes>
  <HiddenSlides>0</HiddenSlides>
  <MMClips>0</MMClips>
  <ScaleCrop>false</ScaleCrop>
  <Company>Microsoft</Company>
  <LinksUpToDate>false</LinksUpToDate>
  <CharactersWithSpaces>2778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保洁服务合同</dc:title>
  <dc:subject/>
  <dc:creator>User</dc:creator>
  <cp:keywords/>
  <cp:lastModifiedBy>Administrator</cp:lastModifiedBy>
  <cp:revision>2</cp:revision>
  <cp:lastPrinted>2014-09-04T00:25:00Z</cp:lastPrinted>
  <dcterms:created xsi:type="dcterms:W3CDTF">2026-04-05T07:32:00Z</dcterms:created>
  <dcterms:modified xsi:type="dcterms:W3CDTF">2026-04-05T07:32:00Z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2052-8.1.0.3483</vt:lpwstr>
  </property>
</Properties>
</file>