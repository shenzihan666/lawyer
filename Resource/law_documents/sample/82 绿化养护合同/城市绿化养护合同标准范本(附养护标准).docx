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10470" w:rsidRDefault="00310470">
      <w:pPr>
        <w:jc w:val="center"/>
        <w:rPr>
          <w:rFonts w:ascii="黑体" w:eastAsia="黑体" w:hAnsi="黑体" w:hint="eastAsia"/>
          <w:b/>
          <w:bCs/>
          <w:color w:val="0000FF"/>
          <w:sz w:val="36"/>
        </w:rPr>
      </w:pPr>
      <w:r>
        <w:rPr>
          <w:rFonts w:ascii="黑体" w:eastAsia="黑体" w:hAnsi="黑体" w:hint="eastAsia"/>
          <w:b/>
          <w:bCs/>
          <w:color w:val="0000FF"/>
          <w:sz w:val="36"/>
        </w:rPr>
        <w:t>城市</w:t>
      </w:r>
      <w:r>
        <w:rPr>
          <w:rFonts w:ascii="黑体" w:eastAsia="黑体" w:hAnsi="黑体" w:hint="eastAsia"/>
          <w:b/>
          <w:bCs/>
          <w:color w:val="0000FF"/>
          <w:sz w:val="36"/>
        </w:rPr>
        <w:t>绿化养护合同</w:t>
      </w:r>
    </w:p>
    <w:p w:rsidR="00310470" w:rsidRDefault="00310470">
      <w:pPr>
        <w:jc w:val="center"/>
      </w:pPr>
      <w:r>
        <w:rPr>
          <w:rFonts w:ascii="黑体" w:eastAsia="黑体" w:hAnsi="黑体" w:hint="eastAsia"/>
          <w:b/>
          <w:bCs/>
          <w:color w:val="0000FF"/>
          <w:sz w:val="36"/>
        </w:rPr>
        <w:t>标准</w:t>
      </w:r>
      <w:r>
        <w:rPr>
          <w:rFonts w:ascii="黑体" w:eastAsia="黑体" w:hAnsi="黑体" w:hint="eastAsia"/>
          <w:b/>
          <w:bCs/>
          <w:color w:val="0000FF"/>
          <w:sz w:val="36"/>
        </w:rPr>
        <w:t>范本</w:t>
      </w:r>
      <w:r>
        <w:t xml:space="preserve">  </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甲</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方：</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乙</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方：</w:t>
      </w:r>
      <w:r>
        <w:rPr>
          <w:rFonts w:ascii="新宋体" w:eastAsia="新宋体" w:hAnsi="新宋体" w:cs="新宋体" w:hint="eastAsia"/>
          <w:sz w:val="28"/>
          <w:szCs w:val="28"/>
        </w:rPr>
        <w:t xml:space="preserve">                                 </w:t>
      </w:r>
    </w:p>
    <w:p w:rsidR="00310470" w:rsidRDefault="00310470">
      <w:pPr>
        <w:wordWrap w:val="0"/>
        <w:adjustRightInd w:val="0"/>
        <w:snapToGrid w:val="0"/>
        <w:spacing w:line="305" w:lineRule="auto"/>
        <w:ind w:firstLine="567"/>
        <w:rPr>
          <w:rFonts w:ascii="新宋体" w:eastAsia="新宋体" w:hAnsi="新宋体" w:cs="新宋体" w:hint="eastAsia"/>
          <w:kern w:val="0"/>
          <w:sz w:val="28"/>
          <w:szCs w:val="28"/>
        </w:rPr>
      </w:pPr>
    </w:p>
    <w:p w:rsidR="00310470" w:rsidRDefault="00310470">
      <w:pPr>
        <w:wordWrap w:val="0"/>
        <w:adjustRightInd w:val="0"/>
        <w:snapToGrid w:val="0"/>
        <w:spacing w:line="305" w:lineRule="auto"/>
        <w:ind w:firstLine="567"/>
        <w:rPr>
          <w:rFonts w:ascii="新宋体" w:eastAsia="新宋体" w:hAnsi="新宋体" w:cs="新宋体" w:hint="eastAsia"/>
          <w:kern w:val="0"/>
          <w:sz w:val="28"/>
          <w:szCs w:val="28"/>
        </w:rPr>
      </w:pPr>
      <w:r>
        <w:rPr>
          <w:rFonts w:ascii="新宋体" w:eastAsia="新宋体" w:hAnsi="新宋体" w:cs="新宋体" w:hint="eastAsia"/>
          <w:kern w:val="0"/>
          <w:sz w:val="28"/>
          <w:szCs w:val="28"/>
        </w:rPr>
        <w:t>为明确甲乙双方的权利义务，依照《中华人民共和国合同法》、及其他有关法律、法规的规定，遵循平等自愿、</w:t>
      </w:r>
      <w:r>
        <w:rPr>
          <w:rFonts w:ascii="新宋体" w:eastAsia="新宋体" w:hAnsi="新宋体" w:cs="新宋体" w:hint="eastAsia"/>
          <w:kern w:val="0"/>
          <w:sz w:val="28"/>
          <w:szCs w:val="28"/>
        </w:rPr>
        <w:t>互利</w:t>
      </w:r>
      <w:r>
        <w:rPr>
          <w:rFonts w:ascii="新宋体" w:eastAsia="新宋体" w:hAnsi="新宋体" w:cs="新宋体" w:hint="eastAsia"/>
          <w:kern w:val="0"/>
          <w:sz w:val="28"/>
          <w:szCs w:val="28"/>
        </w:rPr>
        <w:t>公平和诚实</w:t>
      </w:r>
      <w:r>
        <w:rPr>
          <w:rFonts w:ascii="新宋体" w:eastAsia="新宋体" w:hAnsi="新宋体" w:cs="新宋体" w:hint="eastAsia"/>
          <w:kern w:val="0"/>
          <w:sz w:val="28"/>
          <w:szCs w:val="28"/>
        </w:rPr>
        <w:t>合作</w:t>
      </w:r>
      <w:r>
        <w:rPr>
          <w:rFonts w:ascii="新宋体" w:eastAsia="新宋体" w:hAnsi="新宋体" w:cs="新宋体" w:hint="eastAsia"/>
          <w:kern w:val="0"/>
          <w:sz w:val="28"/>
          <w:szCs w:val="28"/>
        </w:rPr>
        <w:t>的原则，双方就</w:t>
      </w:r>
      <w:r>
        <w:rPr>
          <w:rFonts w:ascii="新宋体" w:eastAsia="新宋体" w:hAnsi="新宋体" w:cs="新宋体" w:hint="eastAsia"/>
          <w:kern w:val="0"/>
          <w:sz w:val="28"/>
          <w:szCs w:val="28"/>
        </w:rPr>
        <w:t xml:space="preserve">　　　　　　　</w:t>
      </w:r>
      <w:r>
        <w:rPr>
          <w:rFonts w:ascii="新宋体" w:eastAsia="新宋体" w:hAnsi="新宋体" w:cs="新宋体" w:hint="eastAsia"/>
          <w:b/>
          <w:kern w:val="0"/>
          <w:sz w:val="28"/>
          <w:szCs w:val="28"/>
        </w:rPr>
        <w:t>养护项目</w:t>
      </w:r>
      <w:r>
        <w:rPr>
          <w:rFonts w:ascii="新宋体" w:eastAsia="新宋体" w:hAnsi="新宋体" w:cs="新宋体" w:hint="eastAsia"/>
          <w:kern w:val="0"/>
          <w:sz w:val="28"/>
          <w:szCs w:val="28"/>
        </w:rPr>
        <w:t>事宜协商一致，订立本合同。</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一、一般条款</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．甲方将</w:t>
      </w:r>
      <w:r>
        <w:rPr>
          <w:rFonts w:ascii="新宋体" w:eastAsia="新宋体" w:hAnsi="新宋体" w:cs="新宋体" w:hint="eastAsia"/>
          <w:sz w:val="28"/>
          <w:szCs w:val="28"/>
        </w:rPr>
        <w:t>_________</w:t>
      </w:r>
      <w:r>
        <w:rPr>
          <w:rFonts w:ascii="新宋体" w:eastAsia="新宋体" w:hAnsi="新宋体" w:cs="新宋体" w:hint="eastAsia"/>
          <w:sz w:val="28"/>
          <w:szCs w:val="28"/>
        </w:rPr>
        <w:t>绿化共</w:t>
      </w:r>
      <w:r>
        <w:rPr>
          <w:rFonts w:ascii="新宋体" w:eastAsia="新宋体" w:hAnsi="新宋体" w:cs="新宋体" w:hint="eastAsia"/>
          <w:sz w:val="28"/>
          <w:szCs w:val="28"/>
        </w:rPr>
        <w:t>_________</w:t>
      </w:r>
      <w:r>
        <w:rPr>
          <w:rFonts w:ascii="新宋体" w:eastAsia="新宋体" w:hAnsi="新宋体" w:cs="新宋体" w:hint="eastAsia"/>
          <w:sz w:val="28"/>
          <w:szCs w:val="28"/>
        </w:rPr>
        <w:t>(</w:t>
      </w:r>
      <w:r>
        <w:rPr>
          <w:rFonts w:ascii="新宋体" w:eastAsia="新宋体" w:hAnsi="新宋体" w:cs="新宋体" w:hint="eastAsia"/>
          <w:sz w:val="28"/>
          <w:szCs w:val="28"/>
        </w:rPr>
        <w:t>平方</w:t>
      </w:r>
      <w:r>
        <w:rPr>
          <w:rFonts w:ascii="新宋体" w:eastAsia="新宋体" w:hAnsi="新宋体" w:cs="新宋体" w:hint="eastAsia"/>
          <w:sz w:val="28"/>
          <w:szCs w:val="28"/>
        </w:rPr>
        <w:t>)</w:t>
      </w:r>
      <w:r>
        <w:rPr>
          <w:rFonts w:ascii="新宋体" w:eastAsia="新宋体" w:hAnsi="新宋体" w:cs="新宋体" w:hint="eastAsia"/>
          <w:sz w:val="28"/>
          <w:szCs w:val="28"/>
        </w:rPr>
        <w:t>委托乙方养护。</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．合同期限为</w:t>
      </w:r>
      <w:r>
        <w:rPr>
          <w:rFonts w:ascii="新宋体" w:eastAsia="新宋体" w:hAnsi="新宋体" w:cs="新宋体" w:hint="eastAsia"/>
          <w:sz w:val="28"/>
          <w:szCs w:val="28"/>
        </w:rPr>
        <w:t>_________</w:t>
      </w:r>
      <w:r>
        <w:rPr>
          <w:rFonts w:ascii="新宋体" w:eastAsia="新宋体" w:hAnsi="新宋体" w:cs="新宋体" w:hint="eastAsia"/>
          <w:sz w:val="28"/>
          <w:szCs w:val="28"/>
        </w:rPr>
        <w:t>年，自</w:t>
      </w:r>
      <w:r>
        <w:rPr>
          <w:rFonts w:ascii="新宋体" w:eastAsia="新宋体" w:hAnsi="新宋体" w:cs="新宋体" w:hint="eastAsia"/>
          <w:sz w:val="28"/>
          <w:szCs w:val="28"/>
        </w:rPr>
        <w:t>_________</w:t>
      </w:r>
      <w:r>
        <w:rPr>
          <w:rFonts w:ascii="新宋体" w:eastAsia="新宋体" w:hAnsi="新宋体" w:cs="新宋体" w:hint="eastAsia"/>
          <w:sz w:val="28"/>
          <w:szCs w:val="28"/>
        </w:rPr>
        <w:t>年</w:t>
      </w:r>
      <w:r>
        <w:rPr>
          <w:rFonts w:ascii="新宋体" w:eastAsia="新宋体" w:hAnsi="新宋体" w:cs="新宋体" w:hint="eastAsia"/>
          <w:sz w:val="28"/>
          <w:szCs w:val="28"/>
        </w:rPr>
        <w:t>_________</w:t>
      </w:r>
      <w:r>
        <w:rPr>
          <w:rFonts w:ascii="新宋体" w:eastAsia="新宋体" w:hAnsi="新宋体" w:cs="新宋体" w:hint="eastAsia"/>
          <w:sz w:val="28"/>
          <w:szCs w:val="28"/>
        </w:rPr>
        <w:t>月</w:t>
      </w:r>
      <w:r>
        <w:rPr>
          <w:rFonts w:ascii="新宋体" w:eastAsia="新宋体" w:hAnsi="新宋体" w:cs="新宋体" w:hint="eastAsia"/>
          <w:sz w:val="28"/>
          <w:szCs w:val="28"/>
        </w:rPr>
        <w:t>_________</w:t>
      </w:r>
      <w:r>
        <w:rPr>
          <w:rFonts w:ascii="新宋体" w:eastAsia="新宋体" w:hAnsi="新宋体" w:cs="新宋体" w:hint="eastAsia"/>
          <w:sz w:val="28"/>
          <w:szCs w:val="28"/>
        </w:rPr>
        <w:t>日至</w:t>
      </w:r>
      <w:r>
        <w:rPr>
          <w:rFonts w:ascii="新宋体" w:eastAsia="新宋体" w:hAnsi="新宋体" w:cs="新宋体" w:hint="eastAsia"/>
          <w:sz w:val="28"/>
          <w:szCs w:val="28"/>
        </w:rPr>
        <w:t>_________</w:t>
      </w:r>
      <w:r>
        <w:rPr>
          <w:rFonts w:ascii="新宋体" w:eastAsia="新宋体" w:hAnsi="新宋体" w:cs="新宋体" w:hint="eastAsia"/>
          <w:sz w:val="28"/>
          <w:szCs w:val="28"/>
        </w:rPr>
        <w:t>年</w:t>
      </w:r>
      <w:r>
        <w:rPr>
          <w:rFonts w:ascii="新宋体" w:eastAsia="新宋体" w:hAnsi="新宋体" w:cs="新宋体" w:hint="eastAsia"/>
          <w:sz w:val="28"/>
          <w:szCs w:val="28"/>
        </w:rPr>
        <w:t>_________</w:t>
      </w:r>
      <w:r>
        <w:rPr>
          <w:rFonts w:ascii="新宋体" w:eastAsia="新宋体" w:hAnsi="新宋体" w:cs="新宋体" w:hint="eastAsia"/>
          <w:sz w:val="28"/>
          <w:szCs w:val="28"/>
        </w:rPr>
        <w:t>月</w:t>
      </w:r>
      <w:r>
        <w:rPr>
          <w:rFonts w:ascii="新宋体" w:eastAsia="新宋体" w:hAnsi="新宋体" w:cs="新宋体" w:hint="eastAsia"/>
          <w:sz w:val="28"/>
          <w:szCs w:val="28"/>
        </w:rPr>
        <w:t>_________</w:t>
      </w:r>
      <w:r>
        <w:rPr>
          <w:rFonts w:ascii="新宋体" w:eastAsia="新宋体" w:hAnsi="新宋体" w:cs="新宋体" w:hint="eastAsia"/>
          <w:sz w:val="28"/>
          <w:szCs w:val="28"/>
        </w:rPr>
        <w:t>日。合同期满，双方可续约，但须提前一个月办妥有关手续。</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3</w:t>
      </w:r>
      <w:r>
        <w:rPr>
          <w:rFonts w:ascii="新宋体" w:eastAsia="新宋体" w:hAnsi="新宋体" w:cs="新宋体" w:hint="eastAsia"/>
          <w:sz w:val="28"/>
          <w:szCs w:val="28"/>
        </w:rPr>
        <w:t>．委托方法为乙方整体承包方式。</w:t>
      </w:r>
    </w:p>
    <w:p w:rsidR="00310470" w:rsidRDefault="00310470">
      <w:pPr>
        <w:wordWrap w:val="0"/>
        <w:adjustRightInd w:val="0"/>
        <w:snapToGrid w:val="0"/>
        <w:spacing w:line="305" w:lineRule="auto"/>
        <w:ind w:firstLine="567"/>
        <w:rPr>
          <w:rFonts w:ascii="新宋体" w:eastAsia="新宋体" w:hAnsi="新宋体" w:cs="新宋体" w:hint="eastAsia"/>
          <w:kern w:val="0"/>
          <w:sz w:val="28"/>
          <w:szCs w:val="28"/>
        </w:rPr>
      </w:pPr>
      <w:r>
        <w:rPr>
          <w:rFonts w:ascii="新宋体" w:eastAsia="新宋体" w:hAnsi="新宋体" w:cs="新宋体" w:hint="eastAsia"/>
          <w:b/>
          <w:bCs/>
          <w:sz w:val="28"/>
          <w:szCs w:val="28"/>
        </w:rPr>
        <w:t>二、绿化养护工作要求</w:t>
      </w:r>
      <w:r>
        <w:rPr>
          <w:rFonts w:ascii="新宋体" w:eastAsia="新宋体" w:hAnsi="新宋体" w:cs="新宋体" w:hint="eastAsia"/>
          <w:b/>
          <w:bCs/>
          <w:sz w:val="28"/>
          <w:szCs w:val="28"/>
        </w:rPr>
        <w:t>、</w:t>
      </w:r>
      <w:r>
        <w:rPr>
          <w:rFonts w:ascii="新宋体" w:eastAsia="新宋体" w:hAnsi="新宋体" w:cs="新宋体" w:hint="eastAsia"/>
          <w:b/>
          <w:bCs/>
          <w:kern w:val="0"/>
          <w:sz w:val="28"/>
          <w:szCs w:val="28"/>
        </w:rPr>
        <w:t>养护范围及养护内容</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w:t>
      </w:r>
      <w:r>
        <w:rPr>
          <w:rFonts w:ascii="新宋体" w:eastAsia="新宋体" w:hAnsi="新宋体" w:cs="新宋体" w:hint="eastAsia"/>
          <w:b/>
          <w:bCs/>
          <w:sz w:val="28"/>
          <w:szCs w:val="28"/>
        </w:rPr>
        <w:t xml:space="preserve">　１</w:t>
      </w:r>
      <w:r>
        <w:rPr>
          <w:rFonts w:ascii="新宋体" w:eastAsia="新宋体" w:hAnsi="新宋体" w:cs="新宋体" w:hint="eastAsia"/>
          <w:b/>
          <w:bCs/>
          <w:sz w:val="28"/>
          <w:szCs w:val="28"/>
        </w:rPr>
        <w:t>.</w:t>
      </w:r>
      <w:r>
        <w:rPr>
          <w:rFonts w:ascii="新宋体" w:eastAsia="新宋体" w:hAnsi="新宋体" w:cs="新宋体" w:hint="eastAsia"/>
          <w:b/>
          <w:bCs/>
          <w:sz w:val="28"/>
          <w:szCs w:val="28"/>
        </w:rPr>
        <w:t>工作要求：</w:t>
      </w:r>
      <w:r>
        <w:rPr>
          <w:rFonts w:ascii="新宋体" w:eastAsia="新宋体" w:hAnsi="新宋体" w:cs="新宋体" w:hint="eastAsia"/>
          <w:sz w:val="28"/>
          <w:szCs w:val="28"/>
        </w:rPr>
        <w:t>绿化养护工作分为基本工作项目（简称基本工作）和定期工作项目（简称定期工作）两部分。基本工作是指一般地正常维护，即浇水、清理垃圾、防风防汛、补植和防人为损坏及零星病虫害防治、除杂草和修剪等；定期工作是指全面修剪整形、施肥、除杂草、松土和全面</w:t>
      </w:r>
      <w:r>
        <w:rPr>
          <w:rFonts w:ascii="新宋体" w:eastAsia="新宋体" w:hAnsi="新宋体" w:cs="新宋体" w:hint="eastAsia"/>
          <w:sz w:val="28"/>
          <w:szCs w:val="28"/>
        </w:rPr>
        <w:lastRenderedPageBreak/>
        <w:t>病虫害防治。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绿化养护工作要求及检查验收标准详见附件一。</w:t>
      </w:r>
    </w:p>
    <w:p w:rsidR="00310470" w:rsidRDefault="00310470">
      <w:pPr>
        <w:numPr>
          <w:ilvl w:val="0"/>
          <w:numId w:val="1"/>
        </w:numPr>
        <w:wordWrap w:val="0"/>
        <w:adjustRightInd w:val="0"/>
        <w:snapToGrid w:val="0"/>
        <w:spacing w:line="305" w:lineRule="auto"/>
        <w:ind w:firstLine="567"/>
        <w:rPr>
          <w:rFonts w:ascii="新宋体" w:eastAsia="新宋体" w:hAnsi="新宋体" w:cs="新宋体" w:hint="eastAsia"/>
          <w:b/>
          <w:bCs/>
          <w:kern w:val="0"/>
          <w:sz w:val="28"/>
          <w:szCs w:val="28"/>
        </w:rPr>
      </w:pPr>
      <w:r>
        <w:rPr>
          <w:rFonts w:ascii="新宋体" w:eastAsia="新宋体" w:hAnsi="新宋体" w:cs="新宋体" w:hint="eastAsia"/>
          <w:b/>
          <w:bCs/>
          <w:kern w:val="0"/>
          <w:sz w:val="28"/>
          <w:szCs w:val="28"/>
        </w:rPr>
        <w:t>养护范围</w:t>
      </w:r>
      <w:r>
        <w:rPr>
          <w:rFonts w:ascii="新宋体" w:eastAsia="新宋体" w:hAnsi="新宋体" w:cs="新宋体" w:hint="eastAsia"/>
          <w:b/>
          <w:bCs/>
          <w:kern w:val="0"/>
          <w:sz w:val="28"/>
          <w:szCs w:val="28"/>
        </w:rPr>
        <w:t>:</w:t>
      </w:r>
      <w:r>
        <w:rPr>
          <w:rFonts w:ascii="新宋体" w:eastAsia="新宋体" w:hAnsi="新宋体" w:cs="新宋体" w:hint="eastAsia"/>
          <w:b/>
          <w:bCs/>
          <w:sz w:val="28"/>
          <w:szCs w:val="28"/>
        </w:rPr>
        <w:t xml:space="preserve"> </w:t>
      </w:r>
      <w:r>
        <w:rPr>
          <w:rFonts w:ascii="新宋体" w:eastAsia="新宋体" w:hAnsi="新宋体" w:cs="新宋体" w:hint="eastAsia"/>
          <w:b/>
          <w:bCs/>
          <w:sz w:val="28"/>
          <w:szCs w:val="28"/>
        </w:rPr>
        <w:t>（省略）</w:t>
      </w:r>
    </w:p>
    <w:p w:rsidR="00310470" w:rsidRDefault="00310470">
      <w:pPr>
        <w:numPr>
          <w:ilvl w:val="0"/>
          <w:numId w:val="1"/>
        </w:numPr>
        <w:wordWrap w:val="0"/>
        <w:adjustRightInd w:val="0"/>
        <w:snapToGrid w:val="0"/>
        <w:spacing w:line="305" w:lineRule="auto"/>
        <w:ind w:firstLine="567"/>
        <w:rPr>
          <w:rFonts w:ascii="新宋体" w:eastAsia="新宋体" w:hAnsi="新宋体" w:cs="新宋体" w:hint="eastAsia"/>
          <w:kern w:val="0"/>
          <w:sz w:val="28"/>
          <w:szCs w:val="28"/>
        </w:rPr>
      </w:pPr>
      <w:r>
        <w:rPr>
          <w:rFonts w:ascii="新宋体" w:eastAsia="新宋体" w:hAnsi="新宋体" w:cs="新宋体" w:hint="eastAsia"/>
          <w:b/>
          <w:bCs/>
          <w:kern w:val="0"/>
          <w:sz w:val="28"/>
          <w:szCs w:val="28"/>
        </w:rPr>
        <w:t>养护内容：</w:t>
      </w:r>
      <w:r>
        <w:rPr>
          <w:rFonts w:ascii="新宋体" w:eastAsia="新宋体" w:hAnsi="新宋体" w:cs="新宋体" w:hint="eastAsia"/>
          <w:sz w:val="28"/>
          <w:szCs w:val="28"/>
        </w:rPr>
        <w:t>乔灌木、绿篱、草本植物等的浇灌、施肥、</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草坪的杂草清除、</w:t>
      </w:r>
      <w:r>
        <w:rPr>
          <w:rFonts w:ascii="新宋体" w:eastAsia="新宋体" w:hAnsi="新宋体" w:cs="新宋体" w:hint="eastAsia"/>
          <w:kern w:val="0"/>
          <w:sz w:val="28"/>
          <w:szCs w:val="28"/>
        </w:rPr>
        <w:t>植物（树木、绿篱、草坪等）修剪</w:t>
      </w:r>
      <w:r>
        <w:rPr>
          <w:rFonts w:ascii="新宋体" w:eastAsia="新宋体" w:hAnsi="新宋体" w:cs="新宋体" w:hint="eastAsia"/>
          <w:sz w:val="28"/>
          <w:szCs w:val="28"/>
        </w:rPr>
        <w:t>、浇水、灌溉、</w:t>
      </w:r>
      <w:r>
        <w:rPr>
          <w:rFonts w:ascii="新宋体" w:eastAsia="新宋体" w:hAnsi="新宋体" w:cs="新宋体" w:hint="eastAsia"/>
          <w:kern w:val="0"/>
          <w:sz w:val="28"/>
          <w:szCs w:val="28"/>
        </w:rPr>
        <w:t>去除枯死植株、植物补植、树木扶正、病虫害防治和监测、植物防护（防寒、旱、台、涝、高温等）</w:t>
      </w:r>
      <w:r>
        <w:rPr>
          <w:rFonts w:ascii="新宋体" w:eastAsia="新宋体" w:hAnsi="新宋体" w:cs="新宋体" w:hint="eastAsia"/>
          <w:sz w:val="28"/>
          <w:szCs w:val="28"/>
        </w:rPr>
        <w:t>等工作。</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三、双方责任和义务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．甲方责任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A</w:t>
      </w:r>
      <w:r>
        <w:rPr>
          <w:rFonts w:ascii="新宋体" w:eastAsia="新宋体" w:hAnsi="新宋体" w:cs="新宋体" w:hint="eastAsia"/>
          <w:sz w:val="28"/>
          <w:szCs w:val="28"/>
        </w:rPr>
        <w:t>．凡经园林专业技术人员鉴定确认与季节或立地条件不相适应的植物，在乙方接收养护前须作必要更换的，其费用由甲方负责。</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B</w:t>
      </w:r>
      <w:r>
        <w:rPr>
          <w:rFonts w:ascii="新宋体" w:eastAsia="新宋体" w:hAnsi="新宋体" w:cs="新宋体" w:hint="eastAsia"/>
          <w:sz w:val="28"/>
          <w:szCs w:val="28"/>
        </w:rPr>
        <w:t>．全面监督、指导、检查、验收乙方工作。</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C</w:t>
      </w:r>
      <w:r>
        <w:rPr>
          <w:rFonts w:ascii="新宋体" w:eastAsia="新宋体" w:hAnsi="新宋体" w:cs="新宋体" w:hint="eastAsia"/>
          <w:sz w:val="28"/>
          <w:szCs w:val="28"/>
        </w:rPr>
        <w:t>．在检查时如发现有不合格之处，应以“质量整改通知书”的形式书面通知乙方。</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D</w:t>
      </w:r>
      <w:r>
        <w:rPr>
          <w:rFonts w:ascii="新宋体" w:eastAsia="新宋体" w:hAnsi="新宋体" w:cs="新宋体" w:hint="eastAsia"/>
          <w:sz w:val="28"/>
          <w:szCs w:val="28"/>
        </w:rPr>
        <w:t>．及时为乙方办理结算，按时支付当季应付费用。</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．乙方责任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A</w:t>
      </w:r>
      <w:r>
        <w:rPr>
          <w:rFonts w:ascii="新宋体" w:eastAsia="新宋体" w:hAnsi="新宋体" w:cs="新宋体" w:hint="eastAsia"/>
          <w:sz w:val="28"/>
          <w:szCs w:val="28"/>
        </w:rPr>
        <w:t>．认真按合同标准养护管理，遵守甲方的各项规章制度，服从甲方的管理。</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B</w:t>
      </w:r>
      <w:r>
        <w:rPr>
          <w:rFonts w:ascii="新宋体" w:eastAsia="新宋体" w:hAnsi="新宋体" w:cs="新宋体" w:hint="eastAsia"/>
          <w:sz w:val="28"/>
          <w:szCs w:val="28"/>
        </w:rPr>
        <w:t>．对甲方验收不合格之处，乙方应及时进行适当的整改。</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C</w:t>
      </w:r>
      <w:r>
        <w:rPr>
          <w:rFonts w:ascii="新宋体" w:eastAsia="新宋体" w:hAnsi="新宋体" w:cs="新宋体" w:hint="eastAsia"/>
          <w:sz w:val="28"/>
          <w:szCs w:val="28"/>
        </w:rPr>
        <w:t>．负责对合同范围内绿地的主要观赏植物进行挂牌宣传，说明其品种原产地，生长特性及养护方法。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lastRenderedPageBreak/>
        <w:t>D</w:t>
      </w:r>
      <w:r>
        <w:rPr>
          <w:rFonts w:ascii="新宋体" w:eastAsia="新宋体" w:hAnsi="新宋体" w:cs="新宋体" w:hint="eastAsia"/>
          <w:sz w:val="28"/>
          <w:szCs w:val="28"/>
        </w:rPr>
        <w:t>．统一着装，佩戴工卡上岗。做到工完场清，文明作业。</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E</w:t>
      </w:r>
      <w:r>
        <w:rPr>
          <w:rFonts w:ascii="新宋体" w:eastAsia="新宋体" w:hAnsi="新宋体" w:cs="新宋体" w:hint="eastAsia"/>
          <w:sz w:val="28"/>
          <w:szCs w:val="28"/>
        </w:rPr>
        <w:t>．每逢重大节日，乙方应根据甲方要求合理布置花坛、园林小品等，费用另计。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F</w:t>
      </w:r>
      <w:r>
        <w:rPr>
          <w:rFonts w:ascii="新宋体" w:eastAsia="新宋体" w:hAnsi="新宋体" w:cs="新宋体" w:hint="eastAsia"/>
          <w:sz w:val="28"/>
          <w:szCs w:val="28"/>
        </w:rPr>
        <w:t>．为保证管理到位，乙方应配备专职管理人员，做好日常养护记录，建立绿化养护技术档案。有紧急情况随叫随到。</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四、结算及付款方式</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．费用计算方法：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A</w:t>
      </w:r>
      <w:r>
        <w:rPr>
          <w:rFonts w:ascii="新宋体" w:eastAsia="新宋体" w:hAnsi="新宋体" w:cs="新宋体" w:hint="eastAsia"/>
          <w:sz w:val="28"/>
          <w:szCs w:val="28"/>
        </w:rPr>
        <w:t>．绿化养护费按平均</w:t>
      </w:r>
      <w:r>
        <w:rPr>
          <w:rFonts w:ascii="新宋体" w:eastAsia="新宋体" w:hAnsi="新宋体" w:cs="新宋体" w:hint="eastAsia"/>
          <w:sz w:val="28"/>
          <w:szCs w:val="28"/>
        </w:rPr>
        <w:t>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平方米·年计算，绿化面积共</w:t>
      </w:r>
      <w:r>
        <w:rPr>
          <w:rFonts w:ascii="新宋体" w:eastAsia="新宋体" w:hAnsi="新宋体" w:cs="新宋体" w:hint="eastAsia"/>
          <w:sz w:val="28"/>
          <w:szCs w:val="28"/>
        </w:rPr>
        <w:t>_____</w:t>
      </w:r>
      <w:r>
        <w:rPr>
          <w:rFonts w:ascii="新宋体" w:eastAsia="新宋体" w:hAnsi="新宋体" w:cs="新宋体" w:hint="eastAsia"/>
          <w:sz w:val="28"/>
          <w:szCs w:val="28"/>
        </w:rPr>
        <w:t>平方米，绿化养护承包总费用共计人民币</w:t>
      </w:r>
      <w:r>
        <w:rPr>
          <w:rFonts w:ascii="新宋体" w:eastAsia="新宋体" w:hAnsi="新宋体" w:cs="新宋体" w:hint="eastAsia"/>
          <w:sz w:val="28"/>
          <w:szCs w:val="28"/>
        </w:rPr>
        <w:t>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年，季平均</w:t>
      </w:r>
      <w:r>
        <w:rPr>
          <w:rFonts w:ascii="新宋体" w:eastAsia="新宋体" w:hAnsi="新宋体" w:cs="新宋体" w:hint="eastAsia"/>
          <w:sz w:val="28"/>
          <w:szCs w:val="28"/>
        </w:rPr>
        <w:t>_____</w:t>
      </w:r>
      <w:r>
        <w:rPr>
          <w:rFonts w:ascii="新宋体" w:eastAsia="新宋体" w:hAnsi="新宋体" w:cs="新宋体" w:hint="eastAsia"/>
          <w:sz w:val="28"/>
          <w:szCs w:val="28"/>
        </w:rPr>
        <w:t>元。</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B</w:t>
      </w:r>
      <w:r>
        <w:rPr>
          <w:rFonts w:ascii="新宋体" w:eastAsia="新宋体" w:hAnsi="新宋体" w:cs="新宋体" w:hint="eastAsia"/>
          <w:sz w:val="28"/>
          <w:szCs w:val="28"/>
        </w:rPr>
        <w:t>．更新、改造、非乙方责任补植按实际面积乘以单价结算。</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C</w:t>
      </w:r>
      <w:r>
        <w:rPr>
          <w:rFonts w:ascii="新宋体" w:eastAsia="新宋体" w:hAnsi="新宋体" w:cs="新宋体" w:hint="eastAsia"/>
          <w:sz w:val="28"/>
          <w:szCs w:val="28"/>
        </w:rPr>
        <w:t>．逢重大节日，乙方根据甲方要求合理布置花坛、园林小品等的费用由甲方按实际支付。</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．付款方式</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A</w:t>
      </w:r>
      <w:r>
        <w:rPr>
          <w:rFonts w:ascii="新宋体" w:eastAsia="新宋体" w:hAnsi="新宋体" w:cs="新宋体" w:hint="eastAsia"/>
          <w:sz w:val="28"/>
          <w:szCs w:val="28"/>
        </w:rPr>
        <w:t>．绿化养护费按季度（每</w:t>
      </w:r>
      <w:r>
        <w:rPr>
          <w:rFonts w:ascii="新宋体" w:eastAsia="新宋体" w:hAnsi="新宋体" w:cs="新宋体" w:hint="eastAsia"/>
          <w:sz w:val="28"/>
          <w:szCs w:val="28"/>
        </w:rPr>
        <w:t>3</w:t>
      </w:r>
      <w:r>
        <w:rPr>
          <w:rFonts w:ascii="新宋体" w:eastAsia="新宋体" w:hAnsi="新宋体" w:cs="新宋体" w:hint="eastAsia"/>
          <w:sz w:val="28"/>
          <w:szCs w:val="28"/>
        </w:rPr>
        <w:t>个月）平均支付。合同签订时甲方应支付首期费用，以后提前一个月支付下一季度的养护费用。</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B</w:t>
      </w:r>
      <w:r>
        <w:rPr>
          <w:rFonts w:ascii="新宋体" w:eastAsia="新宋体" w:hAnsi="新宋体" w:cs="新宋体" w:hint="eastAsia"/>
          <w:sz w:val="28"/>
          <w:szCs w:val="28"/>
        </w:rPr>
        <w:t>．养护区域的绿化更新、改造、非乙方责任补植花卉树木，以及布置节日花坛、设置园林小品等应甲方要求新增项目，在确定造价后甲方应先预付</w:t>
      </w:r>
      <w:r>
        <w:rPr>
          <w:rFonts w:ascii="新宋体" w:eastAsia="新宋体" w:hAnsi="新宋体" w:cs="新宋体" w:hint="eastAsia"/>
          <w:sz w:val="28"/>
          <w:szCs w:val="28"/>
        </w:rPr>
        <w:t>60%</w:t>
      </w:r>
      <w:r>
        <w:rPr>
          <w:rFonts w:ascii="新宋体" w:eastAsia="新宋体" w:hAnsi="新宋体" w:cs="新宋体" w:hint="eastAsia"/>
          <w:sz w:val="28"/>
          <w:szCs w:val="28"/>
        </w:rPr>
        <w:t>用于购买必要的花卉植物和工程材料，其余</w:t>
      </w:r>
      <w:r>
        <w:rPr>
          <w:rFonts w:ascii="新宋体" w:eastAsia="新宋体" w:hAnsi="新宋体" w:cs="新宋体" w:hint="eastAsia"/>
          <w:sz w:val="28"/>
          <w:szCs w:val="28"/>
        </w:rPr>
        <w:t>40%</w:t>
      </w:r>
      <w:r>
        <w:rPr>
          <w:rFonts w:ascii="新宋体" w:eastAsia="新宋体" w:hAnsi="新宋体" w:cs="新宋体" w:hint="eastAsia"/>
          <w:sz w:val="28"/>
          <w:szCs w:val="28"/>
        </w:rPr>
        <w:t>在完工验收合格后</w:t>
      </w:r>
      <w:r>
        <w:rPr>
          <w:rFonts w:ascii="新宋体" w:eastAsia="新宋体" w:hAnsi="新宋体" w:cs="新宋体" w:hint="eastAsia"/>
          <w:sz w:val="28"/>
          <w:szCs w:val="28"/>
        </w:rPr>
        <w:t>1</w:t>
      </w:r>
      <w:r>
        <w:rPr>
          <w:rFonts w:ascii="新宋体" w:eastAsia="新宋体" w:hAnsi="新宋体" w:cs="新宋体" w:hint="eastAsia"/>
          <w:sz w:val="28"/>
          <w:szCs w:val="28"/>
        </w:rPr>
        <w:t>个月内一次性付清。</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五、合同解除及违约责任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．中途退约：甲乙双方无须提出任何理由，提前</w:t>
      </w:r>
      <w:r>
        <w:rPr>
          <w:rFonts w:ascii="新宋体" w:eastAsia="新宋体" w:hAnsi="新宋体" w:cs="新宋体" w:hint="eastAsia"/>
          <w:sz w:val="28"/>
          <w:szCs w:val="28"/>
        </w:rPr>
        <w:t>60</w:t>
      </w:r>
      <w:r>
        <w:rPr>
          <w:rFonts w:ascii="新宋体" w:eastAsia="新宋体" w:hAnsi="新宋体" w:cs="新宋体" w:hint="eastAsia"/>
          <w:sz w:val="28"/>
          <w:szCs w:val="28"/>
        </w:rPr>
        <w:t>天书面通知对方即可解除合同。</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．若不提前通知对方，退约方应支付另一方</w:t>
      </w:r>
      <w:r>
        <w:rPr>
          <w:rFonts w:ascii="新宋体" w:eastAsia="新宋体" w:hAnsi="新宋体" w:cs="新宋体" w:hint="eastAsia"/>
          <w:sz w:val="28"/>
          <w:szCs w:val="28"/>
        </w:rPr>
        <w:t>2</w:t>
      </w:r>
      <w:r>
        <w:rPr>
          <w:rFonts w:ascii="新宋体" w:eastAsia="新宋体" w:hAnsi="新宋体" w:cs="新宋体" w:hint="eastAsia"/>
          <w:sz w:val="28"/>
          <w:szCs w:val="28"/>
        </w:rPr>
        <w:t>个月的养护费作为经济赔偿。</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六、其它事项</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．甲方应根据乙方事先通知的作业计划，安排专门人员协调解决水电等配套工作。</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．如遇不可抗拒自然灾害（如强台风、冰雹等）造成重大损失由甲乙双方商议解决补救办法，费用由甲方承担。</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3</w:t>
      </w:r>
      <w:r>
        <w:rPr>
          <w:rFonts w:ascii="新宋体" w:eastAsia="新宋体" w:hAnsi="新宋体" w:cs="新宋体" w:hint="eastAsia"/>
          <w:sz w:val="28"/>
          <w:szCs w:val="28"/>
        </w:rPr>
        <w:t>．由乙方工作失误造成的一切损失由乙方自负。</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4</w:t>
      </w:r>
      <w:r>
        <w:rPr>
          <w:rFonts w:ascii="新宋体" w:eastAsia="新宋体" w:hAnsi="新宋体" w:cs="新宋体" w:hint="eastAsia"/>
          <w:sz w:val="28"/>
          <w:szCs w:val="28"/>
        </w:rPr>
        <w:t>．本合同未尽事宜，经双方协商同意，签订补充协议作合同附件，与本合同具有同等效力。</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5</w:t>
      </w:r>
      <w:r>
        <w:rPr>
          <w:rFonts w:ascii="新宋体" w:eastAsia="新宋体" w:hAnsi="新宋体" w:cs="新宋体" w:hint="eastAsia"/>
          <w:sz w:val="28"/>
          <w:szCs w:val="28"/>
        </w:rPr>
        <w:t>．本合同一式四份（正副本各两份），双方各执两份（正、副本各一份），具有同等法律效力。</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6</w:t>
      </w:r>
      <w:r>
        <w:rPr>
          <w:rFonts w:ascii="新宋体" w:eastAsia="新宋体" w:hAnsi="新宋体" w:cs="新宋体" w:hint="eastAsia"/>
          <w:sz w:val="28"/>
          <w:szCs w:val="28"/>
        </w:rPr>
        <w:t>．本合同自签字盖章之日起生效。</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7</w:t>
      </w:r>
      <w:r>
        <w:rPr>
          <w:rFonts w:ascii="新宋体" w:eastAsia="新宋体" w:hAnsi="新宋体" w:cs="新宋体" w:hint="eastAsia"/>
          <w:sz w:val="28"/>
          <w:szCs w:val="28"/>
        </w:rPr>
        <w:t>．附件</w:t>
      </w:r>
      <w:r>
        <w:rPr>
          <w:rFonts w:ascii="新宋体" w:eastAsia="新宋体" w:hAnsi="新宋体" w:cs="新宋体" w:hint="eastAsia"/>
          <w:sz w:val="28"/>
          <w:szCs w:val="28"/>
        </w:rPr>
        <w:t>一《</w:t>
      </w:r>
      <w:r>
        <w:rPr>
          <w:rFonts w:ascii="新宋体" w:eastAsia="新宋体" w:hAnsi="新宋体" w:cs="新宋体" w:hint="eastAsia"/>
          <w:b/>
          <w:bCs/>
          <w:sz w:val="28"/>
          <w:szCs w:val="28"/>
        </w:rPr>
        <w:t>绿化养护工作要求及检查验收标准</w:t>
      </w:r>
      <w:r>
        <w:rPr>
          <w:rFonts w:ascii="新宋体" w:eastAsia="新宋体" w:hAnsi="新宋体" w:cs="新宋体" w:hint="eastAsia"/>
          <w:sz w:val="28"/>
          <w:szCs w:val="28"/>
        </w:rPr>
        <w:t>》</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附件二</w:t>
      </w:r>
      <w:r>
        <w:rPr>
          <w:rFonts w:ascii="新宋体" w:eastAsia="新宋体" w:hAnsi="新宋体" w:cs="新宋体" w:hint="eastAsia"/>
          <w:b/>
          <w:bCs/>
          <w:sz w:val="28"/>
          <w:szCs w:val="28"/>
        </w:rPr>
        <w:t>《园林绿化养护技术规范〉</w:t>
      </w:r>
      <w:r>
        <w:rPr>
          <w:rFonts w:ascii="新宋体" w:eastAsia="新宋体" w:hAnsi="新宋体" w:cs="新宋体" w:hint="eastAsia"/>
          <w:sz w:val="28"/>
          <w:szCs w:val="28"/>
        </w:rPr>
        <w:t xml:space="preserve">　</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sz w:val="28"/>
          <w:szCs w:val="28"/>
        </w:rPr>
        <w:t xml:space="preserve">　　附件三</w:t>
      </w:r>
      <w:r>
        <w:rPr>
          <w:rFonts w:ascii="新宋体" w:eastAsia="新宋体" w:hAnsi="新宋体" w:cs="新宋体" w:hint="eastAsia"/>
          <w:b/>
          <w:bCs/>
          <w:sz w:val="28"/>
          <w:szCs w:val="28"/>
        </w:rPr>
        <w:t>《</w:t>
      </w:r>
      <w:r>
        <w:rPr>
          <w:rFonts w:ascii="新宋体" w:eastAsia="新宋体" w:hAnsi="新宋体" w:cs="新宋体" w:hint="eastAsia"/>
          <w:b/>
          <w:bCs/>
          <w:sz w:val="28"/>
          <w:szCs w:val="28"/>
        </w:rPr>
        <w:t>绿化养护承包费用计算方法（按乔、灌木株数及地被面积测算法）</w:t>
      </w:r>
      <w:r>
        <w:rPr>
          <w:rFonts w:ascii="新宋体" w:eastAsia="新宋体" w:hAnsi="新宋体" w:cs="新宋体" w:hint="eastAsia"/>
          <w:b/>
          <w:bCs/>
          <w:sz w:val="28"/>
          <w:szCs w:val="28"/>
        </w:rPr>
        <w:t>》</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甲方：</w:t>
      </w:r>
      <w:r>
        <w:rPr>
          <w:rFonts w:ascii="新宋体" w:eastAsia="新宋体" w:hAnsi="新宋体" w:cs="新宋体" w:hint="eastAsia"/>
          <w:sz w:val="28"/>
          <w:szCs w:val="28"/>
        </w:rPr>
        <w:t xml:space="preserve">_________________ </w:t>
      </w:r>
      <w:r>
        <w:rPr>
          <w:rFonts w:ascii="新宋体" w:eastAsia="新宋体" w:hAnsi="新宋体" w:cs="新宋体" w:hint="eastAsia"/>
          <w:sz w:val="28"/>
          <w:szCs w:val="28"/>
        </w:rPr>
        <w:t>乙方：</w:t>
      </w:r>
      <w:r>
        <w:rPr>
          <w:rFonts w:ascii="新宋体" w:eastAsia="新宋体" w:hAnsi="新宋体" w:cs="新宋体" w:hint="eastAsia"/>
          <w:sz w:val="28"/>
          <w:szCs w:val="28"/>
        </w:rPr>
        <w:t>_________________</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甲方代表：</w:t>
      </w:r>
      <w:r>
        <w:rPr>
          <w:rFonts w:ascii="新宋体" w:eastAsia="新宋体" w:hAnsi="新宋体" w:cs="新宋体" w:hint="eastAsia"/>
          <w:sz w:val="28"/>
          <w:szCs w:val="28"/>
        </w:rPr>
        <w:t xml:space="preserve">_____________ </w:t>
      </w:r>
      <w:r>
        <w:rPr>
          <w:rFonts w:ascii="新宋体" w:eastAsia="新宋体" w:hAnsi="新宋体" w:cs="新宋体" w:hint="eastAsia"/>
          <w:sz w:val="28"/>
          <w:szCs w:val="28"/>
        </w:rPr>
        <w:t>乙方代表：</w:t>
      </w:r>
      <w:r>
        <w:rPr>
          <w:rFonts w:ascii="新宋体" w:eastAsia="新宋体" w:hAnsi="新宋体" w:cs="新宋体" w:hint="eastAsia"/>
          <w:sz w:val="28"/>
          <w:szCs w:val="28"/>
        </w:rPr>
        <w:t>_____________</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_________</w:t>
      </w:r>
      <w:r>
        <w:rPr>
          <w:rFonts w:ascii="新宋体" w:eastAsia="新宋体" w:hAnsi="新宋体" w:cs="新宋体" w:hint="eastAsia"/>
          <w:sz w:val="28"/>
          <w:szCs w:val="28"/>
        </w:rPr>
        <w:t>年</w:t>
      </w:r>
      <w:r>
        <w:rPr>
          <w:rFonts w:ascii="新宋体" w:eastAsia="新宋体" w:hAnsi="新宋体" w:cs="新宋体" w:hint="eastAsia"/>
          <w:sz w:val="28"/>
          <w:szCs w:val="28"/>
        </w:rPr>
        <w:t>____</w:t>
      </w:r>
      <w:r>
        <w:rPr>
          <w:rFonts w:ascii="新宋体" w:eastAsia="新宋体" w:hAnsi="新宋体" w:cs="新宋体" w:hint="eastAsia"/>
          <w:sz w:val="28"/>
          <w:szCs w:val="28"/>
        </w:rPr>
        <w:t>月</w:t>
      </w:r>
      <w:r>
        <w:rPr>
          <w:rFonts w:ascii="新宋体" w:eastAsia="新宋体" w:hAnsi="新宋体" w:cs="新宋体" w:hint="eastAsia"/>
          <w:sz w:val="28"/>
          <w:szCs w:val="28"/>
        </w:rPr>
        <w:t>____</w:t>
      </w:r>
      <w:r>
        <w:rPr>
          <w:rFonts w:ascii="新宋体" w:eastAsia="新宋体" w:hAnsi="新宋体" w:cs="新宋体" w:hint="eastAsia"/>
          <w:sz w:val="28"/>
          <w:szCs w:val="28"/>
        </w:rPr>
        <w:t>日</w:t>
      </w:r>
      <w:r>
        <w:rPr>
          <w:rFonts w:ascii="新宋体" w:eastAsia="新宋体" w:hAnsi="新宋体" w:cs="新宋体" w:hint="eastAsia"/>
          <w:sz w:val="28"/>
          <w:szCs w:val="28"/>
        </w:rPr>
        <w:t xml:space="preserve"> _________</w:t>
      </w:r>
      <w:r>
        <w:rPr>
          <w:rFonts w:ascii="新宋体" w:eastAsia="新宋体" w:hAnsi="新宋体" w:cs="新宋体" w:hint="eastAsia"/>
          <w:sz w:val="28"/>
          <w:szCs w:val="28"/>
        </w:rPr>
        <w:t>年</w:t>
      </w:r>
      <w:r>
        <w:rPr>
          <w:rFonts w:ascii="新宋体" w:eastAsia="新宋体" w:hAnsi="新宋体" w:cs="新宋体" w:hint="eastAsia"/>
          <w:sz w:val="28"/>
          <w:szCs w:val="28"/>
        </w:rPr>
        <w:t>____</w:t>
      </w:r>
      <w:r>
        <w:rPr>
          <w:rFonts w:ascii="新宋体" w:eastAsia="新宋体" w:hAnsi="新宋体" w:cs="新宋体" w:hint="eastAsia"/>
          <w:sz w:val="28"/>
          <w:szCs w:val="28"/>
        </w:rPr>
        <w:t>月</w:t>
      </w:r>
      <w:r>
        <w:rPr>
          <w:rFonts w:ascii="新宋体" w:eastAsia="新宋体" w:hAnsi="新宋体" w:cs="新宋体" w:hint="eastAsia"/>
          <w:sz w:val="28"/>
          <w:szCs w:val="28"/>
        </w:rPr>
        <w:t>____</w:t>
      </w:r>
      <w:r>
        <w:rPr>
          <w:rFonts w:ascii="新宋体" w:eastAsia="新宋体" w:hAnsi="新宋体" w:cs="新宋体" w:hint="eastAsia"/>
          <w:sz w:val="28"/>
          <w:szCs w:val="28"/>
        </w:rPr>
        <w:t>日</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sz w:val="28"/>
          <w:szCs w:val="28"/>
        </w:rPr>
        <w:t>附件一</w:t>
      </w:r>
      <w:r>
        <w:rPr>
          <w:rFonts w:ascii="新宋体" w:eastAsia="新宋体" w:hAnsi="新宋体" w:cs="新宋体" w:hint="eastAsia"/>
          <w:b/>
          <w:bCs/>
          <w:sz w:val="28"/>
          <w:szCs w:val="28"/>
        </w:rPr>
        <w:t>《</w:t>
      </w:r>
      <w:r>
        <w:rPr>
          <w:rFonts w:ascii="新宋体" w:eastAsia="新宋体" w:hAnsi="新宋体" w:cs="新宋体" w:hint="eastAsia"/>
          <w:b/>
          <w:bCs/>
          <w:sz w:val="28"/>
          <w:szCs w:val="28"/>
        </w:rPr>
        <w:t>绿化养护工作要求及检查验收标准</w:t>
      </w:r>
      <w:r>
        <w:rPr>
          <w:rFonts w:ascii="新宋体" w:eastAsia="新宋体" w:hAnsi="新宋体" w:cs="新宋体" w:hint="eastAsia"/>
          <w:b/>
          <w:bCs/>
          <w:sz w:val="28"/>
          <w:szCs w:val="28"/>
        </w:rPr>
        <w:t>》</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１</w:t>
      </w:r>
      <w:r>
        <w:rPr>
          <w:rFonts w:ascii="新宋体" w:eastAsia="新宋体" w:hAnsi="新宋体" w:cs="新宋体" w:hint="eastAsia"/>
          <w:b/>
          <w:bCs/>
          <w:sz w:val="28"/>
          <w:szCs w:val="28"/>
        </w:rPr>
        <w:t>.</w:t>
      </w:r>
      <w:r>
        <w:rPr>
          <w:rFonts w:ascii="新宋体" w:eastAsia="新宋体" w:hAnsi="新宋体" w:cs="新宋体" w:hint="eastAsia"/>
          <w:b/>
          <w:bCs/>
          <w:sz w:val="28"/>
          <w:szCs w:val="28"/>
        </w:rPr>
        <w:t>浇水</w:t>
      </w:r>
      <w:r>
        <w:rPr>
          <w:rFonts w:ascii="新宋体" w:eastAsia="新宋体" w:hAnsi="新宋体" w:cs="新宋体" w:hint="eastAsia"/>
          <w:b/>
          <w:bCs/>
          <w:sz w:val="28"/>
          <w:szCs w:val="28"/>
        </w:rPr>
        <w:t xml:space="preserve"> :</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草坪、灌木为主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具体视天气情况</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保持植物良好长势，不出现大面积枯萎等缺水现象。</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２</w:t>
      </w:r>
      <w:r>
        <w:rPr>
          <w:rFonts w:ascii="新宋体" w:eastAsia="新宋体" w:hAnsi="新宋体" w:cs="新宋体" w:hint="eastAsia"/>
          <w:b/>
          <w:bCs/>
          <w:sz w:val="28"/>
          <w:szCs w:val="28"/>
        </w:rPr>
        <w:t>.</w:t>
      </w:r>
      <w:r>
        <w:rPr>
          <w:rFonts w:ascii="新宋体" w:eastAsia="新宋体" w:hAnsi="新宋体" w:cs="新宋体" w:hint="eastAsia"/>
          <w:b/>
          <w:bCs/>
          <w:sz w:val="28"/>
          <w:szCs w:val="28"/>
        </w:rPr>
        <w:t>施肥</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平均</w:t>
      </w:r>
      <w:r>
        <w:rPr>
          <w:rFonts w:ascii="新宋体" w:eastAsia="新宋体" w:hAnsi="新宋体" w:cs="新宋体" w:hint="eastAsia"/>
          <w:sz w:val="28"/>
          <w:szCs w:val="28"/>
        </w:rPr>
        <w:t>2-3</w:t>
      </w:r>
      <w:r>
        <w:rPr>
          <w:rFonts w:ascii="新宋体" w:eastAsia="新宋体" w:hAnsi="新宋体" w:cs="新宋体" w:hint="eastAsia"/>
          <w:sz w:val="28"/>
          <w:szCs w:val="28"/>
        </w:rPr>
        <w:t>次</w:t>
      </w:r>
      <w:r>
        <w:rPr>
          <w:rFonts w:ascii="新宋体" w:eastAsia="新宋体" w:hAnsi="新宋体" w:cs="新宋体" w:hint="eastAsia"/>
          <w:sz w:val="28"/>
          <w:szCs w:val="28"/>
        </w:rPr>
        <w:t>/</w:t>
      </w:r>
      <w:r>
        <w:rPr>
          <w:rFonts w:ascii="新宋体" w:eastAsia="新宋体" w:hAnsi="新宋体" w:cs="新宋体" w:hint="eastAsia"/>
          <w:sz w:val="28"/>
          <w:szCs w:val="28"/>
        </w:rPr>
        <w:t>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做到施肥均匀、充足、适度，保证绿化植物强壮、枝叶茂盛。</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３</w:t>
      </w:r>
      <w:r>
        <w:rPr>
          <w:rFonts w:ascii="新宋体" w:eastAsia="新宋体" w:hAnsi="新宋体" w:cs="新宋体" w:hint="eastAsia"/>
          <w:b/>
          <w:bCs/>
          <w:sz w:val="28"/>
          <w:szCs w:val="28"/>
        </w:rPr>
        <w:t>.</w:t>
      </w:r>
      <w:r>
        <w:rPr>
          <w:rFonts w:ascii="新宋体" w:eastAsia="新宋体" w:hAnsi="新宋体" w:cs="新宋体" w:hint="eastAsia"/>
          <w:b/>
          <w:bCs/>
          <w:sz w:val="28"/>
          <w:szCs w:val="28"/>
        </w:rPr>
        <w:t>修剪整形</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草地：</w:t>
      </w:r>
      <w:r>
        <w:rPr>
          <w:rFonts w:ascii="新宋体" w:eastAsia="新宋体" w:hAnsi="新宋体" w:cs="新宋体" w:hint="eastAsia"/>
          <w:sz w:val="28"/>
          <w:szCs w:val="28"/>
        </w:rPr>
        <w:t>6-8</w:t>
      </w:r>
      <w:r>
        <w:rPr>
          <w:rFonts w:ascii="新宋体" w:eastAsia="新宋体" w:hAnsi="新宋体" w:cs="新宋体" w:hint="eastAsia"/>
          <w:sz w:val="28"/>
          <w:szCs w:val="28"/>
        </w:rPr>
        <w:t>次</w:t>
      </w:r>
      <w:r>
        <w:rPr>
          <w:rFonts w:ascii="新宋体" w:eastAsia="新宋体" w:hAnsi="新宋体" w:cs="新宋体" w:hint="eastAsia"/>
          <w:sz w:val="28"/>
          <w:szCs w:val="28"/>
        </w:rPr>
        <w:t>/</w:t>
      </w:r>
      <w:r>
        <w:rPr>
          <w:rFonts w:ascii="新宋体" w:eastAsia="新宋体" w:hAnsi="新宋体" w:cs="新宋体" w:hint="eastAsia"/>
          <w:sz w:val="28"/>
          <w:szCs w:val="28"/>
        </w:rPr>
        <w:t>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灌木：</w:t>
      </w:r>
      <w:r>
        <w:rPr>
          <w:rFonts w:ascii="新宋体" w:eastAsia="新宋体" w:hAnsi="新宋体" w:cs="新宋体" w:hint="eastAsia"/>
          <w:sz w:val="28"/>
          <w:szCs w:val="28"/>
        </w:rPr>
        <w:t>4-6</w:t>
      </w:r>
      <w:r>
        <w:rPr>
          <w:rFonts w:ascii="新宋体" w:eastAsia="新宋体" w:hAnsi="新宋体" w:cs="新宋体" w:hint="eastAsia"/>
          <w:sz w:val="28"/>
          <w:szCs w:val="28"/>
        </w:rPr>
        <w:t>次</w:t>
      </w:r>
      <w:r>
        <w:rPr>
          <w:rFonts w:ascii="新宋体" w:eastAsia="新宋体" w:hAnsi="新宋体" w:cs="新宋体" w:hint="eastAsia"/>
          <w:sz w:val="28"/>
          <w:szCs w:val="28"/>
        </w:rPr>
        <w:t>/</w:t>
      </w:r>
      <w:r>
        <w:rPr>
          <w:rFonts w:ascii="新宋体" w:eastAsia="新宋体" w:hAnsi="新宋体" w:cs="新宋体" w:hint="eastAsia"/>
          <w:sz w:val="28"/>
          <w:szCs w:val="28"/>
        </w:rPr>
        <w:t>年（根据长势状况而定）</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乔木：冬季修剪一遍。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草地：要求草的高度一致，整齐美观无疯张现象。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乔、灌木：植物主枝分布均匀，通风透气，造型美观；绿篱整齐一致。</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４</w:t>
      </w:r>
      <w:r>
        <w:rPr>
          <w:rFonts w:ascii="新宋体" w:eastAsia="新宋体" w:hAnsi="新宋体" w:cs="新宋体" w:hint="eastAsia"/>
          <w:b/>
          <w:bCs/>
          <w:sz w:val="28"/>
          <w:szCs w:val="28"/>
        </w:rPr>
        <w:t>.</w:t>
      </w:r>
      <w:r>
        <w:rPr>
          <w:rFonts w:ascii="新宋体" w:eastAsia="新宋体" w:hAnsi="新宋体" w:cs="新宋体" w:hint="eastAsia"/>
          <w:b/>
          <w:bCs/>
          <w:sz w:val="28"/>
          <w:szCs w:val="28"/>
        </w:rPr>
        <w:t>病虫害防治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草地、灌木、乔木</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及时防治，病株、虫害现象不成灾</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５</w:t>
      </w:r>
      <w:r>
        <w:rPr>
          <w:rFonts w:ascii="新宋体" w:eastAsia="新宋体" w:hAnsi="新宋体" w:cs="新宋体" w:hint="eastAsia"/>
          <w:b/>
          <w:bCs/>
          <w:sz w:val="28"/>
          <w:szCs w:val="28"/>
        </w:rPr>
        <w:t>.</w:t>
      </w:r>
      <w:r>
        <w:rPr>
          <w:rFonts w:ascii="新宋体" w:eastAsia="新宋体" w:hAnsi="新宋体" w:cs="新宋体" w:hint="eastAsia"/>
          <w:b/>
          <w:bCs/>
          <w:sz w:val="28"/>
          <w:szCs w:val="28"/>
        </w:rPr>
        <w:t>除杂草松土</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草坪等除草每月一遍，雨后杂草严重者每周一遍，草坪上不允许有开花杂草，花木丛中不允许有高于花木的杂草</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花丛下无杂草，树盘内无严重杂草。</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６</w:t>
      </w:r>
      <w:r>
        <w:rPr>
          <w:rFonts w:ascii="新宋体" w:eastAsia="新宋体" w:hAnsi="新宋体" w:cs="新宋体" w:hint="eastAsia"/>
          <w:b/>
          <w:bCs/>
          <w:sz w:val="28"/>
          <w:szCs w:val="28"/>
        </w:rPr>
        <w:t>.</w:t>
      </w:r>
      <w:r>
        <w:rPr>
          <w:rFonts w:ascii="新宋体" w:eastAsia="新宋体" w:hAnsi="新宋体" w:cs="新宋体" w:hint="eastAsia"/>
          <w:b/>
          <w:bCs/>
          <w:sz w:val="28"/>
          <w:szCs w:val="28"/>
        </w:rPr>
        <w:t>补植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对因生长不良造成的残缺花草、树木及时补植恢复。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能满足植物生长的条件下无黄土裸露</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７</w:t>
      </w:r>
      <w:r>
        <w:rPr>
          <w:rFonts w:ascii="新宋体" w:eastAsia="新宋体" w:hAnsi="新宋体" w:cs="新宋体" w:hint="eastAsia"/>
          <w:b/>
          <w:bCs/>
          <w:sz w:val="28"/>
          <w:szCs w:val="28"/>
        </w:rPr>
        <w:t>.</w:t>
      </w:r>
      <w:r>
        <w:rPr>
          <w:rFonts w:ascii="新宋体" w:eastAsia="新宋体" w:hAnsi="新宋体" w:cs="新宋体" w:hint="eastAsia"/>
          <w:b/>
          <w:bCs/>
          <w:sz w:val="28"/>
          <w:szCs w:val="28"/>
        </w:rPr>
        <w:t>清理绿化</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垃圾</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修剪下来的树枝和杂草，当天垃圾要当天清运，不准就地焚烧。</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有专人跟踪保洁。</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８</w:t>
      </w:r>
      <w:r>
        <w:rPr>
          <w:rFonts w:ascii="新宋体" w:eastAsia="新宋体" w:hAnsi="新宋体" w:cs="新宋体" w:hint="eastAsia"/>
          <w:b/>
          <w:bCs/>
          <w:sz w:val="28"/>
          <w:szCs w:val="28"/>
        </w:rPr>
        <w:t>.</w:t>
      </w:r>
      <w:r>
        <w:rPr>
          <w:rFonts w:ascii="新宋体" w:eastAsia="新宋体" w:hAnsi="新宋体" w:cs="新宋体" w:hint="eastAsia"/>
          <w:b/>
          <w:bCs/>
          <w:sz w:val="28"/>
          <w:szCs w:val="28"/>
        </w:rPr>
        <w:t>防风防汛</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灾前积极预防，对树木加固，灾后及时清除倒树断枝、疏通道路，清理扶植。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尽快恢复原状、以免影响交通人流</w:t>
      </w: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９</w:t>
      </w:r>
      <w:r>
        <w:rPr>
          <w:rFonts w:ascii="新宋体" w:eastAsia="新宋体" w:hAnsi="新宋体" w:cs="新宋体" w:hint="eastAsia"/>
          <w:b/>
          <w:bCs/>
          <w:sz w:val="28"/>
          <w:szCs w:val="28"/>
        </w:rPr>
        <w:t>.</w:t>
      </w:r>
      <w:r>
        <w:rPr>
          <w:rFonts w:ascii="新宋体" w:eastAsia="新宋体" w:hAnsi="新宋体" w:cs="新宋体" w:hint="eastAsia"/>
          <w:b/>
          <w:bCs/>
          <w:sz w:val="28"/>
          <w:szCs w:val="28"/>
        </w:rPr>
        <w:t>保护措施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保护现有绿化完整，防止人为损坏。</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出现人为损坏时要及时恢复</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附件二</w:t>
      </w:r>
      <w:r>
        <w:rPr>
          <w:rFonts w:ascii="新宋体" w:eastAsia="新宋体" w:hAnsi="新宋体" w:cs="新宋体" w:hint="eastAsia"/>
          <w:b/>
          <w:bCs/>
          <w:sz w:val="28"/>
          <w:szCs w:val="28"/>
        </w:rPr>
        <w:t>《园林绿化养护技术规范〉</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一、专业术语和基本含义</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乔木整形修剪：指整理树形，理顺枝条，使树冠枝繁叶茂疏密适宜，充分发挥观赏效果；同时又能通风透光，减少病虫害的发生。</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灌木修剪：指逐年循序更新老枝，控制高度，去除过密枝，病虫枝和枯死枝。</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观花灌木修剪：指为促进花繁叶茂，整形形态和谐的修剪。</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缓释肥料：有效成分缓慢释放的化学肥料，肥效可达数月。</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宿根花卉：植物地下部宿存越冬而不膨大，次年继续萌芽开花，并可持续多年的草本花卉</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植物休眠期：植物自身暂时停止生长发育的一个阶段，也是植物适应早环境条件的一种表现。</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返青水：植物在返青前，人工对其进行的灌水，一般在早春进行。</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冻水：指在绿地表层冻结之前一般在秋末或冬季对植物进行的灌水，（青岛地区多在</w:t>
      </w:r>
      <w:r>
        <w:rPr>
          <w:rFonts w:ascii="新宋体" w:eastAsia="新宋体" w:hAnsi="新宋体" w:cs="新宋体" w:hint="eastAsia"/>
          <w:sz w:val="28"/>
          <w:szCs w:val="28"/>
        </w:rPr>
        <w:t>11-12</w:t>
      </w:r>
      <w:r>
        <w:rPr>
          <w:rFonts w:ascii="新宋体" w:eastAsia="新宋体" w:hAnsi="新宋体" w:cs="新宋体" w:hint="eastAsia"/>
          <w:sz w:val="28"/>
          <w:szCs w:val="28"/>
        </w:rPr>
        <w:t>月初进行）</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抗蒸腾剂：可以降低植物蒸腾速度的药剂，用于树木移栽等过程。</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矿化度：指水中各种阴阳离子的总和，用此表示水中盐类存在量多少</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主干：树木从地面到第一主枝基部分之间的部分，其高度叫干高。</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中央领导枝：树木主干延伸成为树冠中轴，并直达树顶，其上着生主枝的部分。</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主枝：由树干直接分生出来的永久性大枝。</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侧枝：由主枝直接分生出来的永久性大枝。</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营养枝：只着生芽而没有花芽的枝条。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结果枝：着生花芽的枝条。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徒长枝：也叫明条，生长直立，叶大而薄节间较长，组织不充裕。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春梢：树木春季生长的部分，春梢一般发育充实，可形成良好的骨干枝。</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叶芽：仅能生枝长叶的芽。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花芽：能开花的芽。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树木整形：对树木施以一定的措施，使之形成人们所需树形。</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短截：就是剪去枝条的一大部分，还保留一定长度。</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疏剪：把枝条从基部疏去。</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截干：对主干（或主枝，骨干枝）进行截断的操作。</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缩剪：将较弱的主枝或侧枝，回缩到一定的位置，使之复壮。</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冬季修剪：自春季发芽后停止生长前都称为夏季修剪。</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生长期修剪：自春季发芽后至停止生长前都成为夏季修剪。</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植物群落：在一定生境中，群生在一起的植物有规律的组合。一定植物种类的组合，在环境相似的不同地段有规律的重复出现，每一个这样的组合的单元为一个植物群落。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保墒：保持绿地土壤的水分，以满足植物生长发育需要的措施。</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二、校园园林绿化养护管理月历</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一月份（大寒小寒）</w:t>
      </w:r>
    </w:p>
    <w:p w:rsidR="00310470" w:rsidRDefault="00310470">
      <w:pPr>
        <w:numPr>
          <w:ilvl w:val="0"/>
          <w:numId w:val="2"/>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全年最冷的月份，要注意树木的防寒。</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对树木进行冬剪。</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检查防寒设施的完好情况，发现破损立即修补。</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在树木根部堆集不含杂质的雪。</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积肥</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防治病虫害，在树根下挖冬蛹，虫茧，剪去树上虫茧。</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2.   </w:t>
      </w:r>
      <w:r>
        <w:rPr>
          <w:rFonts w:ascii="新宋体" w:eastAsia="新宋体" w:hAnsi="新宋体" w:cs="新宋体" w:hint="eastAsia"/>
          <w:sz w:val="28"/>
          <w:szCs w:val="28"/>
        </w:rPr>
        <w:t>具体办法和措施（主指园林工程养护）</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2.1</w:t>
      </w:r>
      <w:r>
        <w:rPr>
          <w:rFonts w:ascii="新宋体" w:eastAsia="新宋体" w:hAnsi="新宋体" w:cs="新宋体" w:hint="eastAsia"/>
          <w:sz w:val="28"/>
          <w:szCs w:val="28"/>
        </w:rPr>
        <w:t>浇水：每半月浇一次防冻水，时间选择中午进行。</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2.2</w:t>
      </w:r>
      <w:r>
        <w:rPr>
          <w:rFonts w:ascii="新宋体" w:eastAsia="新宋体" w:hAnsi="新宋体" w:cs="新宋体" w:hint="eastAsia"/>
          <w:sz w:val="28"/>
          <w:szCs w:val="28"/>
        </w:rPr>
        <w:t>防风防火：冬季气候比较干燥，风力较大，</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苗木树液流动较慢，草坪枯黄，容易引起火灾，注意做好防火工作。</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每天绿化工人在保洁的同时要注意行人随意丢弃烟头现象，并对其进行防火教育，加强防火意识，及时清扫落叶，树挂，消除火灾隐患。</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加强扶架：每天派专人对扶架及苗木进行检查，发生苗木倒伏及扶架松动，及时扶正、加固。提高苗木的成活率并增强绿地整体效果。</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保洁：每天保证早八点上班之前彻底清理垃圾、废弃物一遍，保证绿地以清新面貌迎接新的一天，绿化人员全天候清理绿地的垃圾废弃物，保证绿地及铺装全天的整洁。</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加强管理：加强看管，保护工作，防止人破坏苗木。</w:t>
      </w:r>
    </w:p>
    <w:p w:rsidR="00310470" w:rsidRDefault="00310470">
      <w:pPr>
        <w:ind w:leftChars="67" w:left="141"/>
        <w:rPr>
          <w:rFonts w:ascii="新宋体" w:eastAsia="新宋体" w:hAnsi="新宋体" w:cs="新宋体" w:hint="eastAsia"/>
          <w:sz w:val="28"/>
          <w:szCs w:val="28"/>
        </w:rPr>
      </w:pP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二月份（立春、雨水）</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气温略有回升，但沿海地球气温仍较低，仍需要注意树木防寒。</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继续对树木进行冬剪。</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继续对防寒设施进行检查。</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继续积肥。</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防治病虫害。</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维修工具，联系树苗，做好春季绿化准备工作。</w:t>
      </w:r>
    </w:p>
    <w:p w:rsidR="00310470" w:rsidRDefault="00310470">
      <w:pPr>
        <w:ind w:leftChars="67" w:left="141"/>
        <w:rPr>
          <w:rFonts w:ascii="新宋体" w:eastAsia="新宋体" w:hAnsi="新宋体" w:cs="新宋体" w:hint="eastAsia"/>
          <w:sz w:val="28"/>
          <w:szCs w:val="28"/>
        </w:rPr>
      </w:pPr>
      <w:r>
        <w:rPr>
          <w:rFonts w:ascii="新宋体" w:eastAsia="新宋体" w:hAnsi="新宋体" w:cs="新宋体" w:hint="eastAsia"/>
          <w:sz w:val="28"/>
          <w:szCs w:val="28"/>
        </w:rPr>
        <w:t>三月份（惊蛰、春分）</w:t>
      </w:r>
    </w:p>
    <w:p w:rsidR="00310470" w:rsidRDefault="00310470">
      <w:pPr>
        <w:numPr>
          <w:ilvl w:val="0"/>
          <w:numId w:val="3"/>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春季植树</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对树木进行施肥，并根据树木耐寒能力分批撤出防寒设施，扒开埋土。</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防治病虫害。</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三月上旬，应给树木、草坪浇水一次。</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三月上旬播种虞美人，栽种三色堇，金盏菊、雏菊、挂竹香、紫罗兰等。</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三月下旬对木本花卉进行嫁接、分株、压条繁殖。</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、具体办法和措施</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浇水：根据天气情况进行浇水，为使绿地早日返青，草坪每周浇水一次，为了使苗木早日发芽返青，对树木进行开窝浇水，连浇透水两遍。</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更换死亡苗木：对有些冬季死亡、返青不好及长势不好苗木进行更换，保证绿地苗木的美观。</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修剪：对苗木的枯枝废枝进行修剪并对苗木进行整形修剪，保证乔灌木树形优美。地被要拉线修剪，保证地被的宏观效果，根据天气情况，定期浇水、随时清拔杂草。</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草坪进行疏草一次，将腐烂青草清除以防草坪腐烂病。打孔一次，使草坪透气、透水、更好的萌发新根。</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防治病虫害：撒除乔木防寒草绳等并烧掉，可防止虫卵的孵化。</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四月份（清明、谷雨）</w:t>
      </w:r>
    </w:p>
    <w:p w:rsidR="00310470" w:rsidRDefault="00310470">
      <w:pPr>
        <w:ind w:leftChars="36" w:left="76"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、月份特征和重要工作</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继续进行春季植树。</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对园林树木、草坪进行施肥、灌水。</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发芽前修剪冬季及早春易干枯的树木。</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月初露天播种草花，如一串红、万寿菊等。中旬栽植球根花卉，如美人蕉、大丽花等。月底草花间苗，追肥、浇水（根据墒情）。</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防治病虫害。</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、具体办法和措施</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浇水：根据天气情况进行浇水，苗木地被每四天浇水一次，草坪应每周浇水两次。新植树至少没五天一次透水，防止新叶因缺水而回缩。影响苗木的正常生长。</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更换死亡苗木：对有些返青不好及长势不好苗木进行更换，保证绿地苗木的美观。</w:t>
      </w:r>
    </w:p>
    <w:p w:rsidR="00310470" w:rsidRDefault="00310470">
      <w:pPr>
        <w:ind w:firstLineChars="150" w:firstLine="42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保洁：保证在早上</w:t>
      </w:r>
      <w:r>
        <w:rPr>
          <w:rFonts w:ascii="新宋体" w:eastAsia="新宋体" w:hAnsi="新宋体" w:cs="新宋体" w:hint="eastAsia"/>
          <w:sz w:val="28"/>
          <w:szCs w:val="28"/>
        </w:rPr>
        <w:t>7:30</w:t>
      </w:r>
      <w:r>
        <w:rPr>
          <w:rFonts w:ascii="新宋体" w:eastAsia="新宋体" w:hAnsi="新宋体" w:cs="新宋体" w:hint="eastAsia"/>
          <w:sz w:val="28"/>
          <w:szCs w:val="28"/>
        </w:rPr>
        <w:t>上班前每彻底清理垃圾、废弃物一遍，保证绿地以清新面貌迎接新的一天，绿化人员全天候清理绿地的垃圾废弃物，保证绿地及铺装全天的整洁。</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修剪：对苗木的枯枝、废枝进行修剪并对苗木整形修剪并对苗木进行整形修剪，保证乔灌木树形优美。地被要拉线修剪，保证地被的宏观效果，根据天气情况，定期浇水，随时清拔杂草，并配合修剪进行追施薄肥，草坪每月割草两次。</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加强扶架：新栽植的苗木，扎根浅、抗风力弱，比较容易被破坏。为保证苗木的成活率对新植大乔木进行双重扶架即在木杆扶架的基础上再加上铁丝扶架。并每天派专人对扶架及苗木进行检查，发生苗木倒伏及扶架松动，及时扶正、加固。提高苗木的成活率并增强绿地整体效果。</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施肥：四月份温度较低，苗木、草坪生长缓慢，每亩施肥越</w:t>
      </w:r>
      <w:r>
        <w:rPr>
          <w:rFonts w:ascii="新宋体" w:eastAsia="新宋体" w:hAnsi="新宋体" w:cs="新宋体" w:hint="eastAsia"/>
          <w:sz w:val="28"/>
          <w:szCs w:val="28"/>
        </w:rPr>
        <w:t>10</w:t>
      </w:r>
      <w:r>
        <w:rPr>
          <w:rFonts w:ascii="新宋体" w:eastAsia="新宋体" w:hAnsi="新宋体" w:cs="新宋体" w:hint="eastAsia"/>
          <w:sz w:val="28"/>
          <w:szCs w:val="28"/>
        </w:rPr>
        <w:t>公斤，根据苗木的长势适当加施磷钾肥。施肥后应马上浇水，防治烧苗。</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2.7</w:t>
      </w:r>
      <w:r>
        <w:rPr>
          <w:rFonts w:ascii="新宋体" w:eastAsia="新宋体" w:hAnsi="新宋体" w:cs="新宋体" w:hint="eastAsia"/>
          <w:sz w:val="28"/>
          <w:szCs w:val="28"/>
        </w:rPr>
        <w:t>防病虫害：初春时节，苗木打石硫合剂一遍，草坪打</w:t>
      </w:r>
      <w:r>
        <w:rPr>
          <w:rFonts w:ascii="新宋体" w:eastAsia="新宋体" w:hAnsi="新宋体" w:cs="新宋体" w:hint="eastAsia"/>
          <w:sz w:val="28"/>
          <w:szCs w:val="28"/>
        </w:rPr>
        <w:t>1605</w:t>
      </w:r>
      <w:r>
        <w:rPr>
          <w:rFonts w:ascii="新宋体" w:eastAsia="新宋体" w:hAnsi="新宋体" w:cs="新宋体" w:hint="eastAsia"/>
          <w:sz w:val="28"/>
          <w:szCs w:val="28"/>
        </w:rPr>
        <w:t>一遍，杀死虫卵。</w:t>
      </w:r>
    </w:p>
    <w:p w:rsidR="00310470" w:rsidRDefault="00310470">
      <w:pPr>
        <w:ind w:leftChars="67" w:left="141" w:firstLineChars="50" w:firstLine="140"/>
        <w:rPr>
          <w:rFonts w:ascii="新宋体" w:eastAsia="新宋体" w:hAnsi="新宋体" w:cs="新宋体" w:hint="eastAsia"/>
          <w:sz w:val="28"/>
          <w:szCs w:val="28"/>
        </w:rPr>
      </w:pPr>
      <w:r>
        <w:rPr>
          <w:rFonts w:ascii="新宋体" w:eastAsia="新宋体" w:hAnsi="新宋体" w:cs="新宋体" w:hint="eastAsia"/>
          <w:sz w:val="28"/>
          <w:szCs w:val="28"/>
        </w:rPr>
        <w:t>五月份（立夏、小满）</w:t>
      </w:r>
    </w:p>
    <w:p w:rsidR="00310470" w:rsidRDefault="00310470">
      <w:pPr>
        <w:numPr>
          <w:ilvl w:val="0"/>
          <w:numId w:val="4"/>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576"/>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树木抽枝张叶，需适时灌水，草花及时浇水，移栽。</w:t>
      </w:r>
    </w:p>
    <w:p w:rsidR="00310470" w:rsidRDefault="00310470">
      <w:pPr>
        <w:ind w:left="576"/>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对春花植物花后修剪、更新、新植树木扶芽除蘖。</w:t>
      </w:r>
    </w:p>
    <w:p w:rsidR="00310470" w:rsidRDefault="00310470">
      <w:pPr>
        <w:ind w:left="576"/>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中耕除草、追肥、修剪；除杂草，可铺种新草坪。</w:t>
      </w:r>
    </w:p>
    <w:p w:rsidR="00310470" w:rsidRDefault="00310470">
      <w:pPr>
        <w:ind w:left="576"/>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播种喜温的草花，如半枝莲、牵牛花、鸡冠花等。</w:t>
      </w:r>
    </w:p>
    <w:p w:rsidR="00310470" w:rsidRDefault="00310470">
      <w:pPr>
        <w:ind w:left="576"/>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防治病虫害。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   </w:t>
      </w:r>
      <w:r>
        <w:rPr>
          <w:rFonts w:ascii="新宋体" w:eastAsia="新宋体" w:hAnsi="新宋体" w:cs="新宋体" w:hint="eastAsia"/>
          <w:sz w:val="28"/>
          <w:szCs w:val="28"/>
        </w:rPr>
        <w:t>具体办法和措施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2.1</w:t>
      </w:r>
      <w:r>
        <w:rPr>
          <w:rFonts w:ascii="新宋体" w:eastAsia="新宋体" w:hAnsi="新宋体" w:cs="新宋体" w:hint="eastAsia"/>
          <w:sz w:val="28"/>
          <w:szCs w:val="28"/>
        </w:rPr>
        <w:t>浇水：根据天气情况进行浇水、苗木、地被应</w:t>
      </w:r>
      <w:r>
        <w:rPr>
          <w:rFonts w:ascii="新宋体" w:eastAsia="新宋体" w:hAnsi="新宋体" w:cs="新宋体" w:hint="eastAsia"/>
          <w:sz w:val="28"/>
          <w:szCs w:val="28"/>
        </w:rPr>
        <w:t>10</w:t>
      </w:r>
      <w:r>
        <w:rPr>
          <w:rFonts w:ascii="新宋体" w:eastAsia="新宋体" w:hAnsi="新宋体" w:cs="新宋体" w:hint="eastAsia"/>
          <w:sz w:val="28"/>
          <w:szCs w:val="28"/>
        </w:rPr>
        <w:t>天浇水一次，防止新叶因缺水而回缩。。</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更换死亡苗木：对有些反正不好及长势不好的苗木进行更换，保证绿地苗木的美观。</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修剪：草坪每月割草三次，对苗木的枯枝、废枝、进行修剪并对苗木进行整形修剪，保证灌木树形优美，对行道树进行抹芽、去萌蘖枝。地被要拉线修剪，保证地被的宏观效果。并配合修剪进行追施薄肥，清理树穴中的杂草。</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施肥：追施复合肥一遍，每亩约</w:t>
      </w:r>
      <w:r>
        <w:rPr>
          <w:rFonts w:ascii="新宋体" w:eastAsia="新宋体" w:hAnsi="新宋体" w:cs="新宋体" w:hint="eastAsia"/>
          <w:sz w:val="28"/>
          <w:szCs w:val="28"/>
        </w:rPr>
        <w:t>15</w:t>
      </w:r>
      <w:r>
        <w:rPr>
          <w:rFonts w:ascii="新宋体" w:eastAsia="新宋体" w:hAnsi="新宋体" w:cs="新宋体" w:hint="eastAsia"/>
          <w:sz w:val="28"/>
          <w:szCs w:val="28"/>
        </w:rPr>
        <w:t>公斤，尿素一遍，每亩</w:t>
      </w:r>
      <w:r>
        <w:rPr>
          <w:rFonts w:ascii="新宋体" w:eastAsia="新宋体" w:hAnsi="新宋体" w:cs="新宋体" w:hint="eastAsia"/>
          <w:sz w:val="28"/>
          <w:szCs w:val="28"/>
        </w:rPr>
        <w:t>15</w:t>
      </w:r>
      <w:r>
        <w:rPr>
          <w:rFonts w:ascii="新宋体" w:eastAsia="新宋体" w:hAnsi="新宋体" w:cs="新宋体" w:hint="eastAsia"/>
          <w:sz w:val="28"/>
          <w:szCs w:val="28"/>
        </w:rPr>
        <w:t>公斤；根据情况，增加钾肥的使用，施肥后应马上浇水，防止烧苗。</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防病虫害：乔灌木打久效磷一遍，打</w:t>
      </w:r>
      <w:r>
        <w:rPr>
          <w:rFonts w:ascii="新宋体" w:eastAsia="新宋体" w:hAnsi="新宋体" w:cs="新宋体" w:hint="eastAsia"/>
          <w:sz w:val="28"/>
          <w:szCs w:val="28"/>
        </w:rPr>
        <w:t>1605</w:t>
      </w:r>
      <w:r>
        <w:rPr>
          <w:rFonts w:ascii="新宋体" w:eastAsia="新宋体" w:hAnsi="新宋体" w:cs="新宋体" w:hint="eastAsia"/>
          <w:sz w:val="28"/>
          <w:szCs w:val="28"/>
        </w:rPr>
        <w:t>一遍。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加强管理：加强杂草的防治清除工作，用化学防除结合人工防除，每月请把除草</w:t>
      </w:r>
      <w:r>
        <w:rPr>
          <w:rFonts w:ascii="新宋体" w:eastAsia="新宋体" w:hAnsi="新宋体" w:cs="新宋体" w:hint="eastAsia"/>
          <w:sz w:val="28"/>
          <w:szCs w:val="28"/>
        </w:rPr>
        <w:t>2</w:t>
      </w:r>
      <w:r>
        <w:rPr>
          <w:rFonts w:ascii="新宋体" w:eastAsia="新宋体" w:hAnsi="新宋体" w:cs="新宋体" w:hint="eastAsia"/>
          <w:sz w:val="28"/>
          <w:szCs w:val="28"/>
        </w:rPr>
        <w:t>次，以确保绿地纯净。</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六月份（芒种、夏至）</w:t>
      </w:r>
    </w:p>
    <w:p w:rsidR="00310470" w:rsidRDefault="00310470">
      <w:pPr>
        <w:numPr>
          <w:ilvl w:val="0"/>
          <w:numId w:val="5"/>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给树木花草灌水、施肥，保证肥水供应，中耕除草。</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雨季来临前，疏剪树冠和修剪与架空线发生矛盾的枝条。</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继续铺栽及补栽草坪。</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草坪修剪，浇水、长势弱的应追肥。</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播种翠菊，孔雀草、凤仙花等。扦插繁殖月季、菊花、一串红等，采收春开草花虞美人、矢车菊、矮雪轮等花种。</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防治病虫害。</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1.7</w:t>
      </w:r>
      <w:r>
        <w:rPr>
          <w:rFonts w:ascii="新宋体" w:eastAsia="新宋体" w:hAnsi="新宋体" w:cs="新宋体" w:hint="eastAsia"/>
          <w:sz w:val="28"/>
          <w:szCs w:val="28"/>
        </w:rPr>
        <w:t>做好雨季绿地排水的准备工作。</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具体办法和措施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2.1</w:t>
      </w:r>
      <w:r>
        <w:rPr>
          <w:rFonts w:ascii="新宋体" w:eastAsia="新宋体" w:hAnsi="新宋体" w:cs="新宋体" w:hint="eastAsia"/>
          <w:sz w:val="28"/>
          <w:szCs w:val="28"/>
        </w:rPr>
        <w:t>浇水：根据天气情况进行浇水，草坪每天浇一次透水，防止新叶因缺水而回缩。影响苗木的正常生长。浇水时间应选在早</w:t>
      </w:r>
      <w:r>
        <w:rPr>
          <w:rFonts w:ascii="新宋体" w:eastAsia="新宋体" w:hAnsi="新宋体" w:cs="新宋体" w:hint="eastAsia"/>
          <w:sz w:val="28"/>
          <w:szCs w:val="28"/>
        </w:rPr>
        <w:t>10</w:t>
      </w:r>
      <w:r>
        <w:rPr>
          <w:rFonts w:ascii="新宋体" w:eastAsia="新宋体" w:hAnsi="新宋体" w:cs="新宋体" w:hint="eastAsia"/>
          <w:sz w:val="28"/>
          <w:szCs w:val="28"/>
        </w:rPr>
        <w:t>点钱，减少蒸发同时减少病虫害诱因，苗木地被应</w:t>
      </w:r>
      <w:r>
        <w:rPr>
          <w:rFonts w:ascii="新宋体" w:eastAsia="新宋体" w:hAnsi="新宋体" w:cs="新宋体" w:hint="eastAsia"/>
          <w:sz w:val="28"/>
          <w:szCs w:val="28"/>
        </w:rPr>
        <w:t>6</w:t>
      </w:r>
      <w:r>
        <w:rPr>
          <w:rFonts w:ascii="新宋体" w:eastAsia="新宋体" w:hAnsi="新宋体" w:cs="新宋体" w:hint="eastAsia"/>
          <w:sz w:val="28"/>
          <w:szCs w:val="28"/>
        </w:rPr>
        <w:t>天开穴浇水一次，每月一次叶面喷水，保持叶面清新。</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2.2</w:t>
      </w:r>
      <w:r>
        <w:rPr>
          <w:rFonts w:ascii="新宋体" w:eastAsia="新宋体" w:hAnsi="新宋体" w:cs="新宋体" w:hint="eastAsia"/>
          <w:sz w:val="28"/>
          <w:szCs w:val="28"/>
        </w:rPr>
        <w:t>更换死亡苗木：对有些返青不好及长势不好苗木进行更换，保证绿地苗木的美观。清理灌木、地被中的杂草等。</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2.3</w:t>
      </w:r>
      <w:r>
        <w:rPr>
          <w:rFonts w:ascii="新宋体" w:eastAsia="新宋体" w:hAnsi="新宋体" w:cs="新宋体" w:hint="eastAsia"/>
          <w:sz w:val="28"/>
          <w:szCs w:val="28"/>
        </w:rPr>
        <w:t>修剪：对萌发的乔木，灌木进行整形抹芽修剪，保证树形优美，根据实际温度和草坪的生长情况，及时修剪，控制地被的生长高度在设计高度，对行道树特别注意疏枝，改善通风透光，减少内部枝叶的枯黄，发生空堂。草坪每周割一次，其高度不得高于</w:t>
      </w:r>
      <w:r>
        <w:rPr>
          <w:rFonts w:ascii="新宋体" w:eastAsia="新宋体" w:hAnsi="新宋体" w:cs="新宋体" w:hint="eastAsia"/>
          <w:sz w:val="28"/>
          <w:szCs w:val="28"/>
        </w:rPr>
        <w:t>6-8</w:t>
      </w:r>
      <w:r>
        <w:rPr>
          <w:rFonts w:ascii="新宋体" w:eastAsia="新宋体" w:hAnsi="新宋体" w:cs="新宋体" w:hint="eastAsia"/>
          <w:sz w:val="28"/>
          <w:szCs w:val="28"/>
        </w:rPr>
        <w:t>厘米。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2.4</w:t>
      </w:r>
      <w:r>
        <w:rPr>
          <w:rFonts w:ascii="新宋体" w:eastAsia="新宋体" w:hAnsi="新宋体" w:cs="新宋体" w:hint="eastAsia"/>
          <w:sz w:val="28"/>
          <w:szCs w:val="28"/>
        </w:rPr>
        <w:t>防治病虫害：根据情况半月内打农药一次，打</w:t>
      </w:r>
      <w:r>
        <w:rPr>
          <w:rFonts w:ascii="新宋体" w:eastAsia="新宋体" w:hAnsi="新宋体" w:cs="新宋体" w:hint="eastAsia"/>
          <w:sz w:val="28"/>
          <w:szCs w:val="28"/>
        </w:rPr>
        <w:t>1605</w:t>
      </w:r>
      <w:r>
        <w:rPr>
          <w:rFonts w:ascii="新宋体" w:eastAsia="新宋体" w:hAnsi="新宋体" w:cs="新宋体" w:hint="eastAsia"/>
          <w:sz w:val="28"/>
          <w:szCs w:val="28"/>
        </w:rPr>
        <w:t>和代森锰锌各一次，防治苗木病虫害的发生。</w:t>
      </w:r>
    </w:p>
    <w:p w:rsidR="00310470" w:rsidRDefault="00310470">
      <w:pPr>
        <w:ind w:firstLineChars="300" w:firstLine="84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施肥：美修剪一次追施薄肥一次，每亩地用尿素</w:t>
      </w:r>
      <w:r>
        <w:rPr>
          <w:rFonts w:ascii="新宋体" w:eastAsia="新宋体" w:hAnsi="新宋体" w:cs="新宋体" w:hint="eastAsia"/>
          <w:sz w:val="28"/>
          <w:szCs w:val="28"/>
        </w:rPr>
        <w:t>15</w:t>
      </w:r>
      <w:r>
        <w:rPr>
          <w:rFonts w:ascii="新宋体" w:eastAsia="新宋体" w:hAnsi="新宋体" w:cs="新宋体" w:hint="eastAsia"/>
          <w:sz w:val="28"/>
          <w:szCs w:val="28"/>
        </w:rPr>
        <w:t>公斤。继续使用钾肥，可结合浇水适用硫酸铵或喷施铁肥。</w:t>
      </w:r>
    </w:p>
    <w:p w:rsidR="00310470" w:rsidRDefault="00310470">
      <w:pPr>
        <w:ind w:firstLineChars="300" w:firstLine="84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加强管理：加强杂草的防治清除工作，用化学防除结合人工防除，每星期清拔杂草一次，以确保绿地纯净。</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七月份（大暑、小暑）</w:t>
      </w:r>
    </w:p>
    <w:p w:rsidR="00310470" w:rsidRDefault="00310470">
      <w:pPr>
        <w:numPr>
          <w:ilvl w:val="0"/>
          <w:numId w:val="6"/>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及时灌水、排水。</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中耕除草及追肥，后期增施磷、钾肥，保证树木花草越冬。</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移植常绿树，最好入伏雨水透地后进行。</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修剪树木，抽稀树冠防风，并及时扶正吹歪树木。</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可继续铺栽草坪。</w:t>
      </w:r>
    </w:p>
    <w:p w:rsidR="00310470" w:rsidRDefault="00310470">
      <w:pPr>
        <w:ind w:left="36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采收石柱，蜀葵、金鱼草等花种。</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、具体办法和措施</w:t>
      </w:r>
    </w:p>
    <w:p w:rsidR="00310470" w:rsidRDefault="00310470">
      <w:pPr>
        <w:ind w:firstLine="30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浇水：根据天气情况进行浇水，至少每一天一次透水，保证苗木的生长需要，浇水时间上午</w:t>
      </w:r>
      <w:r>
        <w:rPr>
          <w:rFonts w:ascii="新宋体" w:eastAsia="新宋体" w:hAnsi="新宋体" w:cs="新宋体" w:hint="eastAsia"/>
          <w:sz w:val="28"/>
          <w:szCs w:val="28"/>
        </w:rPr>
        <w:t>7</w:t>
      </w:r>
      <w:r>
        <w:rPr>
          <w:rFonts w:ascii="新宋体" w:eastAsia="新宋体" w:hAnsi="新宋体" w:cs="新宋体" w:hint="eastAsia"/>
          <w:sz w:val="28"/>
          <w:szCs w:val="28"/>
        </w:rPr>
        <w:t>点至</w:t>
      </w:r>
      <w:r>
        <w:rPr>
          <w:rFonts w:ascii="新宋体" w:eastAsia="新宋体" w:hAnsi="新宋体" w:cs="新宋体" w:hint="eastAsia"/>
          <w:sz w:val="28"/>
          <w:szCs w:val="28"/>
        </w:rPr>
        <w:t>10</w:t>
      </w:r>
      <w:r>
        <w:rPr>
          <w:rFonts w:ascii="新宋体" w:eastAsia="新宋体" w:hAnsi="新宋体" w:cs="新宋体" w:hint="eastAsia"/>
          <w:sz w:val="28"/>
          <w:szCs w:val="28"/>
        </w:rPr>
        <w:t>点下午</w:t>
      </w:r>
      <w:r>
        <w:rPr>
          <w:rFonts w:ascii="新宋体" w:eastAsia="新宋体" w:hAnsi="新宋体" w:cs="新宋体" w:hint="eastAsia"/>
          <w:sz w:val="28"/>
          <w:szCs w:val="28"/>
        </w:rPr>
        <w:t>4</w:t>
      </w:r>
      <w:r>
        <w:rPr>
          <w:rFonts w:ascii="新宋体" w:eastAsia="新宋体" w:hAnsi="新宋体" w:cs="新宋体" w:hint="eastAsia"/>
          <w:sz w:val="28"/>
          <w:szCs w:val="28"/>
        </w:rPr>
        <w:t>点至</w:t>
      </w:r>
      <w:r>
        <w:rPr>
          <w:rFonts w:ascii="新宋体" w:eastAsia="新宋体" w:hAnsi="新宋体" w:cs="新宋体" w:hint="eastAsia"/>
          <w:sz w:val="28"/>
          <w:szCs w:val="28"/>
        </w:rPr>
        <w:t>6</w:t>
      </w:r>
      <w:r>
        <w:rPr>
          <w:rFonts w:ascii="新宋体" w:eastAsia="新宋体" w:hAnsi="新宋体" w:cs="新宋体" w:hint="eastAsia"/>
          <w:sz w:val="28"/>
          <w:szCs w:val="28"/>
        </w:rPr>
        <w:t>点。可作叶面喷水，保持叶面清新。</w:t>
      </w:r>
    </w:p>
    <w:p w:rsidR="00310470" w:rsidRDefault="00310470">
      <w:pPr>
        <w:ind w:firstLineChars="150" w:firstLine="42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保洁：保证在早上</w:t>
      </w:r>
      <w:r>
        <w:rPr>
          <w:rFonts w:ascii="新宋体" w:eastAsia="新宋体" w:hAnsi="新宋体" w:cs="新宋体" w:hint="eastAsia"/>
          <w:sz w:val="28"/>
          <w:szCs w:val="28"/>
        </w:rPr>
        <w:t>7:30</w:t>
      </w:r>
      <w:r>
        <w:rPr>
          <w:rFonts w:ascii="新宋体" w:eastAsia="新宋体" w:hAnsi="新宋体" w:cs="新宋体" w:hint="eastAsia"/>
          <w:sz w:val="28"/>
          <w:szCs w:val="28"/>
        </w:rPr>
        <w:t>上班前每彻底清理垃圾、废弃物一遍，保证绿地以清新面貌迎接新的一天，绿化人员全天候清理绿地的垃圾废弃物，保证绿地及铺装全天的整洁。</w:t>
      </w:r>
    </w:p>
    <w:p w:rsidR="00310470" w:rsidRDefault="00310470">
      <w:pPr>
        <w:ind w:firstLine="30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修剪：对灌木及地被进行适当的整形修剪，保证树形优美，控制地被的生长高度在设计高度，对行道树特别注意疏枝，以防汛期发生倒伏，地被注意适当疏枝。改善通风透光，减少内部枝叶的枯黄、发生空膛。草坪每周割一次，其高度不得高于</w:t>
      </w:r>
      <w:r>
        <w:rPr>
          <w:rFonts w:ascii="新宋体" w:eastAsia="新宋体" w:hAnsi="新宋体" w:cs="新宋体" w:hint="eastAsia"/>
          <w:sz w:val="28"/>
          <w:szCs w:val="28"/>
        </w:rPr>
        <w:t>6-8</w:t>
      </w:r>
      <w:r>
        <w:rPr>
          <w:rFonts w:ascii="新宋体" w:eastAsia="新宋体" w:hAnsi="新宋体" w:cs="新宋体" w:hint="eastAsia"/>
          <w:sz w:val="28"/>
          <w:szCs w:val="28"/>
        </w:rPr>
        <w:t>厘米。</w:t>
      </w:r>
    </w:p>
    <w:p w:rsidR="00310470" w:rsidRDefault="00310470">
      <w:pPr>
        <w:ind w:firstLine="30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防病虫害：根据情况打辛硫磷一次防地下害虫，打三唑酮一次防锈病。</w:t>
      </w:r>
    </w:p>
    <w:p w:rsidR="00310470" w:rsidRDefault="00310470">
      <w:pPr>
        <w:ind w:firstLine="30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施肥：每修剪一次追施薄肥一次，每亩地用尿素</w:t>
      </w:r>
      <w:r>
        <w:rPr>
          <w:rFonts w:ascii="新宋体" w:eastAsia="新宋体" w:hAnsi="新宋体" w:cs="新宋体" w:hint="eastAsia"/>
          <w:sz w:val="28"/>
          <w:szCs w:val="28"/>
        </w:rPr>
        <w:t>15</w:t>
      </w:r>
      <w:r>
        <w:rPr>
          <w:rFonts w:ascii="新宋体" w:eastAsia="新宋体" w:hAnsi="新宋体" w:cs="新宋体" w:hint="eastAsia"/>
          <w:sz w:val="28"/>
          <w:szCs w:val="28"/>
        </w:rPr>
        <w:t>公斤，追加复合肥每亩</w:t>
      </w:r>
      <w:r>
        <w:rPr>
          <w:rFonts w:ascii="新宋体" w:eastAsia="新宋体" w:hAnsi="新宋体" w:cs="新宋体" w:hint="eastAsia"/>
          <w:sz w:val="28"/>
          <w:szCs w:val="28"/>
        </w:rPr>
        <w:t>20</w:t>
      </w:r>
      <w:r>
        <w:rPr>
          <w:rFonts w:ascii="新宋体" w:eastAsia="新宋体" w:hAnsi="新宋体" w:cs="新宋体" w:hint="eastAsia"/>
          <w:sz w:val="28"/>
          <w:szCs w:val="28"/>
        </w:rPr>
        <w:t>公斤。增施硫、钾肥，停施氮肥。</w:t>
      </w:r>
    </w:p>
    <w:p w:rsidR="00310470" w:rsidRDefault="00310470">
      <w:pPr>
        <w:ind w:firstLine="30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加强管理：每星期清拔杂草一次，以确保绿地纯净。</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八月份（立秋、处暑）</w:t>
      </w:r>
    </w:p>
    <w:p w:rsidR="00310470" w:rsidRDefault="00310470">
      <w:pPr>
        <w:numPr>
          <w:ilvl w:val="0"/>
          <w:numId w:val="7"/>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r>
        <w:rPr>
          <w:rFonts w:ascii="新宋体" w:eastAsia="新宋体" w:hAnsi="新宋体" w:cs="新宋体" w:hint="eastAsia"/>
          <w:sz w:val="28"/>
          <w:szCs w:val="28"/>
        </w:rPr>
        <w:t xml:space="preserve"> </w:t>
      </w:r>
    </w:p>
    <w:p w:rsidR="00310470" w:rsidRDefault="00310470">
      <w:pPr>
        <w:ind w:left="60"/>
        <w:rPr>
          <w:rFonts w:ascii="新宋体" w:eastAsia="新宋体" w:hAnsi="新宋体" w:cs="新宋体" w:hint="eastAsia"/>
          <w:sz w:val="28"/>
          <w:szCs w:val="28"/>
        </w:rPr>
      </w:pPr>
      <w:r>
        <w:rPr>
          <w:rFonts w:ascii="新宋体" w:eastAsia="新宋体" w:hAnsi="新宋体" w:cs="新宋体" w:hint="eastAsia"/>
          <w:sz w:val="28"/>
          <w:szCs w:val="28"/>
        </w:rPr>
        <w:t xml:space="preserve">  1.1</w:t>
      </w:r>
      <w:r>
        <w:rPr>
          <w:rFonts w:ascii="新宋体" w:eastAsia="新宋体" w:hAnsi="新宋体" w:cs="新宋体" w:hint="eastAsia"/>
          <w:sz w:val="28"/>
          <w:szCs w:val="28"/>
        </w:rPr>
        <w:t>继续移植常绿树</w:t>
      </w:r>
    </w:p>
    <w:p w:rsidR="00310470" w:rsidRDefault="00310470">
      <w:pPr>
        <w:ind w:left="60"/>
        <w:rPr>
          <w:rFonts w:ascii="新宋体" w:eastAsia="新宋体" w:hAnsi="新宋体" w:cs="新宋体" w:hint="eastAsia"/>
          <w:sz w:val="28"/>
          <w:szCs w:val="28"/>
        </w:rPr>
      </w:pPr>
      <w:r>
        <w:rPr>
          <w:rFonts w:ascii="新宋体" w:eastAsia="新宋体" w:hAnsi="新宋体" w:cs="新宋体" w:hint="eastAsia"/>
          <w:sz w:val="28"/>
          <w:szCs w:val="28"/>
        </w:rPr>
        <w:t xml:space="preserve">  1.2</w:t>
      </w:r>
      <w:r>
        <w:rPr>
          <w:rFonts w:ascii="新宋体" w:eastAsia="新宋体" w:hAnsi="新宋体" w:cs="新宋体" w:hint="eastAsia"/>
          <w:sz w:val="28"/>
          <w:szCs w:val="28"/>
        </w:rPr>
        <w:t>对树木修剪，处理好树木与架空线的矛盾，对其进行整形修剪。</w:t>
      </w:r>
    </w:p>
    <w:p w:rsidR="00310470" w:rsidRDefault="00310470">
      <w:pPr>
        <w:ind w:left="60"/>
        <w:rPr>
          <w:rFonts w:ascii="新宋体" w:eastAsia="新宋体" w:hAnsi="新宋体" w:cs="新宋体" w:hint="eastAsia"/>
          <w:sz w:val="28"/>
          <w:szCs w:val="28"/>
        </w:rPr>
      </w:pPr>
      <w:r>
        <w:rPr>
          <w:rFonts w:ascii="新宋体" w:eastAsia="新宋体" w:hAnsi="新宋体" w:cs="新宋体" w:hint="eastAsia"/>
          <w:sz w:val="28"/>
          <w:szCs w:val="28"/>
        </w:rPr>
        <w:t xml:space="preserve">  1.3</w:t>
      </w:r>
      <w:r>
        <w:rPr>
          <w:rFonts w:ascii="新宋体" w:eastAsia="新宋体" w:hAnsi="新宋体" w:cs="新宋体" w:hint="eastAsia"/>
          <w:sz w:val="28"/>
          <w:szCs w:val="28"/>
        </w:rPr>
        <w:t>修剪草坪，剪后浇水施肥，继续铺栽草坪。</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中耕除草。</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排水防涝，抗旱灌水。</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防治病虫害</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1.7</w:t>
      </w:r>
      <w:r>
        <w:rPr>
          <w:rFonts w:ascii="新宋体" w:eastAsia="新宋体" w:hAnsi="新宋体" w:cs="新宋体" w:hint="eastAsia"/>
          <w:sz w:val="28"/>
          <w:szCs w:val="28"/>
        </w:rPr>
        <w:t>中旬至九月上学陆续播种二年生花卉，如石竹、金鱼草、三色蔓、雏菊、紫罗兰等。菊花要加强肥水管理。</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1.8</w:t>
      </w:r>
      <w:r>
        <w:rPr>
          <w:rFonts w:ascii="新宋体" w:eastAsia="新宋体" w:hAnsi="新宋体" w:cs="新宋体" w:hint="eastAsia"/>
          <w:sz w:val="28"/>
          <w:szCs w:val="28"/>
        </w:rPr>
        <w:t>中旬播种宿根花卉，如蜀葵，金鸡菊等花种。</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、具体办法和措施</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防涝：根据天气变化，</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做好雨季排水防涝工作，在每次暴雨来临前，对防涝薄弱部位进行加固，并派人员定期巡逻，发现险情及时汇报、抢救。</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浇水：根据天气情况见干进行浇水，</w:t>
      </w:r>
      <w:r>
        <w:rPr>
          <w:rFonts w:ascii="新宋体" w:eastAsia="新宋体" w:hAnsi="新宋体" w:cs="新宋体" w:hint="eastAsia"/>
          <w:sz w:val="28"/>
          <w:szCs w:val="28"/>
        </w:rPr>
        <w:t>8</w:t>
      </w:r>
      <w:r>
        <w:rPr>
          <w:rFonts w:ascii="新宋体" w:eastAsia="新宋体" w:hAnsi="新宋体" w:cs="新宋体" w:hint="eastAsia"/>
          <w:sz w:val="28"/>
          <w:szCs w:val="28"/>
        </w:rPr>
        <w:t>月份是高温季节，除雨天外草坪应每天浇水一次，苗木地被可</w:t>
      </w:r>
      <w:r>
        <w:rPr>
          <w:rFonts w:ascii="新宋体" w:eastAsia="新宋体" w:hAnsi="新宋体" w:cs="新宋体" w:hint="eastAsia"/>
          <w:sz w:val="28"/>
          <w:szCs w:val="28"/>
        </w:rPr>
        <w:t>4</w:t>
      </w:r>
      <w:r>
        <w:rPr>
          <w:rFonts w:ascii="新宋体" w:eastAsia="新宋体" w:hAnsi="新宋体" w:cs="新宋体" w:hint="eastAsia"/>
          <w:sz w:val="28"/>
          <w:szCs w:val="28"/>
        </w:rPr>
        <w:t>天浇透水一次，。每天早</w:t>
      </w:r>
      <w:r>
        <w:rPr>
          <w:rFonts w:ascii="新宋体" w:eastAsia="新宋体" w:hAnsi="新宋体" w:cs="新宋体" w:hint="eastAsia"/>
          <w:sz w:val="28"/>
          <w:szCs w:val="28"/>
        </w:rPr>
        <w:t>10</w:t>
      </w:r>
      <w:r>
        <w:rPr>
          <w:rFonts w:ascii="新宋体" w:eastAsia="新宋体" w:hAnsi="新宋体" w:cs="新宋体" w:hint="eastAsia"/>
          <w:sz w:val="28"/>
          <w:szCs w:val="28"/>
        </w:rPr>
        <w:t>点以前，下午</w:t>
      </w:r>
      <w:r>
        <w:rPr>
          <w:rFonts w:ascii="新宋体" w:eastAsia="新宋体" w:hAnsi="新宋体" w:cs="新宋体" w:hint="eastAsia"/>
          <w:sz w:val="28"/>
          <w:szCs w:val="28"/>
        </w:rPr>
        <w:t>3</w:t>
      </w:r>
      <w:r>
        <w:rPr>
          <w:rFonts w:ascii="新宋体" w:eastAsia="新宋体" w:hAnsi="新宋体" w:cs="新宋体" w:hint="eastAsia"/>
          <w:sz w:val="28"/>
          <w:szCs w:val="28"/>
        </w:rPr>
        <w:t>点以后进行浇水，避免高温时节，土壤温度太高，浇水容易蒸坏苗木及草坪的根系，导致苗木、地被生长不良。草坪死亡。</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修剪：对灌木及地被进行适当的整形修剪，保证树形优美，。控制地被的生长高度哎设计高度，地被注意适当疏枝，改善通风透光，减少内部枝叶的枯黄，发生空膛。草坪每</w:t>
      </w:r>
      <w:r>
        <w:rPr>
          <w:rFonts w:ascii="新宋体" w:eastAsia="新宋体" w:hAnsi="新宋体" w:cs="新宋体" w:hint="eastAsia"/>
          <w:sz w:val="28"/>
          <w:szCs w:val="28"/>
        </w:rPr>
        <w:t>5</w:t>
      </w:r>
      <w:r>
        <w:rPr>
          <w:rFonts w:ascii="新宋体" w:eastAsia="新宋体" w:hAnsi="新宋体" w:cs="新宋体" w:hint="eastAsia"/>
          <w:sz w:val="28"/>
          <w:szCs w:val="28"/>
        </w:rPr>
        <w:t>天割一次，控制高度在</w:t>
      </w:r>
      <w:r>
        <w:rPr>
          <w:rFonts w:ascii="新宋体" w:eastAsia="新宋体" w:hAnsi="新宋体" w:cs="新宋体" w:hint="eastAsia"/>
          <w:sz w:val="28"/>
          <w:szCs w:val="28"/>
        </w:rPr>
        <w:t>5-8</w:t>
      </w:r>
      <w:r>
        <w:rPr>
          <w:rFonts w:ascii="新宋体" w:eastAsia="新宋体" w:hAnsi="新宋体" w:cs="新宋体" w:hint="eastAsia"/>
          <w:sz w:val="28"/>
          <w:szCs w:val="28"/>
        </w:rPr>
        <w:t>厘米。</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防病虫害：根据季节，病虫害的繁殖期应打</w:t>
      </w:r>
      <w:r>
        <w:rPr>
          <w:rFonts w:ascii="新宋体" w:eastAsia="新宋体" w:hAnsi="新宋体" w:cs="新宋体" w:hint="eastAsia"/>
          <w:sz w:val="28"/>
          <w:szCs w:val="28"/>
        </w:rPr>
        <w:t>1605</w:t>
      </w:r>
      <w:r>
        <w:rPr>
          <w:rFonts w:ascii="新宋体" w:eastAsia="新宋体" w:hAnsi="新宋体" w:cs="新宋体" w:hint="eastAsia"/>
          <w:sz w:val="28"/>
          <w:szCs w:val="28"/>
        </w:rPr>
        <w:t>和久效磷一次，灭地下害虫打辛硫磷一次，防治苗木病虫害的发生。草坪防锈病打代森锰锌。</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施肥：每修剪一次追施薄肥一次，每亩地用尿素</w:t>
      </w:r>
      <w:r>
        <w:rPr>
          <w:rFonts w:ascii="新宋体" w:eastAsia="新宋体" w:hAnsi="新宋体" w:cs="新宋体" w:hint="eastAsia"/>
          <w:sz w:val="28"/>
          <w:szCs w:val="28"/>
        </w:rPr>
        <w:t>15</w:t>
      </w:r>
      <w:r>
        <w:rPr>
          <w:rFonts w:ascii="新宋体" w:eastAsia="新宋体" w:hAnsi="新宋体" w:cs="新宋体" w:hint="eastAsia"/>
          <w:sz w:val="28"/>
          <w:szCs w:val="28"/>
        </w:rPr>
        <w:t>公斤，加施氮肥，追复合肥一次，每亩</w:t>
      </w:r>
      <w:r>
        <w:rPr>
          <w:rFonts w:ascii="新宋体" w:eastAsia="新宋体" w:hAnsi="新宋体" w:cs="新宋体" w:hint="eastAsia"/>
          <w:sz w:val="28"/>
          <w:szCs w:val="28"/>
        </w:rPr>
        <w:t>20</w:t>
      </w:r>
      <w:r>
        <w:rPr>
          <w:rFonts w:ascii="新宋体" w:eastAsia="新宋体" w:hAnsi="新宋体" w:cs="新宋体" w:hint="eastAsia"/>
          <w:sz w:val="28"/>
          <w:szCs w:val="28"/>
        </w:rPr>
        <w:t>公斤，增加生长势。</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加强管理：及时清理绿地中的杂草，清除杂物以确保绿地纯净，每星期清拔除草一次。</w:t>
      </w:r>
    </w:p>
    <w:p w:rsidR="00310470" w:rsidRDefault="00310470">
      <w:pPr>
        <w:ind w:leftChars="29" w:left="61"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九月份（白露、秋分）</w:t>
      </w:r>
    </w:p>
    <w:p w:rsidR="00310470" w:rsidRDefault="00310470">
      <w:pPr>
        <w:numPr>
          <w:ilvl w:val="0"/>
          <w:numId w:val="8"/>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571"/>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全面整理绿地，剪除干枯枝、病虫枝，刨除死树，补植草坪，遇干旱时浇水，防治病虫害。</w:t>
      </w:r>
    </w:p>
    <w:p w:rsidR="00310470" w:rsidRDefault="00310470">
      <w:pPr>
        <w:ind w:left="571"/>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播种冷季型草坪的最适宜季节，出苗快，杂草少，好管理。</w:t>
      </w:r>
    </w:p>
    <w:p w:rsidR="00310470" w:rsidRDefault="00310470">
      <w:pPr>
        <w:ind w:left="571"/>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中耕除草施肥，对生长弱的树木、草坪追磷，钾肥。</w:t>
      </w:r>
    </w:p>
    <w:p w:rsidR="00310470" w:rsidRDefault="00310470">
      <w:pPr>
        <w:ind w:left="571"/>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栽种郁金香、百合、风信子等球根花卉，下旬至十月上旬分栽、移植牡丹、芍药。</w:t>
      </w:r>
    </w:p>
    <w:p w:rsidR="00310470" w:rsidRDefault="00310470">
      <w:pPr>
        <w:ind w:left="571"/>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下旬布置重点花坛，迎接国庆。</w:t>
      </w:r>
    </w:p>
    <w:p w:rsidR="00310470" w:rsidRDefault="00310470">
      <w:pPr>
        <w:ind w:firstLineChars="100" w:firstLine="280"/>
        <w:rPr>
          <w:rFonts w:ascii="新宋体" w:eastAsia="新宋体" w:hAnsi="新宋体" w:cs="新宋体" w:hint="eastAsia"/>
          <w:sz w:val="28"/>
          <w:szCs w:val="28"/>
        </w:rPr>
      </w:pPr>
      <w:r>
        <w:rPr>
          <w:rFonts w:ascii="新宋体" w:eastAsia="新宋体" w:hAnsi="新宋体" w:cs="新宋体" w:hint="eastAsia"/>
          <w:sz w:val="28"/>
          <w:szCs w:val="28"/>
        </w:rPr>
        <w:t xml:space="preserve">2  </w:t>
      </w:r>
      <w:r>
        <w:rPr>
          <w:rFonts w:ascii="新宋体" w:eastAsia="新宋体" w:hAnsi="新宋体" w:cs="新宋体" w:hint="eastAsia"/>
          <w:sz w:val="28"/>
          <w:szCs w:val="28"/>
        </w:rPr>
        <w:t>具体办法和措施</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中旬为迎接“十一“国庆节，全面整理绿地，修剪枯枝，弱枝等。彻底清理患病枝，追施薄肥一次。</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防涝：据天气变化，做好雨季防涝工作，每次暴雨来临前，对防涝薄弱部位进行加固，并派人员定期巡逻，发现险情及时汇报，及时抢救。</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浇水：盛夏季节天气炎热，地被等苗木每五天浇水一次，草坪每天一遍透水。上午十点之前，下午三点之前进行浇水，避免伤苗。</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修剪：对灌木及地被进行适当的整形修剪，保证树形优美。控制地被的生长高度在设计高度，草坪每</w:t>
      </w:r>
      <w:r>
        <w:rPr>
          <w:rFonts w:ascii="新宋体" w:eastAsia="新宋体" w:hAnsi="新宋体" w:cs="新宋体" w:hint="eastAsia"/>
          <w:sz w:val="28"/>
          <w:szCs w:val="28"/>
        </w:rPr>
        <w:t>5</w:t>
      </w:r>
      <w:r>
        <w:rPr>
          <w:rFonts w:ascii="新宋体" w:eastAsia="新宋体" w:hAnsi="新宋体" w:cs="新宋体" w:hint="eastAsia"/>
          <w:sz w:val="28"/>
          <w:szCs w:val="28"/>
        </w:rPr>
        <w:t>天修剪一次，使草坪高度控制在</w:t>
      </w:r>
      <w:r>
        <w:rPr>
          <w:rFonts w:ascii="新宋体" w:eastAsia="新宋体" w:hAnsi="新宋体" w:cs="新宋体" w:hint="eastAsia"/>
          <w:sz w:val="28"/>
          <w:szCs w:val="28"/>
        </w:rPr>
        <w:t>5-8</w:t>
      </w:r>
      <w:r>
        <w:rPr>
          <w:rFonts w:ascii="新宋体" w:eastAsia="新宋体" w:hAnsi="新宋体" w:cs="新宋体" w:hint="eastAsia"/>
          <w:sz w:val="28"/>
          <w:szCs w:val="28"/>
        </w:rPr>
        <w:t>厘米。</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防病虫害：根据季节，病虫害的繁殖期应打</w:t>
      </w:r>
      <w:r>
        <w:rPr>
          <w:rFonts w:ascii="新宋体" w:eastAsia="新宋体" w:hAnsi="新宋体" w:cs="新宋体" w:hint="eastAsia"/>
          <w:sz w:val="28"/>
          <w:szCs w:val="28"/>
        </w:rPr>
        <w:t>1605</w:t>
      </w:r>
      <w:r>
        <w:rPr>
          <w:rFonts w:ascii="新宋体" w:eastAsia="新宋体" w:hAnsi="新宋体" w:cs="新宋体" w:hint="eastAsia"/>
          <w:sz w:val="28"/>
          <w:szCs w:val="28"/>
        </w:rPr>
        <w:t>和久效磷一次，防止苗木病虫害的发生，主要病虫害有草地螟，粘虫，地老虎，金针虫等，选用药物辛硫磷，敌杀死。草坪打代森锰锌一次，预防黄枯病。</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：施肥：每修剪一次追施薄肥一次，每亩地用尿素</w:t>
      </w:r>
      <w:r>
        <w:rPr>
          <w:rFonts w:ascii="新宋体" w:eastAsia="新宋体" w:hAnsi="新宋体" w:cs="新宋体" w:hint="eastAsia"/>
          <w:sz w:val="28"/>
          <w:szCs w:val="28"/>
        </w:rPr>
        <w:t>15</w:t>
      </w:r>
      <w:r>
        <w:rPr>
          <w:rFonts w:ascii="新宋体" w:eastAsia="新宋体" w:hAnsi="新宋体" w:cs="新宋体" w:hint="eastAsia"/>
          <w:sz w:val="28"/>
          <w:szCs w:val="28"/>
        </w:rPr>
        <w:t>公斤，追加复合肥每亩</w:t>
      </w:r>
      <w:r>
        <w:rPr>
          <w:rFonts w:ascii="新宋体" w:eastAsia="新宋体" w:hAnsi="新宋体" w:cs="新宋体" w:hint="eastAsia"/>
          <w:sz w:val="28"/>
          <w:szCs w:val="28"/>
        </w:rPr>
        <w:t>20</w:t>
      </w:r>
      <w:r>
        <w:rPr>
          <w:rFonts w:ascii="新宋体" w:eastAsia="新宋体" w:hAnsi="新宋体" w:cs="新宋体" w:hint="eastAsia"/>
          <w:sz w:val="28"/>
          <w:szCs w:val="28"/>
        </w:rPr>
        <w:t>公斤。</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2.7</w:t>
      </w:r>
      <w:r>
        <w:rPr>
          <w:rFonts w:ascii="新宋体" w:eastAsia="新宋体" w:hAnsi="新宋体" w:cs="新宋体" w:hint="eastAsia"/>
          <w:sz w:val="28"/>
          <w:szCs w:val="28"/>
        </w:rPr>
        <w:t>加强管理：及时清理绿地中的杂草，清除杂物以确保绿地纯净，每月清拔杂草两次。</w:t>
      </w:r>
    </w:p>
    <w:p w:rsidR="00310470" w:rsidRDefault="00310470">
      <w:pPr>
        <w:ind w:firstLineChars="250" w:firstLine="700"/>
        <w:rPr>
          <w:rFonts w:ascii="新宋体" w:eastAsia="新宋体" w:hAnsi="新宋体" w:cs="新宋体" w:hint="eastAsia"/>
          <w:sz w:val="28"/>
          <w:szCs w:val="28"/>
        </w:rPr>
      </w:pPr>
      <w:r>
        <w:rPr>
          <w:rFonts w:ascii="新宋体" w:eastAsia="新宋体" w:hAnsi="新宋体" w:cs="新宋体" w:hint="eastAsia"/>
          <w:sz w:val="28"/>
          <w:szCs w:val="28"/>
        </w:rPr>
        <w:t>十月份（寒露、霜降）</w:t>
      </w:r>
    </w:p>
    <w:p w:rsidR="00310470" w:rsidRDefault="00310470">
      <w:pPr>
        <w:numPr>
          <w:ilvl w:val="0"/>
          <w:numId w:val="9"/>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735"/>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对冷季型草坪，加强肥水管理，延长绿期。</w:t>
      </w:r>
    </w:p>
    <w:p w:rsidR="00310470" w:rsidRDefault="00310470">
      <w:pPr>
        <w:ind w:left="735"/>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收集草花及树木的种子：春植球根花卉，如大丽花、美人蕉应挖出球茎，晾晒贮存。</w:t>
      </w:r>
      <w:r>
        <w:rPr>
          <w:rFonts w:ascii="新宋体" w:eastAsia="新宋体" w:hAnsi="新宋体" w:cs="新宋体" w:hint="eastAsia"/>
          <w:sz w:val="28"/>
          <w:szCs w:val="28"/>
        </w:rPr>
        <w:t>1:3</w:t>
      </w:r>
      <w:r>
        <w:rPr>
          <w:rFonts w:ascii="新宋体" w:eastAsia="新宋体" w:hAnsi="新宋体" w:cs="新宋体" w:hint="eastAsia"/>
          <w:sz w:val="28"/>
          <w:szCs w:val="28"/>
        </w:rPr>
        <w:t>清除花坛内枯枝、落叶并烧掉，避免病虫害蔓延。</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w:t>
      </w:r>
      <w:r>
        <w:rPr>
          <w:rFonts w:ascii="新宋体" w:eastAsia="新宋体" w:hAnsi="新宋体" w:cs="新宋体" w:hint="eastAsia"/>
          <w:sz w:val="28"/>
          <w:szCs w:val="28"/>
        </w:rPr>
        <w:t>、具体办法和措施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2.1</w:t>
      </w:r>
      <w:r>
        <w:rPr>
          <w:rFonts w:ascii="新宋体" w:eastAsia="新宋体" w:hAnsi="新宋体" w:cs="新宋体" w:hint="eastAsia"/>
          <w:sz w:val="28"/>
          <w:szCs w:val="28"/>
        </w:rPr>
        <w:t>浇水：根据天气情况进行浇水，苗木及地被每五天浇一次透水，保证苗木的生长需求，以免影响苗木的正常生长。每天早十点以前浇水，避免伤苗不利于植物生长，草坪每天浇水一次。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2.2</w:t>
      </w:r>
      <w:r>
        <w:rPr>
          <w:rFonts w:ascii="新宋体" w:eastAsia="新宋体" w:hAnsi="新宋体" w:cs="新宋体" w:hint="eastAsia"/>
          <w:sz w:val="28"/>
          <w:szCs w:val="28"/>
        </w:rPr>
        <w:t>修剪：对灌木及地被进行适当的整形修剪，保证树形优美，控制地被的生长高度在设计高度。草坪每六天修剪一次，控制草坪高度在</w:t>
      </w:r>
      <w:r>
        <w:rPr>
          <w:rFonts w:ascii="新宋体" w:eastAsia="新宋体" w:hAnsi="新宋体" w:cs="新宋体" w:hint="eastAsia"/>
          <w:sz w:val="28"/>
          <w:szCs w:val="28"/>
        </w:rPr>
        <w:t>5-8</w:t>
      </w:r>
      <w:r>
        <w:rPr>
          <w:rFonts w:ascii="新宋体" w:eastAsia="新宋体" w:hAnsi="新宋体" w:cs="新宋体" w:hint="eastAsia"/>
          <w:sz w:val="28"/>
          <w:szCs w:val="28"/>
        </w:rPr>
        <w:t>厘米。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2.3</w:t>
      </w:r>
      <w:r>
        <w:rPr>
          <w:rFonts w:ascii="新宋体" w:eastAsia="新宋体" w:hAnsi="新宋体" w:cs="新宋体" w:hint="eastAsia"/>
          <w:sz w:val="28"/>
          <w:szCs w:val="28"/>
        </w:rPr>
        <w:t>根据季节，病虫害的繁殖期应打</w:t>
      </w:r>
      <w:r>
        <w:rPr>
          <w:rFonts w:ascii="新宋体" w:eastAsia="新宋体" w:hAnsi="新宋体" w:cs="新宋体" w:hint="eastAsia"/>
          <w:sz w:val="28"/>
          <w:szCs w:val="28"/>
        </w:rPr>
        <w:t>1605</w:t>
      </w:r>
      <w:r>
        <w:rPr>
          <w:rFonts w:ascii="新宋体" w:eastAsia="新宋体" w:hAnsi="新宋体" w:cs="新宋体" w:hint="eastAsia"/>
          <w:sz w:val="28"/>
          <w:szCs w:val="28"/>
        </w:rPr>
        <w:t>和久效磷一次，防止苗木病虫害的发生。草坪喷三唑酮防治锈病。</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2.4</w:t>
      </w:r>
      <w:r>
        <w:rPr>
          <w:rFonts w:ascii="新宋体" w:eastAsia="新宋体" w:hAnsi="新宋体" w:cs="新宋体" w:hint="eastAsia"/>
          <w:sz w:val="28"/>
          <w:szCs w:val="28"/>
        </w:rPr>
        <w:t>施肥：，每修剪一次追施薄肥一次，每亩地用尿素</w:t>
      </w:r>
      <w:r>
        <w:rPr>
          <w:rFonts w:ascii="新宋体" w:eastAsia="新宋体" w:hAnsi="新宋体" w:cs="新宋体" w:hint="eastAsia"/>
          <w:sz w:val="28"/>
          <w:szCs w:val="28"/>
        </w:rPr>
        <w:t>15</w:t>
      </w:r>
      <w:r>
        <w:rPr>
          <w:rFonts w:ascii="新宋体" w:eastAsia="新宋体" w:hAnsi="新宋体" w:cs="新宋体" w:hint="eastAsia"/>
          <w:sz w:val="28"/>
          <w:szCs w:val="28"/>
        </w:rPr>
        <w:t>公斤，可追施氮磷钾复合肥以延长绿期。</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2.5</w:t>
      </w:r>
      <w:r>
        <w:rPr>
          <w:rFonts w:ascii="新宋体" w:eastAsia="新宋体" w:hAnsi="新宋体" w:cs="新宋体" w:hint="eastAsia"/>
          <w:sz w:val="28"/>
          <w:szCs w:val="28"/>
        </w:rPr>
        <w:t>加强管理：及时清理绿地中的杂草。清除杂物以确保绿地纯净，每月清拔杂草两次。</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2.6</w:t>
      </w:r>
      <w:r>
        <w:rPr>
          <w:rFonts w:ascii="新宋体" w:eastAsia="新宋体" w:hAnsi="新宋体" w:cs="新宋体" w:hint="eastAsia"/>
          <w:sz w:val="28"/>
          <w:szCs w:val="28"/>
        </w:rPr>
        <w:t>堆肥：制定冬季堆制土杂肥工作计划。</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十一月份（立冬、小雪）</w:t>
      </w:r>
    </w:p>
    <w:p w:rsidR="00310470" w:rsidRDefault="00310470">
      <w:pPr>
        <w:numPr>
          <w:ilvl w:val="0"/>
          <w:numId w:val="10"/>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秋季植树。</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灌冻水，上冻前灌完，对不耐寒的树木做好防寒工作，但时间不宜过早。</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给园林树木（深翻）施基肥。</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播种山桃、杏、梨树、黄杨等。</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上冻前将虞美人、花菱草直播于花坛中。</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防治病虫害，消灭越冬虫包、虫茧和幼虫。</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、具体办法和措施</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2.1</w:t>
      </w:r>
      <w:r>
        <w:rPr>
          <w:rFonts w:ascii="新宋体" w:eastAsia="新宋体" w:hAnsi="新宋体" w:cs="新宋体" w:hint="eastAsia"/>
          <w:sz w:val="28"/>
          <w:szCs w:val="28"/>
        </w:rPr>
        <w:t>浇水：每星期浇透水两遍。</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2.2</w:t>
      </w:r>
      <w:r>
        <w:rPr>
          <w:rFonts w:ascii="新宋体" w:eastAsia="新宋体" w:hAnsi="新宋体" w:cs="新宋体" w:hint="eastAsia"/>
          <w:sz w:val="28"/>
          <w:szCs w:val="28"/>
        </w:rPr>
        <w:t>更换死亡苗木：对有些死亡及长势不好的苗木进行更换，保证绿地苗木的美观。</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2.3</w:t>
      </w:r>
      <w:r>
        <w:rPr>
          <w:rFonts w:ascii="新宋体" w:eastAsia="新宋体" w:hAnsi="新宋体" w:cs="新宋体" w:hint="eastAsia"/>
          <w:sz w:val="28"/>
          <w:szCs w:val="28"/>
        </w:rPr>
        <w:t>保洁：每天保证在早八点上班前彻底清理垃圾、废弃物一遍，保证绿地以清新面貌迎接新的一天，绿化人员全天候清理绿地的垃圾废弃物，保证绿地及铺装全天的整洁，及时整理落叶、树挂等。</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2.4</w:t>
      </w:r>
      <w:r>
        <w:rPr>
          <w:rFonts w:ascii="新宋体" w:eastAsia="新宋体" w:hAnsi="新宋体" w:cs="新宋体" w:hint="eastAsia"/>
          <w:sz w:val="28"/>
          <w:szCs w:val="28"/>
        </w:rPr>
        <w:t>修剪：对乔灌木进行越冬修剪，保证乔灌木树形优美并积聚越冬力量，增加抗冻能力。</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2.5</w:t>
      </w:r>
      <w:r>
        <w:rPr>
          <w:rFonts w:ascii="新宋体" w:eastAsia="新宋体" w:hAnsi="新宋体" w:cs="新宋体" w:hint="eastAsia"/>
          <w:sz w:val="28"/>
          <w:szCs w:val="28"/>
        </w:rPr>
        <w:t>施肥：草坪施农家肥每亩用地</w:t>
      </w:r>
      <w:r>
        <w:rPr>
          <w:rFonts w:ascii="新宋体" w:eastAsia="新宋体" w:hAnsi="新宋体" w:cs="新宋体" w:hint="eastAsia"/>
          <w:sz w:val="28"/>
          <w:szCs w:val="28"/>
        </w:rPr>
        <w:t>2.05</w:t>
      </w:r>
      <w:r>
        <w:rPr>
          <w:rFonts w:ascii="新宋体" w:eastAsia="新宋体" w:hAnsi="新宋体" w:cs="新宋体" w:hint="eastAsia"/>
          <w:sz w:val="28"/>
          <w:szCs w:val="28"/>
        </w:rPr>
        <w:t>吨，苗木每株施肥</w:t>
      </w:r>
      <w:r>
        <w:rPr>
          <w:rFonts w:ascii="新宋体" w:eastAsia="新宋体" w:hAnsi="新宋体" w:cs="新宋体" w:hint="eastAsia"/>
          <w:sz w:val="28"/>
          <w:szCs w:val="28"/>
        </w:rPr>
        <w:t>3</w:t>
      </w:r>
      <w:r>
        <w:rPr>
          <w:rFonts w:ascii="新宋体" w:eastAsia="新宋体" w:hAnsi="新宋体" w:cs="新宋体" w:hint="eastAsia"/>
          <w:sz w:val="28"/>
          <w:szCs w:val="28"/>
        </w:rPr>
        <w:t>公斤，挖环沟追施。施用的农家肥为鸡粪、猪粪、草木灰混拌。</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2.6</w:t>
      </w:r>
      <w:r>
        <w:rPr>
          <w:rFonts w:ascii="新宋体" w:eastAsia="新宋体" w:hAnsi="新宋体" w:cs="新宋体" w:hint="eastAsia"/>
          <w:sz w:val="28"/>
          <w:szCs w:val="28"/>
        </w:rPr>
        <w:t>防病虫害：用石硫盐合剂或白石灰进行树木涂白，草绳绕干，行道树涂白高度为</w:t>
      </w:r>
      <w:r>
        <w:rPr>
          <w:rFonts w:ascii="新宋体" w:eastAsia="新宋体" w:hAnsi="新宋体" w:cs="新宋体" w:hint="eastAsia"/>
          <w:sz w:val="28"/>
          <w:szCs w:val="28"/>
        </w:rPr>
        <w:t>1-1.2</w:t>
      </w:r>
      <w:r>
        <w:rPr>
          <w:rFonts w:ascii="新宋体" w:eastAsia="新宋体" w:hAnsi="新宋体" w:cs="新宋体" w:hint="eastAsia"/>
          <w:sz w:val="28"/>
          <w:szCs w:val="28"/>
        </w:rPr>
        <w:t>米，要求整齐划一，对白蜡、柳树等天牛危害严重的树种，在天牛产卵区（离地面</w:t>
      </w:r>
      <w:r>
        <w:rPr>
          <w:rFonts w:ascii="新宋体" w:eastAsia="新宋体" w:hAnsi="新宋体" w:cs="新宋体" w:hint="eastAsia"/>
          <w:sz w:val="28"/>
          <w:szCs w:val="28"/>
        </w:rPr>
        <w:t>0.3-0.7</w:t>
      </w:r>
      <w:r>
        <w:rPr>
          <w:rFonts w:ascii="新宋体" w:eastAsia="新宋体" w:hAnsi="新宋体" w:cs="新宋体" w:hint="eastAsia"/>
          <w:sz w:val="28"/>
          <w:szCs w:val="28"/>
        </w:rPr>
        <w:t>米）加重涂白。</w:t>
      </w:r>
    </w:p>
    <w:p w:rsidR="00310470" w:rsidRDefault="00310470">
      <w:pPr>
        <w:ind w:left="420"/>
        <w:rPr>
          <w:rFonts w:ascii="新宋体" w:eastAsia="新宋体" w:hAnsi="新宋体" w:cs="新宋体" w:hint="eastAsia"/>
          <w:sz w:val="28"/>
          <w:szCs w:val="28"/>
        </w:rPr>
      </w:pPr>
      <w:r>
        <w:rPr>
          <w:rFonts w:ascii="新宋体" w:eastAsia="新宋体" w:hAnsi="新宋体" w:cs="新宋体" w:hint="eastAsia"/>
          <w:sz w:val="28"/>
          <w:szCs w:val="28"/>
        </w:rPr>
        <w:t>十二月份（大雪、冬至）</w:t>
      </w:r>
    </w:p>
    <w:p w:rsidR="00310470" w:rsidRDefault="00310470">
      <w:pPr>
        <w:numPr>
          <w:ilvl w:val="0"/>
          <w:numId w:val="11"/>
        </w:numPr>
        <w:rPr>
          <w:rFonts w:ascii="新宋体" w:eastAsia="新宋体" w:hAnsi="新宋体" w:cs="新宋体" w:hint="eastAsia"/>
          <w:sz w:val="28"/>
          <w:szCs w:val="28"/>
        </w:rPr>
      </w:pPr>
      <w:r>
        <w:rPr>
          <w:rFonts w:ascii="新宋体" w:eastAsia="新宋体" w:hAnsi="新宋体" w:cs="新宋体" w:hint="eastAsia"/>
          <w:sz w:val="28"/>
          <w:szCs w:val="28"/>
        </w:rPr>
        <w:t>月份特征和重要工作</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1.1</w:t>
      </w:r>
      <w:r>
        <w:rPr>
          <w:rFonts w:ascii="新宋体" w:eastAsia="新宋体" w:hAnsi="新宋体" w:cs="新宋体" w:hint="eastAsia"/>
          <w:sz w:val="28"/>
          <w:szCs w:val="28"/>
        </w:rPr>
        <w:t>树木防寒</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1.2</w:t>
      </w:r>
      <w:r>
        <w:rPr>
          <w:rFonts w:ascii="新宋体" w:eastAsia="新宋体" w:hAnsi="新宋体" w:cs="新宋体" w:hint="eastAsia"/>
          <w:sz w:val="28"/>
          <w:szCs w:val="28"/>
        </w:rPr>
        <w:t>冬季树木修剪</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1.3</w:t>
      </w:r>
      <w:r>
        <w:rPr>
          <w:rFonts w:ascii="新宋体" w:eastAsia="新宋体" w:hAnsi="新宋体" w:cs="新宋体" w:hint="eastAsia"/>
          <w:sz w:val="28"/>
          <w:szCs w:val="28"/>
        </w:rPr>
        <w:t>消灭越冬害虫</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1.4</w:t>
      </w:r>
      <w:r>
        <w:rPr>
          <w:rFonts w:ascii="新宋体" w:eastAsia="新宋体" w:hAnsi="新宋体" w:cs="新宋体" w:hint="eastAsia"/>
          <w:sz w:val="28"/>
          <w:szCs w:val="28"/>
        </w:rPr>
        <w:t>积肥</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1.5</w:t>
      </w:r>
      <w:r>
        <w:rPr>
          <w:rFonts w:ascii="新宋体" w:eastAsia="新宋体" w:hAnsi="新宋体" w:cs="新宋体" w:hint="eastAsia"/>
          <w:sz w:val="28"/>
          <w:szCs w:val="28"/>
        </w:rPr>
        <w:t>加强机具维修和养护工作</w:t>
      </w:r>
    </w:p>
    <w:p w:rsidR="00310470" w:rsidRDefault="00310470">
      <w:pPr>
        <w:ind w:left="780"/>
        <w:rPr>
          <w:rFonts w:ascii="新宋体" w:eastAsia="新宋体" w:hAnsi="新宋体" w:cs="新宋体" w:hint="eastAsia"/>
          <w:sz w:val="28"/>
          <w:szCs w:val="28"/>
        </w:rPr>
      </w:pPr>
      <w:r>
        <w:rPr>
          <w:rFonts w:ascii="新宋体" w:eastAsia="新宋体" w:hAnsi="新宋体" w:cs="新宋体" w:hint="eastAsia"/>
          <w:sz w:val="28"/>
          <w:szCs w:val="28"/>
        </w:rPr>
        <w:t>1.6</w:t>
      </w:r>
      <w:r>
        <w:rPr>
          <w:rFonts w:ascii="新宋体" w:eastAsia="新宋体" w:hAnsi="新宋体" w:cs="新宋体" w:hint="eastAsia"/>
          <w:sz w:val="28"/>
          <w:szCs w:val="28"/>
        </w:rPr>
        <w:t>总计全年工作</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w:t>
      </w:r>
      <w:r>
        <w:rPr>
          <w:rFonts w:ascii="新宋体" w:eastAsia="新宋体" w:hAnsi="新宋体" w:cs="新宋体" w:hint="eastAsia"/>
          <w:sz w:val="28"/>
          <w:szCs w:val="28"/>
        </w:rPr>
        <w:t>、具体办法和措施</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2.1</w:t>
      </w:r>
      <w:r>
        <w:rPr>
          <w:rFonts w:ascii="新宋体" w:eastAsia="新宋体" w:hAnsi="新宋体" w:cs="新宋体" w:hint="eastAsia"/>
          <w:sz w:val="28"/>
          <w:szCs w:val="28"/>
        </w:rPr>
        <w:t>浇水：竣工后，浇两次越冬透水。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2.2</w:t>
      </w:r>
      <w:r>
        <w:rPr>
          <w:rFonts w:ascii="新宋体" w:eastAsia="新宋体" w:hAnsi="新宋体" w:cs="新宋体" w:hint="eastAsia"/>
          <w:sz w:val="28"/>
          <w:szCs w:val="28"/>
        </w:rPr>
        <w:t>防风、防火：冬季气候比较干燥，风力较大，在风口位置适当进行遮挡，苗木树液流动较慢，容易引起火灾，注意做好防火工作每天保洁工人在保洁的同时要注意行人随意丢弃烟头现象，并对其进行防火教育，加强防火意识。</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2.3</w:t>
      </w:r>
      <w:r>
        <w:rPr>
          <w:rFonts w:ascii="新宋体" w:eastAsia="新宋体" w:hAnsi="新宋体" w:cs="新宋体" w:hint="eastAsia"/>
          <w:sz w:val="28"/>
          <w:szCs w:val="28"/>
        </w:rPr>
        <w:t>保洁：每天保证在早上</w:t>
      </w:r>
      <w:r>
        <w:rPr>
          <w:rFonts w:ascii="新宋体" w:eastAsia="新宋体" w:hAnsi="新宋体" w:cs="新宋体" w:hint="eastAsia"/>
          <w:sz w:val="28"/>
          <w:szCs w:val="28"/>
        </w:rPr>
        <w:t>7:30</w:t>
      </w:r>
      <w:r>
        <w:rPr>
          <w:rFonts w:ascii="新宋体" w:eastAsia="新宋体" w:hAnsi="新宋体" w:cs="新宋体" w:hint="eastAsia"/>
          <w:sz w:val="28"/>
          <w:szCs w:val="28"/>
        </w:rPr>
        <w:t>上班前彻底清理垃圾、废弃物一遍、保证绿地以清新面貌迎接新的一天，保证绿地及铺装全天的整洁。</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2.4</w:t>
      </w:r>
      <w:r>
        <w:rPr>
          <w:rFonts w:ascii="新宋体" w:eastAsia="新宋体" w:hAnsi="新宋体" w:cs="新宋体" w:hint="eastAsia"/>
          <w:sz w:val="28"/>
          <w:szCs w:val="28"/>
        </w:rPr>
        <w:t>修剪：对乔灌木进行越冬整形修剪，保证乔灌木树形优美并积聚越冬能量，增加抗冻能力。</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 xml:space="preserve">          2.5</w:t>
      </w:r>
      <w:r>
        <w:rPr>
          <w:rFonts w:ascii="新宋体" w:eastAsia="新宋体" w:hAnsi="新宋体" w:cs="新宋体" w:hint="eastAsia"/>
          <w:sz w:val="28"/>
          <w:szCs w:val="28"/>
        </w:rPr>
        <w:t>绕干：检查树木绕干草绳是否完整，并进行整理。</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b/>
          <w:bCs/>
          <w:sz w:val="28"/>
          <w:szCs w:val="28"/>
        </w:rPr>
      </w:pPr>
      <w:r>
        <w:rPr>
          <w:rFonts w:ascii="新宋体" w:eastAsia="新宋体" w:hAnsi="新宋体" w:cs="新宋体" w:hint="eastAsia"/>
          <w:b/>
          <w:bCs/>
          <w:sz w:val="28"/>
          <w:szCs w:val="28"/>
        </w:rPr>
        <w:t>附件</w:t>
      </w:r>
      <w:r>
        <w:rPr>
          <w:rFonts w:ascii="新宋体" w:eastAsia="新宋体" w:hAnsi="新宋体" w:cs="新宋体" w:hint="eastAsia"/>
          <w:b/>
          <w:bCs/>
          <w:sz w:val="28"/>
          <w:szCs w:val="28"/>
        </w:rPr>
        <w:t>三</w:t>
      </w:r>
      <w:r>
        <w:rPr>
          <w:rFonts w:ascii="新宋体" w:eastAsia="新宋体" w:hAnsi="新宋体" w:cs="新宋体" w:hint="eastAsia"/>
          <w:b/>
          <w:bCs/>
          <w:sz w:val="28"/>
          <w:szCs w:val="28"/>
        </w:rPr>
        <w:t>&lt;</w:t>
      </w:r>
      <w:r>
        <w:rPr>
          <w:rFonts w:ascii="新宋体" w:eastAsia="新宋体" w:hAnsi="新宋体" w:cs="新宋体" w:hint="eastAsia"/>
          <w:b/>
          <w:bCs/>
          <w:sz w:val="28"/>
          <w:szCs w:val="28"/>
        </w:rPr>
        <w:t>绿化养护承包费用计算方法</w:t>
      </w:r>
      <w:r>
        <w:rPr>
          <w:rFonts w:ascii="新宋体" w:eastAsia="新宋体" w:hAnsi="新宋体" w:cs="新宋体" w:hint="eastAsia"/>
          <w:b/>
          <w:bCs/>
          <w:sz w:val="28"/>
          <w:szCs w:val="28"/>
        </w:rPr>
        <w:t>&gt;</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（按乔、灌木株数及地被面积测算法）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一、基本定额：</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．乔木养护费用：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株·年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．灌木养护费用：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株或平方米·年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3</w:t>
      </w:r>
      <w:r>
        <w:rPr>
          <w:rFonts w:ascii="新宋体" w:eastAsia="新宋体" w:hAnsi="新宋体" w:cs="新宋体" w:hint="eastAsia"/>
          <w:sz w:val="28"/>
          <w:szCs w:val="28"/>
        </w:rPr>
        <w:t>．草坪及地被养护费用：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平方米·年</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二、基本数据：</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．承包养护区域绿地总面积：</w:t>
      </w:r>
      <w:r>
        <w:rPr>
          <w:rFonts w:ascii="新宋体" w:eastAsia="新宋体" w:hAnsi="新宋体" w:cs="新宋体" w:hint="eastAsia"/>
          <w:sz w:val="28"/>
          <w:szCs w:val="28"/>
        </w:rPr>
        <w:t xml:space="preserve">_________ </w:t>
      </w:r>
      <w:r>
        <w:rPr>
          <w:rFonts w:ascii="新宋体" w:eastAsia="新宋体" w:hAnsi="新宋体" w:cs="新宋体" w:hint="eastAsia"/>
          <w:sz w:val="28"/>
          <w:szCs w:val="28"/>
        </w:rPr>
        <w:t>平方米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其中：</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．乔木株数：</w:t>
      </w:r>
      <w:r>
        <w:rPr>
          <w:rFonts w:ascii="新宋体" w:eastAsia="新宋体" w:hAnsi="新宋体" w:cs="新宋体" w:hint="eastAsia"/>
          <w:sz w:val="28"/>
          <w:szCs w:val="28"/>
        </w:rPr>
        <w:t>_________</w:t>
      </w:r>
      <w:r>
        <w:rPr>
          <w:rFonts w:ascii="新宋体" w:eastAsia="新宋体" w:hAnsi="新宋体" w:cs="新宋体" w:hint="eastAsia"/>
          <w:sz w:val="28"/>
          <w:szCs w:val="28"/>
        </w:rPr>
        <w:t>株</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3</w:t>
      </w:r>
      <w:r>
        <w:rPr>
          <w:rFonts w:ascii="新宋体" w:eastAsia="新宋体" w:hAnsi="新宋体" w:cs="新宋体" w:hint="eastAsia"/>
          <w:sz w:val="28"/>
          <w:szCs w:val="28"/>
        </w:rPr>
        <w:t>．灌木株数（或面积数）：</w:t>
      </w:r>
      <w:r>
        <w:rPr>
          <w:rFonts w:ascii="新宋体" w:eastAsia="新宋体" w:hAnsi="新宋体" w:cs="新宋体" w:hint="eastAsia"/>
          <w:sz w:val="28"/>
          <w:szCs w:val="28"/>
        </w:rPr>
        <w:t>_________</w:t>
      </w:r>
      <w:r>
        <w:rPr>
          <w:rFonts w:ascii="新宋体" w:eastAsia="新宋体" w:hAnsi="新宋体" w:cs="新宋体" w:hint="eastAsia"/>
          <w:sz w:val="28"/>
          <w:szCs w:val="28"/>
        </w:rPr>
        <w:t>株（平方米）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4</w:t>
      </w:r>
      <w:r>
        <w:rPr>
          <w:rFonts w:ascii="新宋体" w:eastAsia="新宋体" w:hAnsi="新宋体" w:cs="新宋体" w:hint="eastAsia"/>
          <w:sz w:val="28"/>
          <w:szCs w:val="28"/>
        </w:rPr>
        <w:t>．草坪及地被面积数：</w:t>
      </w:r>
      <w:r>
        <w:rPr>
          <w:rFonts w:ascii="新宋体" w:eastAsia="新宋体" w:hAnsi="新宋体" w:cs="新宋体" w:hint="eastAsia"/>
          <w:sz w:val="28"/>
          <w:szCs w:val="28"/>
        </w:rPr>
        <w:t>_________</w:t>
      </w:r>
      <w:r>
        <w:rPr>
          <w:rFonts w:ascii="新宋体" w:eastAsia="新宋体" w:hAnsi="新宋体" w:cs="新宋体" w:hint="eastAsia"/>
          <w:sz w:val="28"/>
          <w:szCs w:val="28"/>
        </w:rPr>
        <w:t>平方米</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三、绿化养护承包总费用计算方法：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1</w:t>
      </w:r>
      <w:r>
        <w:rPr>
          <w:rFonts w:ascii="新宋体" w:eastAsia="新宋体" w:hAnsi="新宋体" w:cs="新宋体" w:hint="eastAsia"/>
          <w:sz w:val="28"/>
          <w:szCs w:val="28"/>
        </w:rPr>
        <w:t>．乔木养护费用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株·年×乔木株数</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2</w:t>
      </w:r>
      <w:r>
        <w:rPr>
          <w:rFonts w:ascii="新宋体" w:eastAsia="新宋体" w:hAnsi="新宋体" w:cs="新宋体" w:hint="eastAsia"/>
          <w:sz w:val="28"/>
          <w:szCs w:val="28"/>
        </w:rPr>
        <w:t>．灌木养护费用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株（平方米）·年×灌木株数（或面积数）</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3</w:t>
      </w:r>
      <w:r>
        <w:rPr>
          <w:rFonts w:ascii="新宋体" w:eastAsia="新宋体" w:hAnsi="新宋体" w:cs="新宋体" w:hint="eastAsia"/>
          <w:sz w:val="28"/>
          <w:szCs w:val="28"/>
        </w:rPr>
        <w:t>．草坪及地被养护费用</w:t>
      </w:r>
      <w:r>
        <w:rPr>
          <w:rFonts w:ascii="新宋体" w:eastAsia="新宋体" w:hAnsi="新宋体" w:cs="新宋体" w:hint="eastAsia"/>
          <w:sz w:val="28"/>
          <w:szCs w:val="28"/>
        </w:rPr>
        <w:t>= 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平方米·年×面积数</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4</w:t>
      </w:r>
      <w:r>
        <w:rPr>
          <w:rFonts w:ascii="新宋体" w:eastAsia="新宋体" w:hAnsi="新宋体" w:cs="新宋体" w:hint="eastAsia"/>
          <w:sz w:val="28"/>
          <w:szCs w:val="28"/>
        </w:rPr>
        <w:t>．利润</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1</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2</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3</w:t>
      </w:r>
      <w:r>
        <w:rPr>
          <w:rFonts w:ascii="新宋体" w:eastAsia="新宋体" w:hAnsi="新宋体" w:cs="新宋体" w:hint="eastAsia"/>
          <w:sz w:val="28"/>
          <w:szCs w:val="28"/>
        </w:rPr>
        <w:t>）</w:t>
      </w:r>
      <w:r>
        <w:rPr>
          <w:rFonts w:ascii="新宋体" w:eastAsia="新宋体" w:hAnsi="新宋体" w:cs="新宋体" w:hint="eastAsia"/>
          <w:sz w:val="28"/>
          <w:szCs w:val="28"/>
        </w:rPr>
        <w:t xml:space="preserve">] </w:t>
      </w:r>
      <w:r>
        <w:rPr>
          <w:rFonts w:ascii="新宋体" w:eastAsia="新宋体" w:hAnsi="新宋体" w:cs="新宋体" w:hint="eastAsia"/>
          <w:sz w:val="28"/>
          <w:szCs w:val="28"/>
        </w:rPr>
        <w:t>×</w:t>
      </w:r>
      <w:r>
        <w:rPr>
          <w:rFonts w:ascii="新宋体" w:eastAsia="新宋体" w:hAnsi="新宋体" w:cs="新宋体" w:hint="eastAsia"/>
          <w:sz w:val="28"/>
          <w:szCs w:val="28"/>
        </w:rPr>
        <w:t xml:space="preserve"> 6 %</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5</w:t>
      </w:r>
      <w:r>
        <w:rPr>
          <w:rFonts w:ascii="新宋体" w:eastAsia="新宋体" w:hAnsi="新宋体" w:cs="新宋体" w:hint="eastAsia"/>
          <w:sz w:val="28"/>
          <w:szCs w:val="28"/>
        </w:rPr>
        <w:t>．总费用</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1</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2</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3</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w:t>
      </w:r>
      <w:r>
        <w:rPr>
          <w:rFonts w:ascii="新宋体" w:eastAsia="新宋体" w:hAnsi="新宋体" w:cs="新宋体" w:hint="eastAsia"/>
          <w:sz w:val="28"/>
          <w:szCs w:val="28"/>
        </w:rPr>
        <w:t>4</w:t>
      </w:r>
      <w:r>
        <w:rPr>
          <w:rFonts w:ascii="新宋体" w:eastAsia="新宋体" w:hAnsi="新宋体" w:cs="新宋体" w:hint="eastAsia"/>
          <w:sz w:val="28"/>
          <w:szCs w:val="28"/>
        </w:rPr>
        <w:t>）</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四、简易快速测算法：</w:t>
      </w:r>
    </w:p>
    <w:p w:rsidR="00310470" w:rsidRDefault="00310470">
      <w:pPr>
        <w:rPr>
          <w:rFonts w:ascii="新宋体" w:eastAsia="新宋体" w:hAnsi="新宋体" w:cs="新宋体" w:hint="eastAsia"/>
          <w:sz w:val="28"/>
          <w:szCs w:val="28"/>
        </w:rPr>
      </w:pPr>
      <w:r>
        <w:rPr>
          <w:rFonts w:ascii="新宋体" w:eastAsia="新宋体" w:hAnsi="新宋体" w:cs="新宋体" w:hint="eastAsia"/>
          <w:sz w:val="28"/>
          <w:szCs w:val="28"/>
        </w:rPr>
        <w:t>小区绿化养护费用：</w:t>
      </w:r>
      <w:r>
        <w:rPr>
          <w:rFonts w:ascii="新宋体" w:eastAsia="新宋体" w:hAnsi="新宋体" w:cs="新宋体" w:hint="eastAsia"/>
          <w:sz w:val="28"/>
          <w:szCs w:val="28"/>
        </w:rPr>
        <w:t>_________</w:t>
      </w:r>
      <w:r>
        <w:rPr>
          <w:rFonts w:ascii="新宋体" w:eastAsia="新宋体" w:hAnsi="新宋体" w:cs="新宋体" w:hint="eastAsia"/>
          <w:sz w:val="28"/>
          <w:szCs w:val="28"/>
        </w:rPr>
        <w:t>元</w:t>
      </w:r>
      <w:r>
        <w:rPr>
          <w:rFonts w:ascii="新宋体" w:eastAsia="新宋体" w:hAnsi="新宋体" w:cs="新宋体" w:hint="eastAsia"/>
          <w:sz w:val="28"/>
          <w:szCs w:val="28"/>
        </w:rPr>
        <w:t>/</w:t>
      </w:r>
      <w:r>
        <w:rPr>
          <w:rFonts w:ascii="新宋体" w:eastAsia="新宋体" w:hAnsi="新宋体" w:cs="新宋体" w:hint="eastAsia"/>
          <w:sz w:val="28"/>
          <w:szCs w:val="28"/>
        </w:rPr>
        <w:t>平方米·年（具体费用视养护区域内绿化水平、养护面积双方协商确定）</w:t>
      </w: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p>
    <w:p w:rsidR="00310470" w:rsidRDefault="00310470">
      <w:pPr>
        <w:rPr>
          <w:rFonts w:ascii="新宋体" w:eastAsia="新宋体" w:hAnsi="新宋体" w:cs="新宋体" w:hint="eastAsia"/>
          <w:sz w:val="28"/>
          <w:szCs w:val="28"/>
        </w:rPr>
      </w:pPr>
    </w:p>
    <w:sectPr w:rsidR="00310470">
      <w:headerReference w:type="even" r:id="rId7"/>
      <w:headerReference w:type="default" r:id="rId8"/>
      <w:footerReference w:type="even" r:id="rId9"/>
      <w:footerReference w:type="default" r:id="rId10"/>
      <w:pgSz w:w="11905" w:h="16837"/>
      <w:pgMar w:top="2097" w:right="1474" w:bottom="1984" w:left="1587" w:header="566" w:footer="147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0470" w:rsidRDefault="00310470">
      <w:r>
        <w:separator/>
      </w:r>
    </w:p>
  </w:endnote>
  <w:endnote w:type="continuationSeparator" w:id="0">
    <w:p w:rsidR="00310470" w:rsidRDefault="00310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470" w:rsidRDefault="00310470">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4</w:t>
    </w:r>
    <w:r>
      <w:fldChar w:fldCharType="end"/>
    </w:r>
  </w:p>
  <w:p w:rsidR="00310470" w:rsidRDefault="00310470">
    <w:pPr>
      <w:snapToGrid w:val="0"/>
    </w:pPr>
    <w:r>
      <w:rPr>
        <w:sz w:val="28"/>
      </w:rPr>
      <w:t xml:space="preserve">　</w:t>
    </w:r>
    <w:r>
      <w:rPr>
        <w:sz w:val="28"/>
      </w:rPr>
      <w:t>——</w:t>
    </w:r>
    <w:r>
      <w:rPr>
        <w:lang w:val="en-US" w:eastAsia="zh-CN"/>
      </w:rPr>
      <w:pict>
        <v:shapetype id="_x0000_t202" coordsize="21600,21600" o:spt="202" path="m,l,21600r21600,l21600,xe">
          <v:stroke joinstyle="miter"/>
          <v:path gradientshapeok="t" o:connecttype="rect"/>
        </v:shapetype>
        <v:shape id="文本框 3" o:spid="_x0000_s1027" type="#_x0000_t202" style="position:absolute;left:0;text-align:left;margin-left:73.7pt;margin-top:754pt;width:442.2pt;height:14.15pt;z-index:-251658240;mso-wrap-style:square;mso-wrap-distance-left:0;mso-wrap-distance-right:0;mso-position-horizontal-relative:page;mso-position-vertical-relative:page" o:allowincell="f" filled="f" fillcolor="black" stroked="f">
          <v:fill opacity="0"/>
          <v:shadow on="t" color="#a0a0a4" offset="0,0"/>
          <v:textbox inset="0,0,0,0"/>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470" w:rsidRDefault="00310470">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3</w:t>
    </w:r>
    <w:r>
      <w:fldChar w:fldCharType="end"/>
    </w:r>
  </w:p>
  <w:p w:rsidR="00310470" w:rsidRDefault="00310470">
    <w:pPr>
      <w:snapToGrid w:val="0"/>
      <w:ind w:firstLine="555"/>
      <w:jc w:val="right"/>
    </w:pPr>
    <w:r>
      <w:rPr>
        <w:sz w:val="28"/>
      </w:rPr>
      <w:t>——</w:t>
    </w:r>
    <w:r>
      <w:rPr>
        <w:sz w:val="28"/>
      </w:rPr>
      <w:t xml:space="preserve">　</w:t>
    </w:r>
    <w:r>
      <w:rPr>
        <w:lang w:val="en-US" w:eastAsia="zh-CN"/>
      </w:rPr>
      <w:pict>
        <v:shapetype id="_x0000_t202" coordsize="21600,21600" o:spt="202" path="m,l,21600r21600,l21600,xe">
          <v:stroke joinstyle="miter"/>
          <v:path gradientshapeok="t" o:connecttype="rect"/>
        </v:shapetype>
        <v:shape id="文本框 4" o:spid="_x0000_s1028" type="#_x0000_t202" style="position:absolute;left:0;text-align:left;margin-left:79.35pt;margin-top:754pt;width:442.2pt;height:14.15pt;z-index:-251657216;mso-wrap-style:square;mso-wrap-distance-left:0;mso-wrap-distance-right:0;mso-position-horizontal-relative:page;mso-position-vertical-relative:page" o:allowincell="f" filled="f" fillcolor="black" stroked="f">
          <v:fill opacity="0"/>
          <v:shadow on="t" color="#a0a0a4" offset="0,0"/>
          <v:textbox inset="0,0,0,0"/>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0470" w:rsidRDefault="00310470">
      <w:r>
        <w:separator/>
      </w:r>
    </w:p>
  </w:footnote>
  <w:footnote w:type="continuationSeparator" w:id="0">
    <w:p w:rsidR="00310470" w:rsidRDefault="00310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470" w:rsidRDefault="00310470">
    <w:pPr>
      <w:snapToGrid w:val="0"/>
      <w:ind w:firstLine="419"/>
    </w:pPr>
    <w:r>
      <w:rPr>
        <w:lang w:val="en-US" w:eastAsia="zh-CN"/>
      </w:rPr>
      <w:pict>
        <v:shapetype id="_x0000_t202" coordsize="21600,21600" o:spt="202" path="m,l,21600r21600,l21600,xe">
          <v:stroke joinstyle="miter"/>
          <v:path gradientshapeok="t" o:connecttype="rect"/>
        </v:shapetype>
        <v:shape id="文本框 1" o:spid="_x0000_s1025" type="#_x0000_t202" style="position:absolute;left:0;text-align:left;margin-left:73.7pt;margin-top:28.3pt;width:442.2pt;height:14.15pt;z-index:-251660288;mso-wrap-style:square;mso-wrap-distance-left:0;mso-wrap-distance-right:0;mso-position-horizontal-relative:page;mso-position-vertical-relative:page" o:allowincell="f" filled="f" fillcolor="black" stroked="f">
          <v:fill opacity="0"/>
          <v:shadow on="t" color="#a0a0a4" offset="0,0"/>
          <v:textbox inset="0,0,0,0"/>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470" w:rsidRDefault="00310470">
    <w:pPr>
      <w:snapToGrid w:val="0"/>
      <w:ind w:firstLine="419"/>
    </w:pPr>
    <w:r>
      <w:rPr>
        <w:lang w:val="en-US" w:eastAsia="zh-CN"/>
      </w:rPr>
      <w:pict>
        <v:shapetype id="_x0000_t202" coordsize="21600,21600" o:spt="202" path="m,l,21600r21600,l21600,xe">
          <v:stroke joinstyle="miter"/>
          <v:path gradientshapeok="t" o:connecttype="rect"/>
        </v:shapetype>
        <v:shape id="文本框 2" o:spid="_x0000_s1026" type="#_x0000_t202" style="position:absolute;left:0;text-align:left;margin-left:73.7pt;margin-top:28.3pt;width:442.2pt;height:14.15pt;z-index:-251659264;mso-wrap-style:square;mso-wrap-distance-left:0;mso-wrap-distance-right:0;mso-position-horizontal-relative:page;mso-position-vertical-relative:page" o:allowincell="f" filled="f" fillcolor="black" stroked="f">
          <v:fill opacity="0"/>
          <v:shadow on="t" color="#a0a0a4" offset="0,0"/>
          <v:textbox inset="0,0,0,0"/>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A"/>
    <w:multiLevelType w:val="multilevel"/>
    <w:tmpl w:val="0000000A"/>
    <w:lvl w:ilvl="0">
      <w:start w:val="1"/>
      <w:numFmt w:val="decimal"/>
      <w:lvlText w:val="%1、"/>
      <w:lvlJc w:val="left"/>
      <w:pPr>
        <w:ind w:left="735" w:hanging="360"/>
      </w:pPr>
      <w:rPr>
        <w:rFonts w:hint="default"/>
      </w:rPr>
    </w:lvl>
    <w:lvl w:ilvl="1">
      <w:start w:val="1"/>
      <w:numFmt w:val="lowerLetter"/>
      <w:lvlText w:val="%2)"/>
      <w:lvlJc w:val="left"/>
      <w:pPr>
        <w:ind w:left="1215" w:hanging="420"/>
      </w:pPr>
    </w:lvl>
    <w:lvl w:ilvl="2">
      <w:start w:val="1"/>
      <w:numFmt w:val="lowerRoman"/>
      <w:lvlText w:val="%3."/>
      <w:lvlJc w:val="right"/>
      <w:pPr>
        <w:ind w:left="1635" w:hanging="420"/>
      </w:pPr>
    </w:lvl>
    <w:lvl w:ilvl="3">
      <w:start w:val="1"/>
      <w:numFmt w:val="decimal"/>
      <w:lvlText w:val="%4."/>
      <w:lvlJc w:val="left"/>
      <w:pPr>
        <w:ind w:left="2055" w:hanging="420"/>
      </w:pPr>
    </w:lvl>
    <w:lvl w:ilvl="4">
      <w:start w:val="1"/>
      <w:numFmt w:val="lowerLetter"/>
      <w:lvlText w:val="%5)"/>
      <w:lvlJc w:val="left"/>
      <w:pPr>
        <w:ind w:left="2475" w:hanging="420"/>
      </w:pPr>
    </w:lvl>
    <w:lvl w:ilvl="5">
      <w:start w:val="1"/>
      <w:numFmt w:val="lowerRoman"/>
      <w:lvlText w:val="%6."/>
      <w:lvlJc w:val="right"/>
      <w:pPr>
        <w:ind w:left="2895" w:hanging="420"/>
      </w:pPr>
    </w:lvl>
    <w:lvl w:ilvl="6">
      <w:start w:val="1"/>
      <w:numFmt w:val="decimal"/>
      <w:lvlText w:val="%7."/>
      <w:lvlJc w:val="left"/>
      <w:pPr>
        <w:ind w:left="3315" w:hanging="420"/>
      </w:pPr>
    </w:lvl>
    <w:lvl w:ilvl="7">
      <w:start w:val="1"/>
      <w:numFmt w:val="lowerLetter"/>
      <w:lvlText w:val="%8)"/>
      <w:lvlJc w:val="left"/>
      <w:pPr>
        <w:ind w:left="3735" w:hanging="420"/>
      </w:pPr>
    </w:lvl>
    <w:lvl w:ilvl="8">
      <w:start w:val="1"/>
      <w:numFmt w:val="lowerRoman"/>
      <w:lvlText w:val="%9."/>
      <w:lvlJc w:val="right"/>
      <w:pPr>
        <w:ind w:left="4155" w:hanging="420"/>
      </w:pPr>
    </w:lvl>
  </w:abstractNum>
  <w:abstractNum w:abstractNumId="2" w15:restartNumberingAfterBreak="0">
    <w:nsid w:val="0000000C"/>
    <w:multiLevelType w:val="multilevel"/>
    <w:tmpl w:val="0000000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000000D"/>
    <w:multiLevelType w:val="singleLevel"/>
    <w:tmpl w:val="0000000D"/>
    <w:lvl w:ilvl="0">
      <w:start w:val="2"/>
      <w:numFmt w:val="decimalFullWidth"/>
      <w:suff w:val="nothing"/>
      <w:lvlText w:val="%1．"/>
      <w:lvlJc w:val="left"/>
    </w:lvl>
  </w:abstractNum>
  <w:abstractNum w:abstractNumId="4" w15:restartNumberingAfterBreak="0">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000000F"/>
    <w:multiLevelType w:val="multilevel"/>
    <w:tmpl w:val="0000000F"/>
    <w:lvl w:ilvl="0">
      <w:start w:val="1"/>
      <w:numFmt w:val="decimal"/>
      <w:lvlText w:val="%1、"/>
      <w:lvlJc w:val="left"/>
      <w:pPr>
        <w:ind w:left="420" w:hanging="360"/>
      </w:pPr>
      <w:rPr>
        <w:rFonts w:hint="default"/>
      </w:rPr>
    </w:lvl>
    <w:lvl w:ilvl="1">
      <w:start w:val="1"/>
      <w:numFmt w:val="lowerLetter"/>
      <w:lvlText w:val="%2)"/>
      <w:lvlJc w:val="left"/>
      <w:pPr>
        <w:ind w:left="900" w:hanging="420"/>
      </w:pPr>
    </w:lvl>
    <w:lvl w:ilvl="2">
      <w:start w:val="1"/>
      <w:numFmt w:val="lowerRoman"/>
      <w:lvlText w:val="%3."/>
      <w:lvlJc w:val="right"/>
      <w:pPr>
        <w:ind w:left="1320" w:hanging="420"/>
      </w:pPr>
    </w:lvl>
    <w:lvl w:ilvl="3">
      <w:start w:val="1"/>
      <w:numFmt w:val="decimal"/>
      <w:lvlText w:val="%4."/>
      <w:lvlJc w:val="left"/>
      <w:pPr>
        <w:ind w:left="1740" w:hanging="420"/>
      </w:pPr>
    </w:lvl>
    <w:lvl w:ilvl="4">
      <w:start w:val="1"/>
      <w:numFmt w:val="lowerLetter"/>
      <w:lvlText w:val="%5)"/>
      <w:lvlJc w:val="left"/>
      <w:pPr>
        <w:ind w:left="2160" w:hanging="420"/>
      </w:pPr>
    </w:lvl>
    <w:lvl w:ilvl="5">
      <w:start w:val="1"/>
      <w:numFmt w:val="lowerRoman"/>
      <w:lvlText w:val="%6."/>
      <w:lvlJc w:val="right"/>
      <w:pPr>
        <w:ind w:left="2580" w:hanging="420"/>
      </w:pPr>
    </w:lvl>
    <w:lvl w:ilvl="6">
      <w:start w:val="1"/>
      <w:numFmt w:val="decimal"/>
      <w:lvlText w:val="%7."/>
      <w:lvlJc w:val="left"/>
      <w:pPr>
        <w:ind w:left="3000" w:hanging="420"/>
      </w:pPr>
    </w:lvl>
    <w:lvl w:ilvl="7">
      <w:start w:val="1"/>
      <w:numFmt w:val="lowerLetter"/>
      <w:lvlText w:val="%8)"/>
      <w:lvlJc w:val="left"/>
      <w:pPr>
        <w:ind w:left="3420" w:hanging="420"/>
      </w:pPr>
    </w:lvl>
    <w:lvl w:ilvl="8">
      <w:start w:val="1"/>
      <w:numFmt w:val="lowerRoman"/>
      <w:lvlText w:val="%9."/>
      <w:lvlJc w:val="right"/>
      <w:pPr>
        <w:ind w:left="3840" w:hanging="420"/>
      </w:pPr>
    </w:lvl>
  </w:abstractNum>
  <w:abstractNum w:abstractNumId="6" w15:restartNumberingAfterBreak="0">
    <w:nsid w:val="00000010"/>
    <w:multiLevelType w:val="multilevel"/>
    <w:tmpl w:val="00000010"/>
    <w:lvl w:ilvl="0">
      <w:start w:val="1"/>
      <w:numFmt w:val="decimal"/>
      <w:lvlText w:val="%1."/>
      <w:lvlJc w:val="left"/>
      <w:pPr>
        <w:ind w:left="576" w:hanging="360"/>
      </w:pPr>
      <w:rPr>
        <w:rFonts w:hint="default"/>
      </w:rPr>
    </w:lvl>
    <w:lvl w:ilvl="1">
      <w:start w:val="1"/>
      <w:numFmt w:val="lowerLetter"/>
      <w:lvlText w:val="%2)"/>
      <w:lvlJc w:val="left"/>
      <w:pPr>
        <w:ind w:left="1056" w:hanging="420"/>
      </w:pPr>
    </w:lvl>
    <w:lvl w:ilvl="2">
      <w:start w:val="1"/>
      <w:numFmt w:val="lowerRoman"/>
      <w:lvlText w:val="%3."/>
      <w:lvlJc w:val="right"/>
      <w:pPr>
        <w:ind w:left="1476" w:hanging="420"/>
      </w:pPr>
    </w:lvl>
    <w:lvl w:ilvl="3">
      <w:start w:val="1"/>
      <w:numFmt w:val="decimal"/>
      <w:lvlText w:val="%4."/>
      <w:lvlJc w:val="left"/>
      <w:pPr>
        <w:ind w:left="1896" w:hanging="420"/>
      </w:pPr>
    </w:lvl>
    <w:lvl w:ilvl="4">
      <w:start w:val="1"/>
      <w:numFmt w:val="lowerLetter"/>
      <w:lvlText w:val="%5)"/>
      <w:lvlJc w:val="left"/>
      <w:pPr>
        <w:ind w:left="2316" w:hanging="420"/>
      </w:pPr>
    </w:lvl>
    <w:lvl w:ilvl="5">
      <w:start w:val="1"/>
      <w:numFmt w:val="lowerRoman"/>
      <w:lvlText w:val="%6."/>
      <w:lvlJc w:val="right"/>
      <w:pPr>
        <w:ind w:left="2736" w:hanging="420"/>
      </w:pPr>
    </w:lvl>
    <w:lvl w:ilvl="6">
      <w:start w:val="1"/>
      <w:numFmt w:val="decimal"/>
      <w:lvlText w:val="%7."/>
      <w:lvlJc w:val="left"/>
      <w:pPr>
        <w:ind w:left="3156" w:hanging="420"/>
      </w:pPr>
    </w:lvl>
    <w:lvl w:ilvl="7">
      <w:start w:val="1"/>
      <w:numFmt w:val="lowerLetter"/>
      <w:lvlText w:val="%8)"/>
      <w:lvlJc w:val="left"/>
      <w:pPr>
        <w:ind w:left="3576" w:hanging="420"/>
      </w:pPr>
    </w:lvl>
    <w:lvl w:ilvl="8">
      <w:start w:val="1"/>
      <w:numFmt w:val="lowerRoman"/>
      <w:lvlText w:val="%9."/>
      <w:lvlJc w:val="right"/>
      <w:pPr>
        <w:ind w:left="3996" w:hanging="420"/>
      </w:pPr>
    </w:lvl>
  </w:abstractNum>
  <w:abstractNum w:abstractNumId="7" w15:restartNumberingAfterBreak="0">
    <w:nsid w:val="00000011"/>
    <w:multiLevelType w:val="multilevel"/>
    <w:tmpl w:val="000000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2"/>
    <w:multiLevelType w:val="multilevel"/>
    <w:tmpl w:val="00000012"/>
    <w:lvl w:ilvl="0">
      <w:start w:val="1"/>
      <w:numFmt w:val="decimal"/>
      <w:lvlText w:val="%1、"/>
      <w:lvlJc w:val="left"/>
      <w:pPr>
        <w:ind w:left="571" w:hanging="360"/>
      </w:pPr>
      <w:rPr>
        <w:rFonts w:hint="default"/>
      </w:rPr>
    </w:lvl>
    <w:lvl w:ilvl="1">
      <w:start w:val="1"/>
      <w:numFmt w:val="lowerLetter"/>
      <w:lvlText w:val="%2)"/>
      <w:lvlJc w:val="left"/>
      <w:pPr>
        <w:ind w:left="1051" w:hanging="420"/>
      </w:pPr>
    </w:lvl>
    <w:lvl w:ilvl="2">
      <w:start w:val="1"/>
      <w:numFmt w:val="lowerRoman"/>
      <w:lvlText w:val="%3."/>
      <w:lvlJc w:val="right"/>
      <w:pPr>
        <w:ind w:left="1471" w:hanging="420"/>
      </w:pPr>
    </w:lvl>
    <w:lvl w:ilvl="3">
      <w:start w:val="1"/>
      <w:numFmt w:val="decimal"/>
      <w:lvlText w:val="%4."/>
      <w:lvlJc w:val="left"/>
      <w:pPr>
        <w:ind w:left="1891" w:hanging="420"/>
      </w:pPr>
    </w:lvl>
    <w:lvl w:ilvl="4">
      <w:start w:val="1"/>
      <w:numFmt w:val="lowerLetter"/>
      <w:lvlText w:val="%5)"/>
      <w:lvlJc w:val="left"/>
      <w:pPr>
        <w:ind w:left="2311" w:hanging="420"/>
      </w:pPr>
    </w:lvl>
    <w:lvl w:ilvl="5">
      <w:start w:val="1"/>
      <w:numFmt w:val="lowerRoman"/>
      <w:lvlText w:val="%6."/>
      <w:lvlJc w:val="right"/>
      <w:pPr>
        <w:ind w:left="2731" w:hanging="420"/>
      </w:pPr>
    </w:lvl>
    <w:lvl w:ilvl="6">
      <w:start w:val="1"/>
      <w:numFmt w:val="decimal"/>
      <w:lvlText w:val="%7."/>
      <w:lvlJc w:val="left"/>
      <w:pPr>
        <w:ind w:left="3151" w:hanging="420"/>
      </w:pPr>
    </w:lvl>
    <w:lvl w:ilvl="7">
      <w:start w:val="1"/>
      <w:numFmt w:val="lowerLetter"/>
      <w:lvlText w:val="%8)"/>
      <w:lvlJc w:val="left"/>
      <w:pPr>
        <w:ind w:left="3571" w:hanging="420"/>
      </w:pPr>
    </w:lvl>
    <w:lvl w:ilvl="8">
      <w:start w:val="1"/>
      <w:numFmt w:val="lowerRoman"/>
      <w:lvlText w:val="%9."/>
      <w:lvlJc w:val="right"/>
      <w:pPr>
        <w:ind w:left="3991" w:hanging="420"/>
      </w:pPr>
    </w:lvl>
  </w:abstractNum>
  <w:abstractNum w:abstractNumId="9" w15:restartNumberingAfterBreak="0">
    <w:nsid w:val="00000013"/>
    <w:multiLevelType w:val="multilevel"/>
    <w:tmpl w:val="00000013"/>
    <w:lvl w:ilvl="0">
      <w:start w:val="1"/>
      <w:numFmt w:val="decimal"/>
      <w:lvlText w:val="%1、"/>
      <w:lvlJc w:val="left"/>
      <w:pPr>
        <w:ind w:left="435" w:hanging="360"/>
      </w:pPr>
      <w:rPr>
        <w:rFonts w:hint="default"/>
      </w:rPr>
    </w:lvl>
    <w:lvl w:ilvl="1">
      <w:start w:val="1"/>
      <w:numFmt w:val="lowerLetter"/>
      <w:lvlText w:val="%2)"/>
      <w:lvlJc w:val="left"/>
      <w:pPr>
        <w:ind w:left="915" w:hanging="420"/>
      </w:pPr>
    </w:lvl>
    <w:lvl w:ilvl="2">
      <w:start w:val="1"/>
      <w:numFmt w:val="lowerRoman"/>
      <w:lvlText w:val="%3."/>
      <w:lvlJc w:val="right"/>
      <w:pPr>
        <w:ind w:left="1335" w:hanging="420"/>
      </w:pPr>
    </w:lvl>
    <w:lvl w:ilvl="3">
      <w:start w:val="1"/>
      <w:numFmt w:val="decimal"/>
      <w:lvlText w:val="%4."/>
      <w:lvlJc w:val="left"/>
      <w:pPr>
        <w:ind w:left="1755" w:hanging="420"/>
      </w:pPr>
    </w:lvl>
    <w:lvl w:ilvl="4">
      <w:start w:val="1"/>
      <w:numFmt w:val="lowerLetter"/>
      <w:lvlText w:val="%5)"/>
      <w:lvlJc w:val="left"/>
      <w:pPr>
        <w:ind w:left="2175" w:hanging="420"/>
      </w:pPr>
    </w:lvl>
    <w:lvl w:ilvl="5">
      <w:start w:val="1"/>
      <w:numFmt w:val="lowerRoman"/>
      <w:lvlText w:val="%6."/>
      <w:lvlJc w:val="right"/>
      <w:pPr>
        <w:ind w:left="2595" w:hanging="420"/>
      </w:pPr>
    </w:lvl>
    <w:lvl w:ilvl="6">
      <w:start w:val="1"/>
      <w:numFmt w:val="decimal"/>
      <w:lvlText w:val="%7."/>
      <w:lvlJc w:val="left"/>
      <w:pPr>
        <w:ind w:left="3015" w:hanging="420"/>
      </w:pPr>
    </w:lvl>
    <w:lvl w:ilvl="7">
      <w:start w:val="1"/>
      <w:numFmt w:val="lowerLetter"/>
      <w:lvlText w:val="%8)"/>
      <w:lvlJc w:val="left"/>
      <w:pPr>
        <w:ind w:left="3435" w:hanging="420"/>
      </w:pPr>
    </w:lvl>
    <w:lvl w:ilvl="8">
      <w:start w:val="1"/>
      <w:numFmt w:val="lowerRoman"/>
      <w:lvlText w:val="%9."/>
      <w:lvlJc w:val="right"/>
      <w:pPr>
        <w:ind w:left="3855" w:hanging="420"/>
      </w:pPr>
    </w:lvl>
  </w:abstractNum>
  <w:abstractNum w:abstractNumId="10" w15:restartNumberingAfterBreak="0">
    <w:nsid w:val="00000014"/>
    <w:multiLevelType w:val="multilevel"/>
    <w:tmpl w:val="00000014"/>
    <w:lvl w:ilvl="0">
      <w:start w:val="1"/>
      <w:numFmt w:val="decimal"/>
      <w:lvlText w:val="%1、"/>
      <w:lvlJc w:val="left"/>
      <w:pPr>
        <w:ind w:left="420" w:hanging="360"/>
      </w:pPr>
      <w:rPr>
        <w:rFonts w:hint="default"/>
      </w:rPr>
    </w:lvl>
    <w:lvl w:ilvl="1">
      <w:start w:val="1"/>
      <w:numFmt w:val="lowerLetter"/>
      <w:lvlText w:val="%2)"/>
      <w:lvlJc w:val="left"/>
      <w:pPr>
        <w:ind w:left="900" w:hanging="420"/>
      </w:pPr>
    </w:lvl>
    <w:lvl w:ilvl="2">
      <w:start w:val="1"/>
      <w:numFmt w:val="lowerRoman"/>
      <w:lvlText w:val="%3."/>
      <w:lvlJc w:val="right"/>
      <w:pPr>
        <w:ind w:left="1320" w:hanging="420"/>
      </w:pPr>
    </w:lvl>
    <w:lvl w:ilvl="3">
      <w:start w:val="1"/>
      <w:numFmt w:val="decimal"/>
      <w:lvlText w:val="%4."/>
      <w:lvlJc w:val="left"/>
      <w:pPr>
        <w:ind w:left="1740" w:hanging="420"/>
      </w:pPr>
    </w:lvl>
    <w:lvl w:ilvl="4">
      <w:start w:val="1"/>
      <w:numFmt w:val="lowerLetter"/>
      <w:lvlText w:val="%5)"/>
      <w:lvlJc w:val="left"/>
      <w:pPr>
        <w:ind w:left="2160" w:hanging="420"/>
      </w:pPr>
    </w:lvl>
    <w:lvl w:ilvl="5">
      <w:start w:val="1"/>
      <w:numFmt w:val="lowerRoman"/>
      <w:lvlText w:val="%6."/>
      <w:lvlJc w:val="right"/>
      <w:pPr>
        <w:ind w:left="2580" w:hanging="420"/>
      </w:pPr>
    </w:lvl>
    <w:lvl w:ilvl="6">
      <w:start w:val="1"/>
      <w:numFmt w:val="decimal"/>
      <w:lvlText w:val="%7."/>
      <w:lvlJc w:val="left"/>
      <w:pPr>
        <w:ind w:left="3000" w:hanging="420"/>
      </w:pPr>
    </w:lvl>
    <w:lvl w:ilvl="7">
      <w:start w:val="1"/>
      <w:numFmt w:val="lowerLetter"/>
      <w:lvlText w:val="%8)"/>
      <w:lvlJc w:val="left"/>
      <w:pPr>
        <w:ind w:left="3420" w:hanging="420"/>
      </w:pPr>
    </w:lvl>
    <w:lvl w:ilvl="8">
      <w:start w:val="1"/>
      <w:numFmt w:val="lowerRoman"/>
      <w:lvlText w:val="%9."/>
      <w:lvlJc w:val="right"/>
      <w:pPr>
        <w:ind w:left="3840" w:hanging="420"/>
      </w:pPr>
    </w:lvl>
  </w:abstractNum>
  <w:num w:numId="1" w16cid:durableId="2110931023">
    <w:abstractNumId w:val="3"/>
  </w:num>
  <w:num w:numId="2" w16cid:durableId="1582568089">
    <w:abstractNumId w:val="4"/>
  </w:num>
  <w:num w:numId="3" w16cid:durableId="729884413">
    <w:abstractNumId w:val="9"/>
  </w:num>
  <w:num w:numId="4" w16cid:durableId="1789201223">
    <w:abstractNumId w:val="6"/>
  </w:num>
  <w:num w:numId="5" w16cid:durableId="1552888990">
    <w:abstractNumId w:val="7"/>
  </w:num>
  <w:num w:numId="6" w16cid:durableId="1549762033">
    <w:abstractNumId w:val="0"/>
  </w:num>
  <w:num w:numId="7" w16cid:durableId="1352563178">
    <w:abstractNumId w:val="10"/>
  </w:num>
  <w:num w:numId="8" w16cid:durableId="1537815082">
    <w:abstractNumId w:val="8"/>
  </w:num>
  <w:num w:numId="9" w16cid:durableId="585581226">
    <w:abstractNumId w:val="1"/>
  </w:num>
  <w:num w:numId="10" w16cid:durableId="798186308">
    <w:abstractNumId w:val="5"/>
  </w:num>
  <w:num w:numId="11" w16cid:durableId="107362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10470"/>
    <w:rsid w:val="00E605A9"/>
    <w:rsid w:val="2F17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FBAB39-3997-4E7A-898D-995F6E07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3">
    <w:name w:val="heading 3"/>
    <w:basedOn w:val="a"/>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spacing w:line="240" w:lineRule="atLeast"/>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1466</Words>
  <Characters>8359</Characters>
  <Application>Microsoft Office Word</Application>
  <DocSecurity>4</DocSecurity>
  <PresentationFormat/>
  <Lines>69</Lines>
  <Paragraphs>19</Paragraphs>
  <Slides>0</Slides>
  <Notes>0</Notes>
  <HiddenSlides>0</HiddenSlides>
  <MMClips>0</MMClips>
  <ScaleCrop>false</ScaleCrop>
  <Manager/>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绿化养护合同范本  </dc:title>
  <dc:subject/>
  <dc:creator>JHF</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