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E2DCF" w:rsidRDefault="00FE2DCF">
      <w:pPr>
        <w:spacing w:line="360" w:lineRule="auto"/>
        <w:ind w:right="480"/>
        <w:rPr>
          <w:rFonts w:hint="eastAsia"/>
          <w:b/>
          <w:sz w:val="24"/>
          <w:szCs w:val="24"/>
        </w:rPr>
      </w:pPr>
      <w:r>
        <w:rPr>
          <w:rFonts w:hint="eastAsia"/>
          <w:b/>
          <w:sz w:val="24"/>
          <w:szCs w:val="24"/>
        </w:rPr>
        <w:t xml:space="preserve">甲方（借入资金方）：　　　　　　　</w:t>
      </w:r>
      <w:r>
        <w:rPr>
          <w:rFonts w:hint="eastAsia"/>
          <w:b/>
          <w:sz w:val="24"/>
          <w:szCs w:val="24"/>
        </w:rPr>
        <w:t xml:space="preserve"> </w:t>
      </w:r>
      <w:r>
        <w:rPr>
          <w:rFonts w:hint="eastAsia"/>
          <w:b/>
          <w:sz w:val="24"/>
          <w:szCs w:val="24"/>
        </w:rPr>
        <w:t>乙方（出借资金方）：</w:t>
      </w:r>
    </w:p>
    <w:p w:rsidR="00FE2DCF" w:rsidRDefault="00FE2DCF">
      <w:pPr>
        <w:spacing w:line="360" w:lineRule="auto"/>
        <w:rPr>
          <w:rFonts w:hint="eastAsia"/>
          <w:sz w:val="24"/>
          <w:szCs w:val="24"/>
        </w:rPr>
      </w:pPr>
      <w:r>
        <w:rPr>
          <w:rFonts w:hint="eastAsia"/>
          <w:sz w:val="24"/>
          <w:szCs w:val="24"/>
        </w:rPr>
        <w:t>身份证号：</w:t>
      </w:r>
      <w:r>
        <w:rPr>
          <w:rFonts w:hint="eastAsia"/>
          <w:sz w:val="24"/>
          <w:szCs w:val="24"/>
        </w:rPr>
        <w:t xml:space="preserve">                        </w:t>
      </w:r>
      <w:r>
        <w:rPr>
          <w:rFonts w:hint="eastAsia"/>
          <w:sz w:val="24"/>
          <w:szCs w:val="24"/>
        </w:rPr>
        <w:t>身份证号：</w:t>
      </w:r>
    </w:p>
    <w:p w:rsidR="00FE2DCF" w:rsidRDefault="00FE2DCF">
      <w:pPr>
        <w:spacing w:line="360" w:lineRule="auto"/>
        <w:rPr>
          <w:rFonts w:hint="eastAsia"/>
          <w:sz w:val="24"/>
          <w:szCs w:val="24"/>
        </w:rPr>
      </w:pPr>
      <w:r>
        <w:rPr>
          <w:rFonts w:hint="eastAsia"/>
          <w:sz w:val="24"/>
          <w:szCs w:val="24"/>
        </w:rPr>
        <w:t>联系电话：</w:t>
      </w:r>
      <w:r>
        <w:rPr>
          <w:rFonts w:hint="eastAsia"/>
          <w:sz w:val="24"/>
          <w:szCs w:val="24"/>
        </w:rPr>
        <w:t xml:space="preserve">                        </w:t>
      </w:r>
      <w:r>
        <w:rPr>
          <w:rFonts w:hint="eastAsia"/>
          <w:sz w:val="24"/>
          <w:szCs w:val="24"/>
        </w:rPr>
        <w:t>联系电话：</w:t>
      </w:r>
    </w:p>
    <w:p w:rsidR="00FE2DCF" w:rsidRDefault="00FE2DCF">
      <w:pPr>
        <w:spacing w:line="360" w:lineRule="auto"/>
        <w:rPr>
          <w:rFonts w:hint="eastAsia"/>
          <w:sz w:val="24"/>
          <w:szCs w:val="24"/>
        </w:rPr>
      </w:pPr>
    </w:p>
    <w:p w:rsidR="00FE2DCF" w:rsidRDefault="00FE2DCF">
      <w:pPr>
        <w:spacing w:line="360" w:lineRule="auto"/>
        <w:ind w:firstLineChars="196" w:firstLine="470"/>
        <w:rPr>
          <w:rFonts w:hint="eastAsia"/>
          <w:sz w:val="24"/>
          <w:szCs w:val="24"/>
        </w:rPr>
      </w:pPr>
      <w:r>
        <w:rPr>
          <w:rFonts w:hint="eastAsia"/>
          <w:sz w:val="24"/>
          <w:szCs w:val="24"/>
        </w:rPr>
        <w:t>甲乙双方在平等自愿的基础上，经过充分友好协商，现就证券交易资金借贷事宜达成如下协议：</w:t>
      </w:r>
    </w:p>
    <w:p w:rsidR="00FE2DCF" w:rsidRDefault="00FE2DCF">
      <w:pPr>
        <w:spacing w:line="360" w:lineRule="auto"/>
        <w:ind w:firstLineChars="196" w:firstLine="470"/>
        <w:rPr>
          <w:rFonts w:hint="eastAsia"/>
          <w:sz w:val="24"/>
          <w:szCs w:val="24"/>
        </w:rPr>
      </w:pPr>
    </w:p>
    <w:p w:rsidR="00FE2DCF" w:rsidRDefault="00FE2DCF">
      <w:pPr>
        <w:spacing w:line="360" w:lineRule="auto"/>
        <w:rPr>
          <w:rFonts w:hint="eastAsia"/>
          <w:b/>
          <w:sz w:val="24"/>
          <w:szCs w:val="24"/>
        </w:rPr>
      </w:pPr>
      <w:r>
        <w:rPr>
          <w:rFonts w:hint="eastAsia"/>
          <w:b/>
          <w:sz w:val="24"/>
          <w:szCs w:val="24"/>
        </w:rPr>
        <w:t>第一条：标的基本信息</w:t>
      </w:r>
    </w:p>
    <w:p w:rsidR="00FE2DCF" w:rsidRDefault="00FE2DCF">
      <w:pPr>
        <w:numPr>
          <w:ilvl w:val="0"/>
          <w:numId w:val="1"/>
        </w:numPr>
        <w:spacing w:line="360" w:lineRule="auto"/>
        <w:ind w:left="540" w:hanging="540"/>
        <w:rPr>
          <w:rFonts w:hint="eastAsia"/>
          <w:sz w:val="24"/>
          <w:szCs w:val="24"/>
        </w:rPr>
      </w:pPr>
      <w:r>
        <w:rPr>
          <w:rFonts w:hint="eastAsia"/>
          <w:sz w:val="24"/>
          <w:szCs w:val="24"/>
        </w:rPr>
        <w:t>乙方提供以下股票投资账户供甲方使用：</w:t>
      </w:r>
    </w:p>
    <w:p w:rsidR="00FE2DCF" w:rsidRDefault="00FE2DCF">
      <w:pPr>
        <w:spacing w:line="360" w:lineRule="auto"/>
        <w:ind w:firstLineChars="250" w:firstLine="600"/>
        <w:rPr>
          <w:rFonts w:hint="eastAsia"/>
          <w:sz w:val="24"/>
          <w:szCs w:val="24"/>
        </w:rPr>
      </w:pPr>
      <w:r>
        <w:rPr>
          <w:rFonts w:hint="eastAsia"/>
          <w:sz w:val="24"/>
          <w:szCs w:val="24"/>
        </w:rPr>
        <w:t>开户证券公司</w:t>
      </w:r>
      <w:r>
        <w:rPr>
          <w:rFonts w:hint="eastAsia"/>
          <w:sz w:val="24"/>
          <w:szCs w:val="24"/>
        </w:rPr>
        <w:t xml:space="preserve">  </w:t>
      </w:r>
      <w:r>
        <w:rPr>
          <w:rFonts w:hint="eastAsia"/>
          <w:sz w:val="24"/>
          <w:szCs w:val="24"/>
          <w:u w:val="single"/>
        </w:rPr>
        <w:t xml:space="preserve">   </w:t>
      </w:r>
      <w:r w:rsidR="00395295">
        <w:rPr>
          <w:rFonts w:hint="eastAsia"/>
          <w:sz w:val="24"/>
          <w:szCs w:val="24"/>
          <w:u w:val="single"/>
        </w:rPr>
        <w:t>***</w:t>
      </w:r>
      <w:r>
        <w:rPr>
          <w:rFonts w:hint="eastAsia"/>
          <w:sz w:val="24"/>
          <w:szCs w:val="24"/>
          <w:u w:val="single"/>
        </w:rPr>
        <w:t xml:space="preserve">   </w:t>
      </w:r>
      <w:r>
        <w:rPr>
          <w:rFonts w:hint="eastAsia"/>
          <w:sz w:val="24"/>
          <w:szCs w:val="24"/>
        </w:rPr>
        <w:t>，资金账号：</w:t>
      </w:r>
      <w:r>
        <w:rPr>
          <w:rFonts w:hint="eastAsia"/>
          <w:sz w:val="24"/>
          <w:szCs w:val="24"/>
          <w:u w:val="single"/>
        </w:rPr>
        <w:t xml:space="preserve">  168</w:t>
      </w:r>
      <w:r w:rsidR="00395295">
        <w:rPr>
          <w:rFonts w:hint="eastAsia"/>
          <w:sz w:val="24"/>
          <w:szCs w:val="24"/>
          <w:u w:val="single"/>
        </w:rPr>
        <w:t>***</w:t>
      </w:r>
      <w:r>
        <w:rPr>
          <w:rFonts w:hint="eastAsia"/>
          <w:sz w:val="24"/>
          <w:szCs w:val="24"/>
          <w:u w:val="single"/>
        </w:rPr>
        <w:t xml:space="preserve">  </w:t>
      </w:r>
      <w:r>
        <w:rPr>
          <w:rFonts w:hint="eastAsia"/>
          <w:sz w:val="24"/>
          <w:szCs w:val="24"/>
        </w:rPr>
        <w:t>。</w:t>
      </w:r>
    </w:p>
    <w:p w:rsidR="00FE2DCF" w:rsidRDefault="00FE2DCF">
      <w:pPr>
        <w:numPr>
          <w:ilvl w:val="0"/>
          <w:numId w:val="1"/>
        </w:numPr>
        <w:spacing w:line="360" w:lineRule="auto"/>
        <w:ind w:left="540" w:hanging="540"/>
        <w:rPr>
          <w:rFonts w:hint="eastAsia"/>
          <w:color w:val="FF0000"/>
          <w:sz w:val="24"/>
        </w:rPr>
      </w:pPr>
      <w:r>
        <w:rPr>
          <w:rFonts w:hint="eastAsia"/>
          <w:sz w:val="24"/>
          <w:szCs w:val="24"/>
        </w:rPr>
        <w:t>乙方提供乙方股票资金账户内的自有资金人民币</w:t>
      </w:r>
      <w:r>
        <w:rPr>
          <w:rFonts w:hint="eastAsia"/>
          <w:sz w:val="24"/>
          <w:szCs w:val="24"/>
        </w:rPr>
        <w:t xml:space="preserve"> </w:t>
      </w:r>
      <w:r>
        <w:rPr>
          <w:rFonts w:hint="eastAsia"/>
          <w:sz w:val="24"/>
          <w:szCs w:val="24"/>
          <w:u w:val="single"/>
        </w:rPr>
        <w:t xml:space="preserve">  12000000  </w:t>
      </w:r>
      <w:r>
        <w:rPr>
          <w:rFonts w:hint="eastAsia"/>
          <w:sz w:val="24"/>
          <w:szCs w:val="24"/>
        </w:rPr>
        <w:t>元整</w:t>
      </w:r>
      <w:r>
        <w:rPr>
          <w:rFonts w:hint="eastAsia"/>
          <w:sz w:val="24"/>
          <w:szCs w:val="24"/>
        </w:rPr>
        <w:t xml:space="preserve">  </w:t>
      </w:r>
      <w:r>
        <w:rPr>
          <w:rFonts w:hint="eastAsia"/>
          <w:sz w:val="24"/>
          <w:szCs w:val="24"/>
        </w:rPr>
        <w:t>（</w:t>
      </w:r>
      <w:r>
        <w:rPr>
          <w:rFonts w:hint="eastAsia"/>
          <w:sz w:val="24"/>
          <w:szCs w:val="24"/>
          <w:u w:val="single"/>
        </w:rPr>
        <w:t xml:space="preserve"> </w:t>
      </w:r>
      <w:r>
        <w:rPr>
          <w:rFonts w:hint="eastAsia"/>
          <w:sz w:val="24"/>
          <w:szCs w:val="24"/>
          <w:u w:val="single"/>
        </w:rPr>
        <w:t>壹仟贰佰万</w:t>
      </w:r>
      <w:r>
        <w:rPr>
          <w:rFonts w:hint="eastAsia"/>
          <w:sz w:val="24"/>
          <w:szCs w:val="24"/>
          <w:u w:val="single"/>
        </w:rPr>
        <w:t xml:space="preserve"> </w:t>
      </w:r>
      <w:r>
        <w:rPr>
          <w:rFonts w:hint="eastAsia"/>
          <w:sz w:val="24"/>
          <w:szCs w:val="24"/>
        </w:rPr>
        <w:t>元整），作为“借贷资金”，存入乙方股票账户内，借给甲方供其使用；甲方出资自有资金人民币</w:t>
      </w:r>
      <w:r>
        <w:rPr>
          <w:rFonts w:hint="eastAsia"/>
          <w:sz w:val="24"/>
          <w:szCs w:val="24"/>
          <w:u w:val="single"/>
        </w:rPr>
        <w:t xml:space="preserve">  4000000  </w:t>
      </w:r>
      <w:r>
        <w:rPr>
          <w:rFonts w:hint="eastAsia"/>
          <w:sz w:val="24"/>
          <w:szCs w:val="24"/>
        </w:rPr>
        <w:t>元整（</w:t>
      </w:r>
      <w:r>
        <w:rPr>
          <w:rFonts w:hint="eastAsia"/>
          <w:sz w:val="24"/>
          <w:szCs w:val="24"/>
        </w:rPr>
        <w:t xml:space="preserve"> </w:t>
      </w:r>
      <w:r>
        <w:rPr>
          <w:rFonts w:hint="eastAsia"/>
          <w:sz w:val="24"/>
          <w:szCs w:val="24"/>
          <w:u w:val="single"/>
        </w:rPr>
        <w:t xml:space="preserve"> </w:t>
      </w:r>
      <w:r>
        <w:rPr>
          <w:rFonts w:hint="eastAsia"/>
          <w:sz w:val="24"/>
          <w:szCs w:val="24"/>
          <w:u w:val="single"/>
        </w:rPr>
        <w:t>肆佰万</w:t>
      </w:r>
      <w:r>
        <w:rPr>
          <w:rFonts w:hint="eastAsia"/>
          <w:sz w:val="24"/>
          <w:szCs w:val="24"/>
          <w:u w:val="single"/>
        </w:rPr>
        <w:t xml:space="preserve"> </w:t>
      </w:r>
      <w:r>
        <w:rPr>
          <w:rFonts w:hint="eastAsia"/>
          <w:sz w:val="24"/>
          <w:szCs w:val="24"/>
        </w:rPr>
        <w:t>元整），作为“风险保证金”，存入乙方股票账户内。</w:t>
      </w:r>
      <w:r>
        <w:rPr>
          <w:rFonts w:hint="eastAsia"/>
          <w:sz w:val="24"/>
        </w:rPr>
        <w:t>双方均得保证各自资金来源的合法性。甲方可使用的乙方上述股票账户内的初始资金总额为人民币</w:t>
      </w:r>
      <w:r>
        <w:rPr>
          <w:rFonts w:hint="eastAsia"/>
          <w:sz w:val="24"/>
          <w:u w:val="single"/>
        </w:rPr>
        <w:t>_16000000</w:t>
      </w:r>
      <w:r>
        <w:rPr>
          <w:rFonts w:hint="eastAsia"/>
          <w:sz w:val="24"/>
          <w:szCs w:val="24"/>
          <w:u w:val="single"/>
        </w:rPr>
        <w:t xml:space="preserve"> </w:t>
      </w:r>
      <w:r>
        <w:rPr>
          <w:rFonts w:hint="eastAsia"/>
          <w:sz w:val="24"/>
          <w:u w:val="single"/>
        </w:rPr>
        <w:t>_</w:t>
      </w:r>
      <w:r>
        <w:rPr>
          <w:rFonts w:hint="eastAsia"/>
          <w:sz w:val="24"/>
        </w:rPr>
        <w:t>元整（</w:t>
      </w:r>
      <w:r>
        <w:rPr>
          <w:rFonts w:hint="eastAsia"/>
          <w:sz w:val="24"/>
          <w:u w:val="single"/>
        </w:rPr>
        <w:t>_</w:t>
      </w:r>
      <w:r>
        <w:rPr>
          <w:rFonts w:hint="eastAsia"/>
          <w:sz w:val="24"/>
          <w:szCs w:val="24"/>
          <w:u w:val="single"/>
        </w:rPr>
        <w:t>壹仟陆佰万</w:t>
      </w:r>
      <w:r>
        <w:rPr>
          <w:rFonts w:hint="eastAsia"/>
          <w:sz w:val="24"/>
          <w:szCs w:val="24"/>
          <w:u w:val="single"/>
        </w:rPr>
        <w:t xml:space="preserve"> </w:t>
      </w:r>
      <w:r>
        <w:rPr>
          <w:rFonts w:hint="eastAsia"/>
          <w:sz w:val="24"/>
        </w:rPr>
        <w:t>元整）。</w:t>
      </w:r>
    </w:p>
    <w:p w:rsidR="00FE2DCF" w:rsidRDefault="00FE2DCF">
      <w:pPr>
        <w:spacing w:line="360" w:lineRule="auto"/>
        <w:ind w:left="480" w:hangingChars="200" w:hanging="480"/>
        <w:rPr>
          <w:rFonts w:hint="eastAsia"/>
          <w:color w:val="FF0000"/>
          <w:sz w:val="24"/>
        </w:rPr>
      </w:pPr>
      <w:r>
        <w:rPr>
          <w:rFonts w:hint="eastAsia"/>
          <w:sz w:val="24"/>
        </w:rPr>
        <w:t>三、在甲方风险保证金未投入到上述乙方股票账户之前，乙方的股票资金账户密码由乙方掌握；甲方保证金投入到乙方股票账户之后，乙方必须将密码交给甲方。</w:t>
      </w:r>
    </w:p>
    <w:p w:rsidR="00FE2DCF" w:rsidRDefault="00FE2DCF">
      <w:pPr>
        <w:spacing w:line="360" w:lineRule="auto"/>
        <w:ind w:left="480" w:hangingChars="200" w:hanging="480"/>
        <w:rPr>
          <w:rFonts w:hint="eastAsia"/>
          <w:sz w:val="24"/>
        </w:rPr>
      </w:pPr>
      <w:r>
        <w:rPr>
          <w:rFonts w:hint="eastAsia"/>
          <w:sz w:val="24"/>
        </w:rPr>
        <w:t>四、本协议的有效期为：</w:t>
      </w:r>
      <w:r w:rsidR="00B97A15">
        <w:rPr>
          <w:rFonts w:hint="eastAsia"/>
          <w:sz w:val="24"/>
          <w:u w:val="single"/>
        </w:rPr>
        <w:t xml:space="preserve"> 20*</w:t>
      </w:r>
      <w:r>
        <w:rPr>
          <w:rFonts w:hint="eastAsia"/>
          <w:sz w:val="24"/>
          <w:u w:val="single"/>
        </w:rPr>
        <w:t xml:space="preserve"> </w:t>
      </w:r>
      <w:r>
        <w:rPr>
          <w:rFonts w:hint="eastAsia"/>
          <w:sz w:val="24"/>
        </w:rPr>
        <w:t>年</w:t>
      </w:r>
      <w:r w:rsidR="00B97A15">
        <w:rPr>
          <w:rFonts w:hint="eastAsia"/>
          <w:sz w:val="24"/>
          <w:u w:val="single"/>
        </w:rPr>
        <w:t xml:space="preserve"> **</w:t>
      </w:r>
      <w:r>
        <w:rPr>
          <w:rFonts w:hint="eastAsia"/>
          <w:sz w:val="24"/>
          <w:u w:val="single"/>
        </w:rPr>
        <w:t xml:space="preserve"> </w:t>
      </w:r>
      <w:r>
        <w:rPr>
          <w:rFonts w:hint="eastAsia"/>
          <w:sz w:val="24"/>
        </w:rPr>
        <w:t>月</w:t>
      </w:r>
      <w:r w:rsidR="00B97A15">
        <w:rPr>
          <w:rFonts w:hint="eastAsia"/>
          <w:sz w:val="24"/>
          <w:u w:val="single"/>
        </w:rPr>
        <w:t xml:space="preserve"> **</w:t>
      </w:r>
      <w:r>
        <w:rPr>
          <w:rFonts w:hint="eastAsia"/>
          <w:sz w:val="24"/>
          <w:u w:val="single"/>
        </w:rPr>
        <w:t xml:space="preserve"> </w:t>
      </w:r>
      <w:r>
        <w:rPr>
          <w:rFonts w:hint="eastAsia"/>
          <w:sz w:val="24"/>
        </w:rPr>
        <w:t>日至</w:t>
      </w:r>
      <w:r>
        <w:rPr>
          <w:rFonts w:hint="eastAsia"/>
          <w:sz w:val="24"/>
          <w:u w:val="single"/>
        </w:rPr>
        <w:t xml:space="preserve"> 20</w:t>
      </w:r>
      <w:r w:rsidR="00B97A15">
        <w:rPr>
          <w:rFonts w:hint="eastAsia"/>
          <w:sz w:val="24"/>
          <w:u w:val="single"/>
        </w:rPr>
        <w:t>*</w:t>
      </w:r>
      <w:r>
        <w:rPr>
          <w:rFonts w:hint="eastAsia"/>
          <w:sz w:val="24"/>
          <w:u w:val="single"/>
        </w:rPr>
        <w:t xml:space="preserve"> </w:t>
      </w:r>
      <w:r>
        <w:rPr>
          <w:rFonts w:hint="eastAsia"/>
          <w:sz w:val="24"/>
        </w:rPr>
        <w:t>年</w:t>
      </w:r>
      <w:r>
        <w:rPr>
          <w:rFonts w:hint="eastAsia"/>
          <w:sz w:val="24"/>
          <w:u w:val="single"/>
        </w:rPr>
        <w:t xml:space="preserve"> </w:t>
      </w:r>
      <w:r w:rsidR="00B97A15">
        <w:rPr>
          <w:rFonts w:hint="eastAsia"/>
          <w:sz w:val="24"/>
          <w:u w:val="single"/>
        </w:rPr>
        <w:t>**</w:t>
      </w:r>
      <w:r>
        <w:rPr>
          <w:rFonts w:hint="eastAsia"/>
          <w:sz w:val="24"/>
          <w:u w:val="single"/>
        </w:rPr>
        <w:t xml:space="preserve"> </w:t>
      </w:r>
      <w:r>
        <w:rPr>
          <w:rFonts w:hint="eastAsia"/>
          <w:sz w:val="24"/>
        </w:rPr>
        <w:t>月</w:t>
      </w:r>
      <w:r w:rsidR="00B97A15">
        <w:rPr>
          <w:rFonts w:hint="eastAsia"/>
          <w:sz w:val="24"/>
          <w:u w:val="single"/>
        </w:rPr>
        <w:t xml:space="preserve"> **</w:t>
      </w:r>
      <w:r>
        <w:rPr>
          <w:rFonts w:hint="eastAsia"/>
          <w:sz w:val="24"/>
          <w:u w:val="single"/>
        </w:rPr>
        <w:t xml:space="preserve"> </w:t>
      </w:r>
      <w:r>
        <w:rPr>
          <w:rFonts w:hint="eastAsia"/>
          <w:sz w:val="24"/>
        </w:rPr>
        <w:t>日，共计</w:t>
      </w:r>
      <w:r>
        <w:rPr>
          <w:rFonts w:hint="eastAsia"/>
          <w:sz w:val="24"/>
        </w:rPr>
        <w:t>_</w:t>
      </w:r>
      <w:r>
        <w:rPr>
          <w:rFonts w:hint="eastAsia"/>
          <w:sz w:val="24"/>
          <w:u w:val="single"/>
        </w:rPr>
        <w:t>12</w:t>
      </w:r>
      <w:r>
        <w:rPr>
          <w:rFonts w:hint="eastAsia"/>
          <w:sz w:val="24"/>
        </w:rPr>
        <w:t>_</w:t>
      </w:r>
      <w:r>
        <w:rPr>
          <w:rFonts w:hint="eastAsia"/>
          <w:sz w:val="24"/>
        </w:rPr>
        <w:t>个月。协议期间如遇股票停牌，甲方可自动续约，协议顺延至该股票复牌，顺延产生的固定月利息收益由甲方负责支付。</w:t>
      </w:r>
    </w:p>
    <w:p w:rsidR="00FE2DCF" w:rsidRDefault="00FE2DCF">
      <w:pPr>
        <w:spacing w:line="360" w:lineRule="auto"/>
        <w:rPr>
          <w:rFonts w:hint="eastAsia"/>
          <w:sz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第二条：基本权利和义务</w:t>
      </w:r>
    </w:p>
    <w:p w:rsidR="00FE2DCF" w:rsidRDefault="00FE2DCF">
      <w:pPr>
        <w:numPr>
          <w:ilvl w:val="0"/>
          <w:numId w:val="2"/>
        </w:numPr>
        <w:tabs>
          <w:tab w:val="clear" w:pos="432"/>
        </w:tabs>
        <w:spacing w:line="360" w:lineRule="auto"/>
        <w:ind w:left="540" w:hanging="540"/>
        <w:rPr>
          <w:rFonts w:ascii="宋体" w:hAnsi="宋体" w:hint="eastAsia"/>
          <w:sz w:val="24"/>
          <w:szCs w:val="24"/>
        </w:rPr>
      </w:pPr>
      <w:r>
        <w:rPr>
          <w:rFonts w:ascii="宋体" w:hAnsi="宋体" w:hint="eastAsia"/>
          <w:sz w:val="24"/>
          <w:szCs w:val="24"/>
        </w:rPr>
        <w:t>甲方可以运用乙方股票账户里授权资金的额度和证券进行证券交易。</w:t>
      </w:r>
    </w:p>
    <w:p w:rsidR="00FE2DCF" w:rsidRDefault="00FE2DCF">
      <w:pPr>
        <w:numPr>
          <w:ilvl w:val="0"/>
          <w:numId w:val="2"/>
        </w:numPr>
        <w:tabs>
          <w:tab w:val="clear" w:pos="432"/>
        </w:tabs>
        <w:spacing w:line="360" w:lineRule="auto"/>
        <w:ind w:left="540" w:hanging="540"/>
        <w:rPr>
          <w:rFonts w:ascii="宋体" w:hAnsi="宋体" w:hint="eastAsia"/>
          <w:sz w:val="24"/>
          <w:szCs w:val="24"/>
        </w:rPr>
      </w:pPr>
      <w:r>
        <w:rPr>
          <w:rFonts w:ascii="宋体" w:hAnsi="宋体" w:hint="eastAsia"/>
          <w:sz w:val="24"/>
          <w:szCs w:val="24"/>
        </w:rPr>
        <w:t>协议期间，乙方完全不承担股票账户内任何亏损，所有亏损由甲方承担（包括买卖股票亏损、停牌或摘牌亏损等）；乙方也不享受该股票账户内任何交易盈利，乙方只能收取甲方支付的固定利息。</w:t>
      </w:r>
    </w:p>
    <w:p w:rsidR="00FE2DCF" w:rsidRDefault="00FE2DCF">
      <w:pPr>
        <w:numPr>
          <w:ilvl w:val="0"/>
          <w:numId w:val="2"/>
        </w:numPr>
        <w:tabs>
          <w:tab w:val="clear" w:pos="432"/>
        </w:tabs>
        <w:spacing w:line="360" w:lineRule="auto"/>
        <w:ind w:left="540" w:hanging="540"/>
        <w:rPr>
          <w:rFonts w:ascii="宋体" w:hAnsi="宋体" w:hint="eastAsia"/>
          <w:sz w:val="24"/>
          <w:szCs w:val="24"/>
        </w:rPr>
      </w:pPr>
      <w:r>
        <w:rPr>
          <w:rFonts w:ascii="宋体" w:hAnsi="宋体" w:hint="eastAsia"/>
          <w:sz w:val="24"/>
          <w:szCs w:val="24"/>
        </w:rPr>
        <w:t>乙方有权查询股票账户。</w:t>
      </w:r>
    </w:p>
    <w:p w:rsidR="00FE2DCF" w:rsidRDefault="00FE2DCF">
      <w:pPr>
        <w:numPr>
          <w:ilvl w:val="0"/>
          <w:numId w:val="2"/>
        </w:numPr>
        <w:tabs>
          <w:tab w:val="clear" w:pos="432"/>
        </w:tabs>
        <w:spacing w:line="360" w:lineRule="auto"/>
        <w:ind w:left="540" w:hanging="540"/>
        <w:rPr>
          <w:rFonts w:ascii="宋体" w:hAnsi="宋体" w:hint="eastAsia"/>
          <w:sz w:val="24"/>
          <w:szCs w:val="24"/>
        </w:rPr>
      </w:pPr>
      <w:r>
        <w:rPr>
          <w:rFonts w:ascii="宋体" w:hAnsi="宋体" w:hint="eastAsia"/>
          <w:sz w:val="24"/>
          <w:szCs w:val="24"/>
        </w:rPr>
        <w:lastRenderedPageBreak/>
        <w:t>协议期间，甲、乙任何一方均不得擅自提取账户的资金、转托管、撤销指定、更改密码或销户。</w:t>
      </w:r>
    </w:p>
    <w:p w:rsidR="00FE2DCF" w:rsidRDefault="00FE2DCF">
      <w:pPr>
        <w:numPr>
          <w:ilvl w:val="0"/>
          <w:numId w:val="2"/>
        </w:numPr>
        <w:tabs>
          <w:tab w:val="clear" w:pos="432"/>
        </w:tabs>
        <w:spacing w:line="360" w:lineRule="auto"/>
        <w:ind w:left="540" w:hanging="540"/>
        <w:rPr>
          <w:rFonts w:ascii="宋体" w:hAnsi="宋体" w:hint="eastAsia"/>
          <w:sz w:val="24"/>
          <w:szCs w:val="24"/>
        </w:rPr>
      </w:pPr>
      <w:r>
        <w:rPr>
          <w:rFonts w:ascii="宋体" w:hAnsi="宋体" w:hint="eastAsia"/>
          <w:sz w:val="24"/>
          <w:szCs w:val="24"/>
        </w:rPr>
        <w:t>协议期间，乙方或经乙方授权的代理人有权在到达平仓线或者在甲方违反本协议相关规定需要平仓处理时锁定乙方股票账户并进行平仓操作，除此以外乙方不得擅自对甲方使用资金或股票进行任何操作。</w:t>
      </w:r>
    </w:p>
    <w:p w:rsidR="00FE2DCF" w:rsidRDefault="00FE2DCF">
      <w:pPr>
        <w:numPr>
          <w:ilvl w:val="0"/>
          <w:numId w:val="2"/>
        </w:numPr>
        <w:tabs>
          <w:tab w:val="clear" w:pos="432"/>
        </w:tabs>
        <w:spacing w:line="360" w:lineRule="auto"/>
        <w:ind w:left="540" w:hanging="540"/>
        <w:rPr>
          <w:rFonts w:ascii="宋体" w:hAnsi="宋体" w:hint="eastAsia"/>
          <w:sz w:val="24"/>
          <w:szCs w:val="24"/>
        </w:rPr>
      </w:pPr>
      <w:r>
        <w:rPr>
          <w:rFonts w:ascii="宋体" w:hAnsi="宋体" w:hint="eastAsia"/>
          <w:sz w:val="24"/>
          <w:szCs w:val="24"/>
        </w:rPr>
        <w:t>如乙方违反本条第五、第六两款规定，甲方有权提前终止合同、收回全部自有资金且要求乙方赔偿一个月的固定回报，如股票账户有盈利，甲方应取得全部盈利。甲方如违反本条第五款规定，需赔偿乙方一个月的固定回报并赔偿由此给乙方造成的其他损失。（固定回报等于一个月利息）</w:t>
      </w:r>
    </w:p>
    <w:p w:rsidR="00FE2DCF" w:rsidRDefault="00FE2DCF">
      <w:pPr>
        <w:numPr>
          <w:ilvl w:val="0"/>
          <w:numId w:val="2"/>
        </w:numPr>
        <w:tabs>
          <w:tab w:val="clear" w:pos="432"/>
        </w:tabs>
        <w:spacing w:line="360" w:lineRule="auto"/>
        <w:ind w:left="540" w:hanging="540"/>
        <w:rPr>
          <w:rFonts w:ascii="宋体" w:hAnsi="宋体" w:hint="eastAsia"/>
          <w:sz w:val="24"/>
          <w:szCs w:val="24"/>
        </w:rPr>
      </w:pPr>
      <w:r>
        <w:rPr>
          <w:rFonts w:ascii="宋体" w:hAnsi="宋体" w:hint="eastAsia"/>
          <w:sz w:val="24"/>
          <w:szCs w:val="24"/>
        </w:rPr>
        <w:t>甲乙双方资金往来均通过约定的银行账户进行，并以银行转账凭证作为依据；</w:t>
      </w:r>
    </w:p>
    <w:p w:rsidR="00FE2DCF" w:rsidRDefault="00FE2DCF">
      <w:pPr>
        <w:numPr>
          <w:ilvl w:val="0"/>
          <w:numId w:val="2"/>
        </w:numPr>
        <w:tabs>
          <w:tab w:val="clear" w:pos="432"/>
        </w:tabs>
        <w:spacing w:line="360" w:lineRule="auto"/>
        <w:ind w:left="540" w:hanging="540"/>
        <w:rPr>
          <w:rFonts w:ascii="宋体" w:hAnsi="宋体" w:hint="eastAsia"/>
          <w:sz w:val="24"/>
          <w:szCs w:val="24"/>
        </w:rPr>
      </w:pPr>
      <w:r>
        <w:rPr>
          <w:rFonts w:ascii="宋体" w:hAnsi="宋体" w:hint="eastAsia"/>
          <w:sz w:val="24"/>
          <w:szCs w:val="24"/>
        </w:rPr>
        <w:t>甲方开户行：</w:t>
      </w:r>
      <w:r>
        <w:rPr>
          <w:rFonts w:ascii="宋体" w:hAnsi="宋体" w:hint="eastAsia"/>
          <w:sz w:val="24"/>
          <w:szCs w:val="24"/>
          <w:u w:val="single"/>
        </w:rPr>
        <w:t xml:space="preserve">                     </w:t>
      </w:r>
      <w:r>
        <w:rPr>
          <w:rFonts w:ascii="宋体" w:hAnsi="宋体" w:hint="eastAsia"/>
          <w:sz w:val="24"/>
          <w:szCs w:val="24"/>
        </w:rPr>
        <w:t>，帐号：</w:t>
      </w:r>
      <w:r>
        <w:rPr>
          <w:rFonts w:ascii="宋体" w:hAnsi="宋体" w:hint="eastAsia"/>
          <w:sz w:val="24"/>
          <w:szCs w:val="24"/>
          <w:u w:val="single"/>
        </w:rPr>
        <w:t xml:space="preserve">　　 　　       　　　</w:t>
      </w:r>
      <w:r>
        <w:rPr>
          <w:rFonts w:ascii="宋体" w:hAnsi="宋体" w:hint="eastAsia"/>
          <w:sz w:val="24"/>
          <w:szCs w:val="24"/>
        </w:rPr>
        <w:t>，姓名：</w:t>
      </w:r>
      <w:r>
        <w:rPr>
          <w:rFonts w:ascii="宋体" w:hAnsi="宋体" w:hint="eastAsia"/>
          <w:sz w:val="24"/>
          <w:szCs w:val="24"/>
          <w:u w:val="single"/>
        </w:rPr>
        <w:t xml:space="preserve">　　      </w:t>
      </w:r>
      <w:r>
        <w:rPr>
          <w:rFonts w:ascii="宋体" w:hAnsi="宋体" w:hint="eastAsia"/>
          <w:sz w:val="24"/>
          <w:szCs w:val="24"/>
        </w:rPr>
        <w:t>；</w:t>
      </w:r>
    </w:p>
    <w:p w:rsidR="00FE2DCF" w:rsidRDefault="00FE2DCF">
      <w:pPr>
        <w:spacing w:line="360" w:lineRule="auto"/>
        <w:ind w:leftChars="228" w:left="479"/>
        <w:rPr>
          <w:rFonts w:ascii="宋体" w:hAnsi="宋体" w:hint="eastAsia"/>
          <w:sz w:val="24"/>
          <w:szCs w:val="24"/>
        </w:rPr>
      </w:pPr>
      <w:r>
        <w:rPr>
          <w:rFonts w:ascii="宋体" w:hAnsi="宋体" w:hint="eastAsia"/>
          <w:sz w:val="24"/>
          <w:szCs w:val="24"/>
        </w:rPr>
        <w:t>乙方开户行：</w:t>
      </w:r>
      <w:r>
        <w:rPr>
          <w:rFonts w:ascii="宋体" w:hAnsi="宋体" w:hint="eastAsia"/>
          <w:sz w:val="24"/>
          <w:szCs w:val="24"/>
          <w:u w:val="single"/>
        </w:rPr>
        <w:t xml:space="preserve">  交通银行股份有限公司上海市分行  </w:t>
      </w:r>
      <w:r>
        <w:rPr>
          <w:rFonts w:ascii="宋体" w:hAnsi="宋体" w:hint="eastAsia"/>
          <w:sz w:val="24"/>
          <w:szCs w:val="24"/>
        </w:rPr>
        <w:t>，帐号：</w:t>
      </w:r>
      <w:r>
        <w:rPr>
          <w:rFonts w:ascii="宋体" w:hAnsi="宋体" w:hint="eastAsia"/>
          <w:sz w:val="24"/>
          <w:szCs w:val="24"/>
          <w:u w:val="single"/>
        </w:rPr>
        <w:t xml:space="preserve">　6222</w:t>
      </w:r>
      <w:r w:rsidR="007435A8">
        <w:rPr>
          <w:rFonts w:ascii="宋体" w:hAnsi="宋体" w:hint="eastAsia"/>
          <w:sz w:val="24"/>
          <w:szCs w:val="24"/>
          <w:u w:val="single"/>
        </w:rPr>
        <w:t>*****</w:t>
      </w:r>
      <w:r>
        <w:rPr>
          <w:rFonts w:ascii="宋体" w:hAnsi="宋体" w:hint="eastAsia"/>
          <w:sz w:val="24"/>
          <w:szCs w:val="24"/>
          <w:u w:val="single"/>
        </w:rPr>
        <w:t xml:space="preserve">　</w:t>
      </w:r>
      <w:r>
        <w:rPr>
          <w:rFonts w:ascii="宋体" w:hAnsi="宋体" w:hint="eastAsia"/>
          <w:sz w:val="24"/>
          <w:szCs w:val="24"/>
        </w:rPr>
        <w:t>，姓名：</w:t>
      </w:r>
      <w:r>
        <w:rPr>
          <w:rFonts w:ascii="宋体" w:hAnsi="宋体" w:hint="eastAsia"/>
          <w:sz w:val="24"/>
          <w:szCs w:val="24"/>
          <w:u w:val="single"/>
        </w:rPr>
        <w:t xml:space="preserve">　</w:t>
      </w:r>
      <w:r w:rsidR="007435A8">
        <w:rPr>
          <w:rFonts w:ascii="宋体" w:hAnsi="宋体" w:hint="eastAsia"/>
          <w:sz w:val="24"/>
          <w:szCs w:val="24"/>
          <w:u w:val="single"/>
        </w:rPr>
        <w:t>**</w:t>
      </w:r>
      <w:r>
        <w:rPr>
          <w:rFonts w:ascii="宋体" w:hAnsi="宋体" w:hint="eastAsia"/>
          <w:sz w:val="24"/>
          <w:szCs w:val="24"/>
          <w:u w:val="single"/>
        </w:rPr>
        <w:t xml:space="preserve">英　</w:t>
      </w:r>
      <w:r>
        <w:rPr>
          <w:rFonts w:ascii="宋体" w:hAnsi="宋体" w:hint="eastAsia"/>
          <w:sz w:val="24"/>
          <w:szCs w:val="24"/>
        </w:rPr>
        <w:t>。</w:t>
      </w:r>
    </w:p>
    <w:p w:rsidR="00FE2DCF" w:rsidRDefault="00FE2DCF">
      <w:pPr>
        <w:spacing w:line="360" w:lineRule="auto"/>
        <w:ind w:left="480" w:hangingChars="200" w:hanging="480"/>
        <w:rPr>
          <w:rFonts w:ascii="宋体" w:hAnsi="宋体" w:hint="eastAsia"/>
          <w:sz w:val="24"/>
          <w:szCs w:val="24"/>
        </w:rPr>
      </w:pPr>
      <w:r>
        <w:rPr>
          <w:rFonts w:ascii="宋体" w:hAnsi="宋体" w:hint="eastAsia"/>
          <w:sz w:val="24"/>
          <w:szCs w:val="24"/>
        </w:rPr>
        <w:t>九、当甲乙任意一方进行涉及资金出入的操作后（例如乙方按本协议约定划拨费用、甲方追加风险保证金等操作），乙方应向甲方发送包含资金调拨原因及金额、甲方最新权益等数据的账单。甲方应在发生资金变动的当日复核账单内容是否正确无误，如甲方未收到账单或对账单内容有异议，须在当日以书面形式告知乙方，否则视为无异议。甲方用于接收账单的电子邮箱地址或即时通信软件联系方式以本合同约定为准。</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第三条：交易的品种和限制</w:t>
      </w:r>
    </w:p>
    <w:p w:rsidR="00FE2DCF" w:rsidRDefault="00FE2DCF">
      <w:pPr>
        <w:numPr>
          <w:ilvl w:val="0"/>
          <w:numId w:val="3"/>
        </w:numPr>
        <w:tabs>
          <w:tab w:val="clear" w:pos="432"/>
        </w:tabs>
        <w:spacing w:line="360" w:lineRule="auto"/>
        <w:ind w:left="540" w:hanging="540"/>
        <w:rPr>
          <w:rFonts w:ascii="宋体" w:hAnsi="宋体" w:hint="eastAsia"/>
          <w:sz w:val="24"/>
          <w:szCs w:val="24"/>
        </w:rPr>
      </w:pPr>
      <w:r>
        <w:rPr>
          <w:rFonts w:ascii="宋体" w:hAnsi="宋体" w:hint="eastAsia"/>
          <w:sz w:val="24"/>
          <w:szCs w:val="24"/>
        </w:rPr>
        <w:t>甲方的投资范围为沪深A股。</w:t>
      </w:r>
    </w:p>
    <w:p w:rsidR="00FE2DCF" w:rsidRDefault="00FE2DCF">
      <w:pPr>
        <w:numPr>
          <w:ilvl w:val="0"/>
          <w:numId w:val="3"/>
        </w:numPr>
        <w:tabs>
          <w:tab w:val="clear" w:pos="432"/>
        </w:tabs>
        <w:spacing w:line="360" w:lineRule="auto"/>
        <w:ind w:left="540" w:hanging="540"/>
        <w:rPr>
          <w:rFonts w:ascii="宋体" w:hAnsi="宋体" w:hint="eastAsia"/>
          <w:sz w:val="24"/>
          <w:szCs w:val="24"/>
        </w:rPr>
      </w:pPr>
      <w:r>
        <w:rPr>
          <w:rFonts w:ascii="宋体" w:hAnsi="宋体" w:hint="eastAsia"/>
          <w:sz w:val="24"/>
          <w:szCs w:val="24"/>
        </w:rPr>
        <w:t>甲方买入创业板、ST、*ST股票的单只市值不高于总资产的30%，不买首日上市的新股等无涨跌幅限制或具有资金杠杆作用的产品；</w:t>
      </w:r>
    </w:p>
    <w:p w:rsidR="00FE2DCF" w:rsidRDefault="00FE2DCF">
      <w:pPr>
        <w:numPr>
          <w:ilvl w:val="0"/>
          <w:numId w:val="3"/>
        </w:numPr>
        <w:tabs>
          <w:tab w:val="clear" w:pos="432"/>
        </w:tabs>
        <w:spacing w:line="360" w:lineRule="auto"/>
        <w:ind w:left="540" w:hanging="540"/>
        <w:rPr>
          <w:rFonts w:ascii="宋体" w:hAnsi="宋体" w:hint="eastAsia"/>
          <w:sz w:val="24"/>
          <w:szCs w:val="24"/>
        </w:rPr>
      </w:pPr>
      <w:r>
        <w:rPr>
          <w:rFonts w:ascii="宋体" w:hAnsi="宋体" w:hint="eastAsia"/>
          <w:sz w:val="24"/>
          <w:szCs w:val="24"/>
        </w:rPr>
        <w:t>甲方不得买入连续跌停（两次及两次以上）后首次打开跌停板的股票（打开跌停的全日，无论反弹幅度大小，均不可买入）。如甲方违规买入，乙方有权随时按市价平仓。由此造成亏损的，亏损自担；产生盈利的，盈利部</w:t>
      </w:r>
      <w:r>
        <w:rPr>
          <w:rFonts w:ascii="宋体" w:hAnsi="宋体" w:hint="eastAsia"/>
          <w:sz w:val="24"/>
          <w:szCs w:val="24"/>
        </w:rPr>
        <w:lastRenderedPageBreak/>
        <w:t>分扣除。</w:t>
      </w:r>
    </w:p>
    <w:p w:rsidR="00FE2DCF" w:rsidRDefault="00FE2DCF">
      <w:pPr>
        <w:numPr>
          <w:ilvl w:val="0"/>
          <w:numId w:val="3"/>
        </w:numPr>
        <w:tabs>
          <w:tab w:val="clear" w:pos="432"/>
        </w:tabs>
        <w:spacing w:line="360" w:lineRule="auto"/>
        <w:ind w:left="540" w:hanging="540"/>
        <w:rPr>
          <w:rFonts w:ascii="宋体" w:hAnsi="宋体" w:hint="eastAsia"/>
          <w:sz w:val="24"/>
          <w:szCs w:val="24"/>
        </w:rPr>
      </w:pPr>
      <w:r>
        <w:rPr>
          <w:rFonts w:ascii="宋体" w:hAnsi="宋体" w:hint="eastAsia"/>
          <w:sz w:val="24"/>
          <w:szCs w:val="24"/>
        </w:rPr>
        <w:t>单只个股买入量不得超过账户资产的55%，如有特别股票要超过总资产的55%，需要通过乙方同意。</w:t>
      </w:r>
      <w:r>
        <w:rPr>
          <w:rFonts w:ascii="宋体" w:hAnsi="宋体" w:hint="eastAsia"/>
          <w:sz w:val="24"/>
          <w:szCs w:val="24"/>
        </w:rPr>
        <w:cr/>
      </w:r>
    </w:p>
    <w:p w:rsidR="00FE2DCF" w:rsidRDefault="00FE2DCF">
      <w:pPr>
        <w:spacing w:line="360" w:lineRule="auto"/>
        <w:rPr>
          <w:rFonts w:ascii="宋体" w:hAnsi="宋体" w:hint="eastAsia"/>
          <w:b/>
          <w:sz w:val="24"/>
          <w:szCs w:val="24"/>
        </w:rPr>
      </w:pPr>
      <w:r>
        <w:rPr>
          <w:rFonts w:ascii="宋体" w:hAnsi="宋体" w:hint="eastAsia"/>
          <w:b/>
          <w:sz w:val="24"/>
          <w:szCs w:val="24"/>
        </w:rPr>
        <w:t>第四条：平仓</w:t>
      </w:r>
    </w:p>
    <w:p w:rsidR="00FE2DCF" w:rsidRDefault="00FE2DCF">
      <w:pPr>
        <w:numPr>
          <w:ilvl w:val="0"/>
          <w:numId w:val="4"/>
        </w:numPr>
        <w:tabs>
          <w:tab w:val="clear" w:pos="432"/>
        </w:tabs>
        <w:spacing w:line="360" w:lineRule="auto"/>
        <w:ind w:left="540" w:hanging="540"/>
        <w:rPr>
          <w:rFonts w:ascii="宋体" w:hAnsi="宋体" w:hint="eastAsia"/>
          <w:sz w:val="24"/>
          <w:szCs w:val="24"/>
        </w:rPr>
      </w:pPr>
      <w:r>
        <w:rPr>
          <w:rFonts w:ascii="宋体" w:hAnsi="宋体" w:hint="eastAsia"/>
          <w:sz w:val="24"/>
          <w:szCs w:val="24"/>
        </w:rPr>
        <w:t>协议期内，甲方必须保持证券资金账户总值在平仓线以上，否则乙方有权做平仓，平仓线为甲、乙</w:t>
      </w:r>
      <w:r>
        <w:rPr>
          <w:rFonts w:hint="eastAsia"/>
          <w:sz w:val="24"/>
        </w:rPr>
        <w:t>初始资金总额</w:t>
      </w:r>
      <w:r>
        <w:rPr>
          <w:rFonts w:ascii="宋体" w:hAnsi="宋体" w:hint="eastAsia"/>
          <w:sz w:val="24"/>
          <w:szCs w:val="24"/>
        </w:rPr>
        <w:t xml:space="preserve">的 </w:t>
      </w:r>
      <w:r>
        <w:rPr>
          <w:rFonts w:ascii="宋体" w:hAnsi="宋体" w:hint="eastAsia"/>
          <w:sz w:val="24"/>
          <w:szCs w:val="24"/>
          <w:u w:val="single"/>
        </w:rPr>
        <w:t xml:space="preserve"> 85 </w:t>
      </w:r>
      <w:r>
        <w:rPr>
          <w:rFonts w:ascii="宋体" w:hAnsi="宋体" w:hint="eastAsia"/>
          <w:sz w:val="24"/>
          <w:szCs w:val="24"/>
        </w:rPr>
        <w:t>%，即</w:t>
      </w:r>
      <w:r>
        <w:rPr>
          <w:rFonts w:ascii="宋体" w:hAnsi="宋体" w:hint="eastAsia"/>
          <w:sz w:val="24"/>
          <w:szCs w:val="24"/>
          <w:u w:val="single"/>
        </w:rPr>
        <w:t xml:space="preserve"> 壹仟叁佰陆拾万 </w:t>
      </w:r>
      <w:r>
        <w:rPr>
          <w:rFonts w:ascii="宋体" w:hAnsi="宋体" w:hint="eastAsia"/>
          <w:sz w:val="24"/>
          <w:szCs w:val="24"/>
        </w:rPr>
        <w:t>元整。</w:t>
      </w:r>
    </w:p>
    <w:p w:rsidR="00FE2DCF" w:rsidRDefault="00FE2DCF">
      <w:pPr>
        <w:numPr>
          <w:ilvl w:val="0"/>
          <w:numId w:val="4"/>
        </w:numPr>
        <w:tabs>
          <w:tab w:val="clear" w:pos="432"/>
        </w:tabs>
        <w:spacing w:line="360" w:lineRule="auto"/>
        <w:ind w:left="540" w:hanging="540"/>
        <w:rPr>
          <w:rFonts w:ascii="宋体" w:hAnsi="宋体" w:hint="eastAsia"/>
          <w:sz w:val="24"/>
          <w:szCs w:val="24"/>
        </w:rPr>
      </w:pPr>
      <w:r>
        <w:rPr>
          <w:rFonts w:ascii="宋体" w:hAnsi="宋体" w:hint="eastAsia"/>
          <w:sz w:val="24"/>
          <w:szCs w:val="24"/>
        </w:rPr>
        <w:t>当账户市值低于平仓线时，乙方有权卖出所有或者部分股票、更改密码暂时禁止甲方操作直至甲方补仓或终止协议。</w:t>
      </w:r>
    </w:p>
    <w:p w:rsidR="00FE2DCF" w:rsidRDefault="00FE2DCF">
      <w:pPr>
        <w:numPr>
          <w:ilvl w:val="0"/>
          <w:numId w:val="4"/>
        </w:numPr>
        <w:tabs>
          <w:tab w:val="clear" w:pos="432"/>
        </w:tabs>
        <w:spacing w:line="360" w:lineRule="auto"/>
        <w:ind w:left="540" w:hanging="540"/>
        <w:rPr>
          <w:rFonts w:ascii="宋体" w:hAnsi="宋体" w:hint="eastAsia"/>
          <w:sz w:val="24"/>
          <w:szCs w:val="24"/>
        </w:rPr>
      </w:pPr>
      <w:r>
        <w:rPr>
          <w:rFonts w:ascii="宋体" w:hAnsi="宋体" w:hint="eastAsia"/>
          <w:sz w:val="24"/>
          <w:szCs w:val="24"/>
        </w:rPr>
        <w:t>若出现本协议约定之外的情形，可能危及乙方借贷资金安全或利益的，乙方有权平仓。</w:t>
      </w:r>
    </w:p>
    <w:p w:rsidR="00FE2DCF" w:rsidRDefault="00FE2DCF">
      <w:pPr>
        <w:numPr>
          <w:ilvl w:val="0"/>
          <w:numId w:val="4"/>
        </w:numPr>
        <w:tabs>
          <w:tab w:val="clear" w:pos="432"/>
        </w:tabs>
        <w:spacing w:line="360" w:lineRule="auto"/>
        <w:ind w:left="540" w:hanging="540"/>
        <w:rPr>
          <w:rFonts w:ascii="宋体" w:hAnsi="宋体" w:hint="eastAsia"/>
          <w:sz w:val="24"/>
          <w:szCs w:val="24"/>
        </w:rPr>
      </w:pPr>
      <w:r>
        <w:rPr>
          <w:rFonts w:ascii="宋体" w:hAnsi="宋体" w:hint="eastAsia"/>
          <w:sz w:val="24"/>
          <w:szCs w:val="24"/>
        </w:rPr>
        <w:t>若平仓后，证券资金账户内的资产不足乙方的权益（包括借贷资金和利息），甲方必须在3个交易日内补足差额部分，否则以2%计算月息，并承担全部的借贷法律责任。</w:t>
      </w:r>
    </w:p>
    <w:p w:rsidR="00FE2DCF" w:rsidRDefault="00FE2DCF">
      <w:pPr>
        <w:numPr>
          <w:ilvl w:val="0"/>
          <w:numId w:val="4"/>
        </w:numPr>
        <w:tabs>
          <w:tab w:val="clear" w:pos="432"/>
        </w:tabs>
        <w:spacing w:line="360" w:lineRule="auto"/>
        <w:ind w:left="540" w:hanging="540"/>
        <w:rPr>
          <w:rFonts w:ascii="宋体" w:hAnsi="宋体" w:hint="eastAsia"/>
          <w:sz w:val="24"/>
          <w:szCs w:val="24"/>
        </w:rPr>
      </w:pPr>
      <w:r>
        <w:rPr>
          <w:rFonts w:ascii="宋体" w:hAnsi="宋体" w:hint="eastAsia"/>
          <w:sz w:val="24"/>
          <w:szCs w:val="24"/>
        </w:rPr>
        <w:t>账户总值的计算为账户中的现金加上所有股票的市值；禁止交易的品种不计算股票总值。</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第五条：追加风险保证金</w:t>
      </w:r>
    </w:p>
    <w:p w:rsidR="00FE2DCF" w:rsidRDefault="00FE2DCF">
      <w:pPr>
        <w:numPr>
          <w:ilvl w:val="0"/>
          <w:numId w:val="5"/>
        </w:numPr>
        <w:tabs>
          <w:tab w:val="clear" w:pos="432"/>
        </w:tabs>
        <w:spacing w:line="360" w:lineRule="auto"/>
        <w:ind w:left="540" w:hanging="540"/>
        <w:rPr>
          <w:rFonts w:ascii="宋体" w:hAnsi="宋体" w:hint="eastAsia"/>
          <w:sz w:val="24"/>
          <w:szCs w:val="24"/>
        </w:rPr>
      </w:pPr>
      <w:r>
        <w:rPr>
          <w:rFonts w:ascii="宋体" w:hAnsi="宋体" w:hint="eastAsia"/>
          <w:sz w:val="24"/>
          <w:szCs w:val="24"/>
        </w:rPr>
        <w:t>如果证券资金账户总值低于补仓线，甲方必须存入自有资金使总市值达到补仓线以上方可继续买入股票操作，补仓线为甲、乙</w:t>
      </w:r>
      <w:r>
        <w:rPr>
          <w:rFonts w:hint="eastAsia"/>
          <w:sz w:val="24"/>
        </w:rPr>
        <w:t>初始资金总额</w:t>
      </w:r>
      <w:r>
        <w:rPr>
          <w:rFonts w:ascii="宋体" w:hAnsi="宋体" w:hint="eastAsia"/>
          <w:sz w:val="24"/>
          <w:szCs w:val="24"/>
        </w:rPr>
        <w:t xml:space="preserve">的 </w:t>
      </w:r>
      <w:r>
        <w:rPr>
          <w:rFonts w:ascii="宋体" w:hAnsi="宋体" w:hint="eastAsia"/>
          <w:sz w:val="24"/>
          <w:szCs w:val="24"/>
          <w:u w:val="single"/>
        </w:rPr>
        <w:t xml:space="preserve"> 90 </w:t>
      </w:r>
      <w:r>
        <w:rPr>
          <w:rFonts w:ascii="宋体" w:hAnsi="宋体" w:hint="eastAsia"/>
          <w:sz w:val="24"/>
          <w:szCs w:val="24"/>
        </w:rPr>
        <w:t>%，即</w:t>
      </w:r>
      <w:r>
        <w:rPr>
          <w:rFonts w:ascii="宋体" w:hAnsi="宋体" w:hint="eastAsia"/>
          <w:sz w:val="24"/>
          <w:szCs w:val="24"/>
          <w:u w:val="single"/>
        </w:rPr>
        <w:t xml:space="preserve"> _壹仟肆佰伍拾万 </w:t>
      </w:r>
      <w:r>
        <w:rPr>
          <w:rFonts w:ascii="宋体" w:hAnsi="宋体" w:hint="eastAsia"/>
          <w:sz w:val="24"/>
          <w:szCs w:val="24"/>
        </w:rPr>
        <w:t>元整。否则视为甲方违约，乙方有权平仓。</w:t>
      </w:r>
    </w:p>
    <w:p w:rsidR="00FE2DCF" w:rsidRDefault="00FE2DCF">
      <w:pPr>
        <w:numPr>
          <w:ilvl w:val="0"/>
          <w:numId w:val="5"/>
        </w:numPr>
        <w:tabs>
          <w:tab w:val="clear" w:pos="432"/>
        </w:tabs>
        <w:spacing w:line="360" w:lineRule="auto"/>
        <w:ind w:left="540" w:hanging="540"/>
        <w:rPr>
          <w:rFonts w:ascii="宋体" w:hAnsi="宋体" w:hint="eastAsia"/>
          <w:sz w:val="24"/>
          <w:szCs w:val="24"/>
        </w:rPr>
      </w:pPr>
      <w:r>
        <w:rPr>
          <w:rFonts w:ascii="宋体" w:hAnsi="宋体" w:hint="eastAsia"/>
          <w:sz w:val="24"/>
          <w:szCs w:val="24"/>
        </w:rPr>
        <w:t xml:space="preserve">如果出现平仓情况，甲方如果希望继续合作，必须在 </w:t>
      </w:r>
      <w:r>
        <w:rPr>
          <w:rFonts w:ascii="宋体" w:hAnsi="宋体" w:hint="eastAsia"/>
          <w:sz w:val="24"/>
          <w:szCs w:val="24"/>
          <w:u w:val="single"/>
        </w:rPr>
        <w:t xml:space="preserve"> 1 </w:t>
      </w:r>
      <w:r>
        <w:rPr>
          <w:rFonts w:ascii="宋体" w:hAnsi="宋体" w:hint="eastAsia"/>
          <w:sz w:val="24"/>
          <w:szCs w:val="24"/>
        </w:rPr>
        <w:t>日内存入保证金使资金总额达到补仓线以上，否则本协议提前终止。</w:t>
      </w:r>
    </w:p>
    <w:p w:rsidR="00FE2DCF" w:rsidRDefault="00FE2DCF">
      <w:pPr>
        <w:numPr>
          <w:ilvl w:val="0"/>
          <w:numId w:val="5"/>
        </w:numPr>
        <w:tabs>
          <w:tab w:val="clear" w:pos="432"/>
        </w:tabs>
        <w:spacing w:line="360" w:lineRule="auto"/>
        <w:ind w:left="540" w:hanging="540"/>
        <w:rPr>
          <w:rFonts w:ascii="宋体" w:hAnsi="宋体" w:hint="eastAsia"/>
          <w:sz w:val="24"/>
          <w:szCs w:val="24"/>
        </w:rPr>
      </w:pPr>
      <w:r>
        <w:rPr>
          <w:rFonts w:ascii="宋体" w:hAnsi="宋体" w:hint="eastAsia"/>
          <w:sz w:val="24"/>
          <w:szCs w:val="24"/>
        </w:rPr>
        <w:t>如果账户总值在平仓线之上，甲方补仓不受金额限制。</w:t>
      </w:r>
    </w:p>
    <w:p w:rsidR="00FE2DCF" w:rsidRDefault="00FE2DCF">
      <w:pPr>
        <w:numPr>
          <w:ilvl w:val="0"/>
          <w:numId w:val="5"/>
        </w:numPr>
        <w:tabs>
          <w:tab w:val="clear" w:pos="432"/>
        </w:tabs>
        <w:spacing w:line="360" w:lineRule="auto"/>
        <w:ind w:left="540" w:hanging="540"/>
        <w:rPr>
          <w:rFonts w:ascii="宋体" w:hAnsi="宋体" w:hint="eastAsia"/>
          <w:sz w:val="24"/>
          <w:szCs w:val="24"/>
        </w:rPr>
      </w:pPr>
      <w:r>
        <w:rPr>
          <w:rFonts w:ascii="宋体" w:hAnsi="宋体" w:hint="eastAsia"/>
          <w:sz w:val="24"/>
          <w:szCs w:val="24"/>
        </w:rPr>
        <w:t>追加自有资金的方式为甲方将资金存入乙方的银行账户并以银行凭证作为依据，乙方负责将资金转入股票账户，以券商和银行的记录为依据。</w:t>
      </w:r>
    </w:p>
    <w:p w:rsidR="00FE2DCF" w:rsidRDefault="00FE2DCF">
      <w:pPr>
        <w:spacing w:line="360" w:lineRule="auto"/>
        <w:rPr>
          <w:rFonts w:ascii="宋体" w:hAnsi="宋体" w:hint="eastAsia"/>
          <w:b/>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第六条：支取盈利</w:t>
      </w:r>
    </w:p>
    <w:p w:rsidR="00FE2DCF" w:rsidRDefault="00FE2DCF">
      <w:pPr>
        <w:numPr>
          <w:ilvl w:val="0"/>
          <w:numId w:val="6"/>
        </w:numPr>
        <w:tabs>
          <w:tab w:val="clear" w:pos="432"/>
        </w:tabs>
        <w:spacing w:line="360" w:lineRule="auto"/>
        <w:ind w:left="540" w:hanging="540"/>
        <w:rPr>
          <w:rFonts w:ascii="宋体" w:hAnsi="宋体" w:hint="eastAsia"/>
          <w:sz w:val="24"/>
          <w:szCs w:val="24"/>
        </w:rPr>
      </w:pPr>
      <w:r>
        <w:rPr>
          <w:rFonts w:ascii="宋体" w:hAnsi="宋体" w:hint="eastAsia"/>
          <w:sz w:val="24"/>
          <w:szCs w:val="24"/>
        </w:rPr>
        <w:t>当账户市值累计盈利超过初始甲方保证金和乙方本金总和的110%时，甲方有权提取全部盈利部分，乙方必须予以配合。</w:t>
      </w:r>
    </w:p>
    <w:p w:rsidR="00FE2DCF" w:rsidRDefault="00FE2DCF">
      <w:pPr>
        <w:numPr>
          <w:ilvl w:val="0"/>
          <w:numId w:val="6"/>
        </w:numPr>
        <w:tabs>
          <w:tab w:val="clear" w:pos="432"/>
        </w:tabs>
        <w:spacing w:line="360" w:lineRule="auto"/>
        <w:ind w:left="540" w:hanging="540"/>
        <w:rPr>
          <w:rFonts w:ascii="宋体" w:hAnsi="宋体" w:hint="eastAsia"/>
          <w:sz w:val="24"/>
          <w:szCs w:val="24"/>
        </w:rPr>
      </w:pPr>
      <w:r>
        <w:rPr>
          <w:rFonts w:ascii="宋体" w:hAnsi="宋体" w:hint="eastAsia"/>
          <w:sz w:val="24"/>
          <w:szCs w:val="24"/>
        </w:rPr>
        <w:t>甲方向乙方下达支取盈利的指令后，乙方将盈利金额从股票账户中转出，并在三日（股市休市日不予计算）内汇款至甲方的银行账户，且划款金额以首次通知金额为准，以券商和银行的记录为依据。如乙方在接到甲方盈利划款通知七日内未向甲方转出盈利部分，则甲方有权提前终止合同、收回全部自有资金且不支付一个月的固定回报，并取得全部盈利。</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b/>
          <w:sz w:val="24"/>
          <w:szCs w:val="24"/>
        </w:rPr>
      </w:pPr>
      <w:r>
        <w:rPr>
          <w:rFonts w:ascii="宋体" w:hAnsi="宋体" w:hint="eastAsia"/>
          <w:b/>
          <w:sz w:val="24"/>
          <w:szCs w:val="24"/>
        </w:rPr>
        <w:t>第七条：利息事项</w:t>
      </w:r>
    </w:p>
    <w:p w:rsidR="00FE2DCF" w:rsidRDefault="00FE2DCF">
      <w:pPr>
        <w:numPr>
          <w:ilvl w:val="0"/>
          <w:numId w:val="7"/>
        </w:numPr>
        <w:tabs>
          <w:tab w:val="clear" w:pos="432"/>
        </w:tabs>
        <w:spacing w:line="360" w:lineRule="auto"/>
        <w:ind w:left="540" w:hanging="540"/>
        <w:rPr>
          <w:rFonts w:ascii="宋体" w:hAnsi="宋体" w:hint="eastAsia"/>
          <w:sz w:val="24"/>
          <w:szCs w:val="24"/>
        </w:rPr>
      </w:pPr>
      <w:r>
        <w:rPr>
          <w:rFonts w:ascii="宋体" w:hAnsi="宋体" w:hint="eastAsia"/>
          <w:sz w:val="24"/>
          <w:szCs w:val="24"/>
        </w:rPr>
        <w:t>融资借款年利率（固定利率）为</w:t>
      </w:r>
      <w:r>
        <w:rPr>
          <w:rFonts w:ascii="宋体" w:hAnsi="宋体" w:hint="eastAsia"/>
          <w:sz w:val="24"/>
          <w:szCs w:val="24"/>
          <w:u w:val="single"/>
        </w:rPr>
        <w:t xml:space="preserve">_15 </w:t>
      </w:r>
      <w:r>
        <w:rPr>
          <w:rFonts w:ascii="宋体" w:hAnsi="宋体" w:hint="eastAsia"/>
          <w:sz w:val="24"/>
          <w:szCs w:val="24"/>
        </w:rPr>
        <w:t>%，利息总额为</w:t>
      </w:r>
      <w:r>
        <w:rPr>
          <w:rFonts w:ascii="宋体" w:hAnsi="宋体" w:hint="eastAsia"/>
          <w:sz w:val="24"/>
          <w:szCs w:val="24"/>
          <w:u w:val="single"/>
        </w:rPr>
        <w:t>_1800000_</w:t>
      </w:r>
      <w:r>
        <w:rPr>
          <w:rFonts w:ascii="宋体" w:hAnsi="宋体" w:hint="eastAsia"/>
          <w:sz w:val="24"/>
          <w:szCs w:val="24"/>
        </w:rPr>
        <w:t xml:space="preserve">元（ </w:t>
      </w:r>
      <w:r>
        <w:rPr>
          <w:rFonts w:ascii="宋体" w:hAnsi="宋体" w:hint="eastAsia"/>
          <w:sz w:val="24"/>
          <w:szCs w:val="24"/>
          <w:u w:val="single"/>
        </w:rPr>
        <w:t xml:space="preserve"> 壹佰捌拾万 </w:t>
      </w:r>
      <w:r>
        <w:rPr>
          <w:rFonts w:ascii="宋体" w:hAnsi="宋体" w:hint="eastAsia"/>
          <w:sz w:val="24"/>
          <w:szCs w:val="24"/>
        </w:rPr>
        <w:t>元整）。</w:t>
      </w:r>
    </w:p>
    <w:p w:rsidR="00FE2DCF" w:rsidRDefault="00FE2DCF">
      <w:pPr>
        <w:numPr>
          <w:ilvl w:val="0"/>
          <w:numId w:val="7"/>
        </w:numPr>
        <w:tabs>
          <w:tab w:val="clear" w:pos="432"/>
        </w:tabs>
        <w:spacing w:line="360" w:lineRule="auto"/>
        <w:ind w:left="540" w:hanging="540"/>
        <w:rPr>
          <w:rFonts w:ascii="宋体" w:hAnsi="宋体" w:hint="eastAsia"/>
          <w:sz w:val="24"/>
          <w:szCs w:val="24"/>
        </w:rPr>
      </w:pPr>
      <w:r>
        <w:rPr>
          <w:rFonts w:ascii="宋体" w:hAnsi="宋体" w:hint="eastAsia"/>
          <w:sz w:val="24"/>
          <w:szCs w:val="24"/>
        </w:rPr>
        <w:t>利息支付日：季付（合同签订之日起90天为一个季度结算，一个季度的最后一天为利息支付日）</w:t>
      </w:r>
    </w:p>
    <w:p w:rsidR="00FE2DCF" w:rsidRDefault="00FE2DCF">
      <w:pPr>
        <w:numPr>
          <w:ilvl w:val="0"/>
          <w:numId w:val="7"/>
        </w:numPr>
        <w:tabs>
          <w:tab w:val="clear" w:pos="432"/>
        </w:tabs>
        <w:spacing w:line="360" w:lineRule="auto"/>
        <w:ind w:left="540" w:hanging="540"/>
        <w:rPr>
          <w:rFonts w:ascii="宋体" w:hAnsi="宋体" w:hint="eastAsia"/>
          <w:sz w:val="24"/>
          <w:szCs w:val="24"/>
        </w:rPr>
      </w:pPr>
      <w:r>
        <w:rPr>
          <w:rFonts w:ascii="宋体" w:hAnsi="宋体" w:hint="eastAsia"/>
          <w:sz w:val="24"/>
          <w:szCs w:val="24"/>
        </w:rPr>
        <w:t>1、甲方授权乙方以“证券保证金转银行”的方式在利息支付日从股票交易账户中扣除并提取利息（费用扣除后乙方的权益不得低于警戒线，否则应通过方式2支付）；</w:t>
      </w:r>
      <w:r>
        <w:rPr>
          <w:rFonts w:ascii="宋体" w:hAnsi="宋体" w:hint="eastAsia"/>
          <w:sz w:val="24"/>
          <w:szCs w:val="24"/>
        </w:rPr>
        <w:cr/>
        <w:t>2、甲方直接向乙方银行帐户转帐支付。</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第八条：协议的变更</w:t>
      </w:r>
    </w:p>
    <w:p w:rsidR="00FE2DCF" w:rsidRDefault="00FE2DCF">
      <w:pPr>
        <w:spacing w:line="360" w:lineRule="auto"/>
        <w:ind w:left="480" w:hanging="480"/>
        <w:rPr>
          <w:rFonts w:ascii="宋体" w:hAnsi="宋体" w:hint="eastAsia"/>
          <w:sz w:val="24"/>
          <w:szCs w:val="24"/>
        </w:rPr>
      </w:pPr>
      <w:r>
        <w:rPr>
          <w:rFonts w:ascii="宋体" w:hAnsi="宋体" w:hint="eastAsia"/>
          <w:sz w:val="24"/>
          <w:szCs w:val="24"/>
        </w:rPr>
        <w:t>一、协议期内，若甲方要求乙方减少借贷资金，须征得乙方同意后，方可减少相应的借贷资金，并按减少后的乙方借贷资金额重新计算利息、平仓线和补仓线等。</w:t>
      </w:r>
    </w:p>
    <w:p w:rsidR="00FE2DCF" w:rsidRDefault="00FE2DCF">
      <w:pPr>
        <w:spacing w:line="360" w:lineRule="auto"/>
        <w:ind w:left="480" w:hanging="480"/>
        <w:rPr>
          <w:rFonts w:ascii="宋体" w:hAnsi="宋体" w:hint="eastAsia"/>
          <w:sz w:val="24"/>
          <w:szCs w:val="24"/>
        </w:rPr>
      </w:pPr>
      <w:r>
        <w:rPr>
          <w:rFonts w:ascii="宋体" w:hAnsi="宋体" w:hint="eastAsia"/>
          <w:sz w:val="24"/>
          <w:szCs w:val="24"/>
        </w:rPr>
        <w:t>二、若甲方要求乙方增加借贷资金，须征得乙方同意。乙方自愿同意增加相应的借贷资金的，可按增加后乙方借贷资金额重新计算利息、平仓线和补仓线等。</w:t>
      </w:r>
    </w:p>
    <w:p w:rsidR="00FE2DCF" w:rsidRDefault="00FE2DCF">
      <w:pPr>
        <w:spacing w:line="360" w:lineRule="auto"/>
        <w:ind w:left="480" w:hanging="480"/>
        <w:rPr>
          <w:rFonts w:ascii="宋体" w:hAnsi="宋体" w:hint="eastAsia"/>
          <w:sz w:val="24"/>
          <w:szCs w:val="24"/>
        </w:rPr>
      </w:pPr>
      <w:r>
        <w:rPr>
          <w:rFonts w:ascii="宋体" w:hAnsi="宋体" w:hint="eastAsia"/>
          <w:sz w:val="24"/>
          <w:szCs w:val="24"/>
        </w:rPr>
        <w:t>三、协议期内，乙方增加或减少借贷资金，须征得甲方同意。但出现本协议规定的事由或其他可能导致乙方利益严重受损的情形除外。</w:t>
      </w:r>
    </w:p>
    <w:p w:rsidR="00FE2DCF" w:rsidRDefault="00FE2DCF">
      <w:pPr>
        <w:spacing w:line="360" w:lineRule="auto"/>
        <w:ind w:left="480" w:hanging="480"/>
        <w:rPr>
          <w:rFonts w:ascii="宋体" w:hAnsi="宋体" w:hint="eastAsia"/>
          <w:sz w:val="24"/>
          <w:szCs w:val="24"/>
        </w:rPr>
      </w:pPr>
      <w:r>
        <w:rPr>
          <w:rFonts w:ascii="宋体" w:hAnsi="宋体" w:hint="eastAsia"/>
          <w:sz w:val="24"/>
          <w:szCs w:val="24"/>
        </w:rPr>
        <w:t>四、甲乙双方可以协商变更合同内容，或因法律法规政策原因导致合同变动，应以书面形式进行修改。修改后的条款或附件与本合同具有同等法律效力。</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第九条：到期续约</w:t>
      </w:r>
    </w:p>
    <w:p w:rsidR="00FE2DCF" w:rsidRDefault="00FE2DCF">
      <w:pPr>
        <w:numPr>
          <w:ilvl w:val="0"/>
          <w:numId w:val="8"/>
        </w:numPr>
        <w:tabs>
          <w:tab w:val="clear" w:pos="432"/>
        </w:tabs>
        <w:spacing w:line="360" w:lineRule="auto"/>
        <w:ind w:left="540" w:hanging="540"/>
        <w:rPr>
          <w:rFonts w:ascii="宋体" w:hAnsi="宋体" w:hint="eastAsia"/>
          <w:sz w:val="24"/>
          <w:szCs w:val="24"/>
        </w:rPr>
      </w:pPr>
      <w:r>
        <w:rPr>
          <w:rFonts w:ascii="宋体" w:hAnsi="宋体" w:hint="eastAsia"/>
          <w:sz w:val="24"/>
          <w:szCs w:val="24"/>
        </w:rPr>
        <w:t>本协议到期结束后，应及时结算，结算办法按第十条执行。</w:t>
      </w:r>
    </w:p>
    <w:p w:rsidR="00FE2DCF" w:rsidRDefault="00FE2DCF">
      <w:pPr>
        <w:numPr>
          <w:ilvl w:val="0"/>
          <w:numId w:val="8"/>
        </w:numPr>
        <w:tabs>
          <w:tab w:val="clear" w:pos="432"/>
        </w:tabs>
        <w:spacing w:line="360" w:lineRule="auto"/>
        <w:ind w:left="540" w:hanging="540"/>
        <w:rPr>
          <w:rFonts w:ascii="宋体" w:hAnsi="宋体" w:hint="eastAsia"/>
          <w:sz w:val="24"/>
          <w:szCs w:val="24"/>
        </w:rPr>
      </w:pPr>
      <w:r>
        <w:rPr>
          <w:rFonts w:ascii="宋体" w:hAnsi="宋体" w:hint="eastAsia"/>
          <w:sz w:val="24"/>
          <w:szCs w:val="24"/>
        </w:rPr>
        <w:t>甲乙均可提前五日协商继续续约，续约后资金帐户利息支付及其他事宜均按照本协议规定执行。</w:t>
      </w:r>
    </w:p>
    <w:p w:rsidR="00FE2DCF" w:rsidRDefault="00FE2DCF">
      <w:pPr>
        <w:numPr>
          <w:ilvl w:val="0"/>
          <w:numId w:val="8"/>
        </w:numPr>
        <w:tabs>
          <w:tab w:val="clear" w:pos="432"/>
        </w:tabs>
        <w:spacing w:line="360" w:lineRule="auto"/>
        <w:ind w:left="540" w:hanging="540"/>
        <w:rPr>
          <w:rFonts w:ascii="宋体" w:hAnsi="宋体" w:hint="eastAsia"/>
          <w:sz w:val="24"/>
          <w:szCs w:val="24"/>
        </w:rPr>
      </w:pPr>
      <w:r>
        <w:rPr>
          <w:rFonts w:hint="eastAsia"/>
          <w:sz w:val="24"/>
        </w:rPr>
        <w:t>协议期满，甲乙任何一方如无意续约，均需至少提前</w:t>
      </w:r>
      <w:r>
        <w:rPr>
          <w:rFonts w:hint="eastAsia"/>
          <w:sz w:val="24"/>
        </w:rPr>
        <w:t>5</w:t>
      </w:r>
      <w:r>
        <w:rPr>
          <w:rFonts w:hint="eastAsia"/>
          <w:sz w:val="24"/>
        </w:rPr>
        <w:t>天以书面形式通知对方终止本协议，本协议因任何一方的上述通知而在协议到期日终止。双方各自进行资金清算，甲乙双方均有义务在</w:t>
      </w:r>
      <w:r>
        <w:rPr>
          <w:rFonts w:hint="eastAsia"/>
          <w:sz w:val="24"/>
        </w:rPr>
        <w:t>3</w:t>
      </w:r>
      <w:r>
        <w:rPr>
          <w:rFonts w:hint="eastAsia"/>
          <w:sz w:val="24"/>
        </w:rPr>
        <w:t>天内结清双方所有款项。</w:t>
      </w:r>
    </w:p>
    <w:p w:rsidR="00FE2DCF" w:rsidRDefault="00FE2DCF">
      <w:pPr>
        <w:numPr>
          <w:ilvl w:val="0"/>
          <w:numId w:val="8"/>
        </w:numPr>
        <w:tabs>
          <w:tab w:val="clear" w:pos="432"/>
        </w:tabs>
        <w:spacing w:line="360" w:lineRule="auto"/>
        <w:ind w:left="540" w:hanging="540"/>
        <w:rPr>
          <w:rFonts w:ascii="宋体" w:hAnsi="宋体" w:hint="eastAsia"/>
          <w:sz w:val="24"/>
          <w:szCs w:val="24"/>
        </w:rPr>
      </w:pPr>
      <w:r>
        <w:rPr>
          <w:rFonts w:hint="eastAsia"/>
          <w:sz w:val="24"/>
        </w:rPr>
        <w:t>甲乙双方如在本协议到期日均无收到对方终止协议的通知，本协议将默认自动续约。所有基本条款均按照本协议执行。</w:t>
      </w:r>
    </w:p>
    <w:p w:rsidR="00FE2DCF" w:rsidRDefault="00FE2DCF">
      <w:pPr>
        <w:numPr>
          <w:ilvl w:val="0"/>
          <w:numId w:val="8"/>
        </w:numPr>
        <w:tabs>
          <w:tab w:val="clear" w:pos="432"/>
        </w:tabs>
        <w:spacing w:line="360" w:lineRule="auto"/>
        <w:ind w:left="540" w:hanging="540"/>
        <w:rPr>
          <w:rFonts w:ascii="宋体" w:hAnsi="宋体" w:hint="eastAsia"/>
          <w:color w:val="000000"/>
          <w:sz w:val="24"/>
          <w:szCs w:val="24"/>
        </w:rPr>
      </w:pPr>
      <w:bookmarkStart w:id="0" w:name="OLE_LINK5"/>
      <w:bookmarkStart w:id="1" w:name="OLE_LINK6"/>
      <w:r>
        <w:rPr>
          <w:rFonts w:ascii="宋体" w:hAnsi="宋体" w:hint="eastAsia"/>
          <w:color w:val="000000"/>
          <w:sz w:val="24"/>
          <w:szCs w:val="24"/>
        </w:rPr>
        <w:t>自动续约无时间期限，在收到甲乙任何一方的申请3天后自动终止。</w:t>
      </w:r>
      <w:bookmarkEnd w:id="0"/>
      <w:bookmarkEnd w:id="1"/>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第十条：协议结算</w:t>
      </w:r>
    </w:p>
    <w:p w:rsidR="00FE2DCF" w:rsidRDefault="00FE2DCF">
      <w:pPr>
        <w:numPr>
          <w:ilvl w:val="0"/>
          <w:numId w:val="9"/>
        </w:numPr>
        <w:tabs>
          <w:tab w:val="clear" w:pos="432"/>
        </w:tabs>
        <w:spacing w:line="360" w:lineRule="auto"/>
        <w:ind w:left="540" w:hanging="540"/>
        <w:rPr>
          <w:rFonts w:ascii="宋体" w:hAnsi="宋体" w:hint="eastAsia"/>
          <w:sz w:val="24"/>
          <w:szCs w:val="24"/>
        </w:rPr>
      </w:pPr>
      <w:r>
        <w:rPr>
          <w:rFonts w:ascii="宋体" w:hAnsi="宋体" w:hint="eastAsia"/>
          <w:sz w:val="24"/>
          <w:szCs w:val="24"/>
        </w:rPr>
        <w:t xml:space="preserve">协议结束前一日需卖出账户所有证券，优先支付乙方本金和资金帐户利息  </w:t>
      </w:r>
      <w:r>
        <w:rPr>
          <w:rFonts w:ascii="宋体" w:hAnsi="宋体" w:hint="eastAsia"/>
          <w:sz w:val="24"/>
          <w:szCs w:val="24"/>
          <w:u w:val="single"/>
        </w:rPr>
        <w:t>12450000</w:t>
      </w:r>
      <w:r>
        <w:rPr>
          <w:rFonts w:ascii="宋体" w:hAnsi="宋体" w:hint="eastAsia"/>
          <w:color w:val="000000"/>
          <w:sz w:val="24"/>
          <w:szCs w:val="24"/>
        </w:rPr>
        <w:t>元整（</w:t>
      </w:r>
      <w:r>
        <w:rPr>
          <w:rFonts w:ascii="宋体" w:hAnsi="宋体" w:hint="eastAsia"/>
          <w:sz w:val="24"/>
          <w:szCs w:val="24"/>
          <w:u w:val="single"/>
        </w:rPr>
        <w:t>_壹仟贰佰肆拾伍万</w:t>
      </w:r>
      <w:r>
        <w:rPr>
          <w:rFonts w:ascii="宋体" w:hAnsi="宋体" w:hint="eastAsia"/>
          <w:color w:val="000000"/>
          <w:sz w:val="24"/>
          <w:szCs w:val="24"/>
          <w:u w:val="single"/>
        </w:rPr>
        <w:t>_</w:t>
      </w:r>
      <w:r>
        <w:rPr>
          <w:rFonts w:ascii="宋体" w:hAnsi="宋体" w:hint="eastAsia"/>
          <w:color w:val="000000"/>
          <w:sz w:val="24"/>
          <w:szCs w:val="24"/>
        </w:rPr>
        <w:t>元整）</w:t>
      </w:r>
      <w:r>
        <w:rPr>
          <w:rFonts w:ascii="宋体" w:hAnsi="宋体" w:hint="eastAsia"/>
          <w:sz w:val="24"/>
          <w:szCs w:val="24"/>
        </w:rPr>
        <w:t>，超出部分全部返还甲方，以银行转账凭证为法定依据。甲方从本账户所获收益应根据国家相关规定自行申报并承担税负责任，与乙方无任何关系，乙方可保持一年的追诉权。</w:t>
      </w:r>
    </w:p>
    <w:p w:rsidR="00FE2DCF" w:rsidRDefault="00FE2DCF">
      <w:pPr>
        <w:numPr>
          <w:ilvl w:val="0"/>
          <w:numId w:val="9"/>
        </w:numPr>
        <w:tabs>
          <w:tab w:val="clear" w:pos="432"/>
        </w:tabs>
        <w:spacing w:line="360" w:lineRule="auto"/>
        <w:ind w:left="540" w:hanging="540"/>
        <w:rPr>
          <w:rFonts w:ascii="宋体" w:hAnsi="宋体" w:hint="eastAsia"/>
          <w:sz w:val="24"/>
          <w:szCs w:val="24"/>
        </w:rPr>
      </w:pPr>
      <w:r>
        <w:rPr>
          <w:rFonts w:ascii="宋体" w:hAnsi="宋体" w:hint="eastAsia"/>
          <w:sz w:val="24"/>
          <w:szCs w:val="24"/>
        </w:rPr>
        <w:t>如果账户资金不足支付乙方本息，乙方有权向甲方追偿。</w:t>
      </w:r>
    </w:p>
    <w:p w:rsidR="00FE2DCF" w:rsidRDefault="00FE2DCF">
      <w:pPr>
        <w:numPr>
          <w:ilvl w:val="0"/>
          <w:numId w:val="9"/>
        </w:numPr>
        <w:tabs>
          <w:tab w:val="clear" w:pos="432"/>
        </w:tabs>
        <w:spacing w:line="360" w:lineRule="auto"/>
        <w:ind w:left="540" w:hanging="540"/>
        <w:rPr>
          <w:rFonts w:ascii="宋体" w:hAnsi="宋体" w:hint="eastAsia"/>
          <w:sz w:val="24"/>
          <w:szCs w:val="24"/>
        </w:rPr>
      </w:pPr>
      <w:r>
        <w:rPr>
          <w:rFonts w:ascii="宋体" w:hAnsi="宋体" w:hint="eastAsia"/>
          <w:sz w:val="24"/>
          <w:szCs w:val="24"/>
        </w:rPr>
        <w:t>在协议到期日前，甲方主动或者因平仓结束本协议，都须履行支付资金帐户本息的义务，同时超出乙方本金和账户利息部分全部归甲方所有。</w:t>
      </w:r>
    </w:p>
    <w:p w:rsidR="00FE2DCF" w:rsidRDefault="00FE2DCF">
      <w:pPr>
        <w:numPr>
          <w:ilvl w:val="0"/>
          <w:numId w:val="9"/>
        </w:numPr>
        <w:tabs>
          <w:tab w:val="clear" w:pos="432"/>
        </w:tabs>
        <w:spacing w:line="360" w:lineRule="auto"/>
        <w:ind w:left="540" w:hanging="540"/>
        <w:rPr>
          <w:rFonts w:ascii="宋体" w:hAnsi="宋体" w:hint="eastAsia"/>
          <w:sz w:val="24"/>
          <w:szCs w:val="24"/>
        </w:rPr>
      </w:pPr>
      <w:r>
        <w:rPr>
          <w:rFonts w:ascii="宋体" w:hAnsi="宋体" w:hint="eastAsia"/>
          <w:sz w:val="24"/>
          <w:szCs w:val="24"/>
        </w:rPr>
        <w:t>如果账户中的证券因停牌、摘牌等原因不能卖出，在账户中现金能够足额支付乙方本息时，甲方也可要求先行结算，在优先支付乙方本息后，甲方获得剩余资金，暂时不能卖出的股票归甲方所有。</w:t>
      </w:r>
    </w:p>
    <w:p w:rsidR="00FE2DCF" w:rsidRDefault="00FE2DCF">
      <w:pPr>
        <w:numPr>
          <w:ilvl w:val="0"/>
          <w:numId w:val="9"/>
        </w:numPr>
        <w:tabs>
          <w:tab w:val="clear" w:pos="432"/>
        </w:tabs>
        <w:spacing w:line="360" w:lineRule="auto"/>
        <w:ind w:left="540" w:hanging="540"/>
        <w:rPr>
          <w:rFonts w:ascii="宋体" w:hAnsi="宋体" w:hint="eastAsia"/>
          <w:sz w:val="24"/>
          <w:szCs w:val="24"/>
        </w:rPr>
      </w:pPr>
      <w:r>
        <w:rPr>
          <w:rFonts w:ascii="宋体" w:hAnsi="宋体" w:hint="eastAsia"/>
          <w:sz w:val="24"/>
          <w:szCs w:val="24"/>
        </w:rPr>
        <w:t>合同结算的方式为乙方将资金从股票账户转出，扣除乙方本息后，将剩余部分汇款至甲方的银行账户，以券商和银行的记录为依据。如乙方未能在合同期满三日(股市休市日不予计算)内履行义务，则应向甲方支付日千分之二的违约金。</w:t>
      </w:r>
    </w:p>
    <w:p w:rsidR="00FE2DCF" w:rsidRDefault="00FE2DCF">
      <w:pPr>
        <w:numPr>
          <w:ilvl w:val="0"/>
          <w:numId w:val="9"/>
        </w:numPr>
        <w:tabs>
          <w:tab w:val="clear" w:pos="432"/>
        </w:tabs>
        <w:spacing w:line="360" w:lineRule="auto"/>
        <w:ind w:left="540" w:hanging="540"/>
        <w:rPr>
          <w:rFonts w:ascii="宋体" w:hAnsi="宋体" w:hint="eastAsia"/>
          <w:sz w:val="24"/>
          <w:szCs w:val="24"/>
        </w:rPr>
      </w:pPr>
      <w:r>
        <w:rPr>
          <w:rFonts w:ascii="宋体" w:hAnsi="宋体" w:hint="eastAsia"/>
          <w:sz w:val="24"/>
          <w:szCs w:val="24"/>
        </w:rPr>
        <w:t>甲乙双方的合法继承人享有相应的权利和义务。</w:t>
      </w:r>
    </w:p>
    <w:p w:rsidR="00FE2DCF" w:rsidRDefault="00FE2DCF">
      <w:pPr>
        <w:spacing w:line="360" w:lineRule="auto"/>
        <w:rPr>
          <w:rFonts w:ascii="宋体" w:hAnsi="宋体" w:hint="eastAsia"/>
          <w:sz w:val="24"/>
          <w:szCs w:val="24"/>
        </w:rPr>
      </w:pPr>
      <w:r>
        <w:rPr>
          <w:rFonts w:ascii="宋体" w:hAnsi="宋体" w:hint="eastAsia"/>
          <w:sz w:val="24"/>
          <w:szCs w:val="24"/>
        </w:rPr>
        <w:t>七、甲方允许乙方授权乙方的代理人行使本协议约定的乙方的权利。</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第十一条：保密义务</w:t>
      </w:r>
    </w:p>
    <w:p w:rsidR="00FE2DCF" w:rsidRDefault="00FE2DCF">
      <w:pPr>
        <w:spacing w:line="360" w:lineRule="auto"/>
        <w:ind w:firstLineChars="200" w:firstLine="480"/>
        <w:rPr>
          <w:rFonts w:ascii="宋体" w:hAnsi="宋体" w:hint="eastAsia"/>
          <w:sz w:val="24"/>
          <w:szCs w:val="24"/>
        </w:rPr>
      </w:pPr>
      <w:r>
        <w:rPr>
          <w:rFonts w:ascii="宋体" w:hAnsi="宋体" w:hint="eastAsia"/>
          <w:sz w:val="24"/>
          <w:szCs w:val="24"/>
        </w:rPr>
        <w:t>乙方应对甲方的交易情况予以保密，不得借风险控制工作之便仿照甲方的交易进行买卖操作或向第三方透露甲方的交易情况（乙方授权的代理人除外）。</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第十二条：法律责任</w:t>
      </w:r>
    </w:p>
    <w:p w:rsidR="00FE2DCF" w:rsidRDefault="00FE2DCF">
      <w:pPr>
        <w:spacing w:line="360" w:lineRule="auto"/>
        <w:ind w:firstLine="480"/>
        <w:rPr>
          <w:rFonts w:ascii="宋体" w:hAnsi="宋体" w:hint="eastAsia"/>
          <w:sz w:val="24"/>
          <w:szCs w:val="24"/>
        </w:rPr>
      </w:pPr>
      <w:r>
        <w:rPr>
          <w:rFonts w:ascii="宋体" w:hAnsi="宋体" w:hint="eastAsia"/>
          <w:sz w:val="24"/>
          <w:szCs w:val="24"/>
        </w:rPr>
        <w:t>甲乙双方必须遵守本协议规定，任何一方不得违反。若因为市场交易原因（如证券资金账户的总资产值低于平仓线）终止协议，甲方必须支付借贷期间的全部利息给乙方。甲乙任何一方无故违约，违约方必须支付初始资金总额的1%给守约方。</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第十三条：争议的解决</w:t>
      </w:r>
    </w:p>
    <w:p w:rsidR="00FE2DCF" w:rsidRDefault="00FE2DCF">
      <w:pPr>
        <w:spacing w:line="360" w:lineRule="auto"/>
        <w:rPr>
          <w:rFonts w:ascii="宋体" w:hAnsi="宋体" w:hint="eastAsia"/>
          <w:sz w:val="24"/>
          <w:szCs w:val="24"/>
        </w:rPr>
      </w:pPr>
      <w:r>
        <w:rPr>
          <w:rFonts w:ascii="宋体" w:hAnsi="宋体" w:hint="eastAsia"/>
          <w:sz w:val="24"/>
          <w:szCs w:val="24"/>
        </w:rPr>
        <w:t>一、本协议使用中华人民共和国法律。</w:t>
      </w:r>
    </w:p>
    <w:p w:rsidR="00FE2DCF" w:rsidRDefault="00FE2DCF">
      <w:pPr>
        <w:spacing w:line="360" w:lineRule="auto"/>
        <w:ind w:left="480" w:hangingChars="200" w:hanging="480"/>
        <w:rPr>
          <w:rFonts w:ascii="宋体" w:hAnsi="宋体" w:hint="eastAsia"/>
          <w:sz w:val="24"/>
          <w:szCs w:val="24"/>
        </w:rPr>
      </w:pPr>
      <w:r>
        <w:rPr>
          <w:rFonts w:ascii="宋体" w:hAnsi="宋体" w:hint="eastAsia"/>
          <w:sz w:val="24"/>
          <w:szCs w:val="24"/>
        </w:rPr>
        <w:t>二、因本协议引起的任何争议，双方可友好协商解决；协商不成的，可向乙方所在地人民法院起诉。</w:t>
      </w:r>
    </w:p>
    <w:p w:rsidR="00FE2DCF" w:rsidRDefault="00FE2DCF">
      <w:pPr>
        <w:spacing w:line="360" w:lineRule="auto"/>
        <w:rPr>
          <w:rFonts w:ascii="宋体" w:hAnsi="宋体" w:hint="eastAsia"/>
          <w:sz w:val="24"/>
          <w:szCs w:val="24"/>
        </w:rPr>
      </w:pPr>
    </w:p>
    <w:p w:rsidR="00FE2DCF" w:rsidRDefault="00FE2DCF">
      <w:pPr>
        <w:spacing w:line="360" w:lineRule="auto"/>
        <w:rPr>
          <w:rFonts w:ascii="宋体" w:hAnsi="宋体" w:hint="eastAsia"/>
          <w:b/>
          <w:sz w:val="24"/>
          <w:szCs w:val="24"/>
        </w:rPr>
      </w:pPr>
      <w:r>
        <w:rPr>
          <w:rFonts w:ascii="宋体" w:hAnsi="宋体" w:hint="eastAsia"/>
          <w:b/>
          <w:sz w:val="24"/>
          <w:szCs w:val="24"/>
        </w:rPr>
        <w:t>第十四条：其它条款</w:t>
      </w:r>
    </w:p>
    <w:p w:rsidR="00FE2DCF" w:rsidRDefault="00FE2DCF">
      <w:pPr>
        <w:numPr>
          <w:ilvl w:val="0"/>
          <w:numId w:val="10"/>
        </w:numPr>
        <w:tabs>
          <w:tab w:val="clear" w:pos="432"/>
        </w:tabs>
        <w:spacing w:line="360" w:lineRule="auto"/>
        <w:ind w:left="540" w:hanging="540"/>
        <w:rPr>
          <w:rFonts w:ascii="宋体" w:hAnsi="宋体" w:hint="eastAsia"/>
          <w:sz w:val="24"/>
          <w:szCs w:val="24"/>
        </w:rPr>
      </w:pPr>
      <w:r>
        <w:rPr>
          <w:rFonts w:ascii="宋体" w:hAnsi="宋体" w:hint="eastAsia"/>
          <w:sz w:val="24"/>
          <w:szCs w:val="24"/>
        </w:rPr>
        <w:t>本协议一式三份，具有同等法律效力。</w:t>
      </w:r>
    </w:p>
    <w:p w:rsidR="00FE2DCF" w:rsidRDefault="00FE2DCF">
      <w:pPr>
        <w:numPr>
          <w:ilvl w:val="0"/>
          <w:numId w:val="10"/>
        </w:numPr>
        <w:tabs>
          <w:tab w:val="clear" w:pos="432"/>
        </w:tabs>
        <w:spacing w:line="360" w:lineRule="auto"/>
        <w:ind w:left="540" w:hanging="540"/>
        <w:rPr>
          <w:rFonts w:ascii="宋体" w:hAnsi="宋体" w:hint="eastAsia"/>
          <w:sz w:val="24"/>
          <w:szCs w:val="24"/>
        </w:rPr>
      </w:pPr>
      <w:r>
        <w:rPr>
          <w:rFonts w:ascii="宋体" w:hAnsi="宋体" w:hint="eastAsia"/>
          <w:sz w:val="24"/>
          <w:szCs w:val="24"/>
        </w:rPr>
        <w:t>本协议可通过下述两种途径签订，双方可根据实际情况选择签署方式。通过下述任一方式所签订的合同均为有效合同，对甲乙双方均有约束力。本协议自双方签字确认后生效。</w:t>
      </w:r>
      <w:r>
        <w:rPr>
          <w:rFonts w:ascii="宋体" w:hAnsi="宋体" w:hint="eastAsia"/>
          <w:sz w:val="24"/>
          <w:szCs w:val="24"/>
        </w:rPr>
        <w:cr/>
        <w:t>（一）甲乙双方到指定现场签订；</w:t>
      </w:r>
      <w:r>
        <w:rPr>
          <w:rFonts w:ascii="宋体" w:hAnsi="宋体" w:hint="eastAsia"/>
          <w:sz w:val="24"/>
          <w:szCs w:val="24"/>
        </w:rPr>
        <w:cr/>
        <w:t>（二）双方确认身份后通过传真或者电子邮件进行确认；</w:t>
      </w:r>
      <w:r>
        <w:rPr>
          <w:rFonts w:ascii="宋体" w:hAnsi="宋体" w:hint="eastAsia"/>
          <w:sz w:val="24"/>
          <w:szCs w:val="24"/>
        </w:rPr>
        <w:cr/>
        <w:t>以非现场方式签订的合同，如甲乙双方任意一方需要，可通过快递方式补签书面协议，另一方应予以配合。</w:t>
      </w:r>
    </w:p>
    <w:p w:rsidR="00FE2DCF" w:rsidRDefault="00FE2DCF">
      <w:pPr>
        <w:numPr>
          <w:ilvl w:val="0"/>
          <w:numId w:val="10"/>
        </w:numPr>
        <w:tabs>
          <w:tab w:val="clear" w:pos="432"/>
        </w:tabs>
        <w:spacing w:line="360" w:lineRule="auto"/>
        <w:ind w:left="540" w:hanging="540"/>
        <w:rPr>
          <w:rFonts w:ascii="宋体" w:hAnsi="宋体" w:hint="eastAsia"/>
          <w:sz w:val="24"/>
          <w:szCs w:val="24"/>
        </w:rPr>
      </w:pPr>
      <w:r>
        <w:rPr>
          <w:rFonts w:ascii="宋体" w:hAnsi="宋体" w:hint="eastAsia"/>
          <w:sz w:val="24"/>
          <w:szCs w:val="24"/>
        </w:rPr>
        <w:t>甲、乙双方的身份证复印件为本协议附件。</w:t>
      </w:r>
    </w:p>
    <w:p w:rsidR="00FE2DCF" w:rsidRDefault="00FE2DCF">
      <w:pPr>
        <w:numPr>
          <w:ilvl w:val="0"/>
          <w:numId w:val="10"/>
        </w:numPr>
        <w:tabs>
          <w:tab w:val="clear" w:pos="432"/>
        </w:tabs>
        <w:spacing w:line="360" w:lineRule="auto"/>
        <w:ind w:left="540" w:hanging="540"/>
        <w:rPr>
          <w:rFonts w:ascii="宋体" w:hAnsi="宋体" w:hint="eastAsia"/>
          <w:sz w:val="24"/>
          <w:szCs w:val="24"/>
        </w:rPr>
      </w:pPr>
      <w:r>
        <w:rPr>
          <w:rFonts w:ascii="宋体" w:hAnsi="宋体" w:hint="eastAsia"/>
          <w:sz w:val="24"/>
          <w:szCs w:val="24"/>
        </w:rPr>
        <w:t>甲方同意乙方授权的第三方行使本协议中乙方的权利。</w:t>
      </w:r>
    </w:p>
    <w:p w:rsidR="00FE2DCF" w:rsidRDefault="00FE2DCF">
      <w:pPr>
        <w:spacing w:line="360" w:lineRule="auto"/>
        <w:rPr>
          <w:rFonts w:ascii="宋体" w:hAnsi="宋体" w:hint="eastAsia"/>
          <w:sz w:val="24"/>
          <w:szCs w:val="24"/>
        </w:rPr>
      </w:pPr>
      <w:r>
        <w:rPr>
          <w:rFonts w:ascii="宋体" w:hAnsi="宋体" w:hint="eastAsia"/>
          <w:sz w:val="24"/>
          <w:szCs w:val="24"/>
        </w:rPr>
        <w:t>五、甲、乙双方确认下列联系方式为双方有效的联系方式：</w:t>
      </w:r>
    </w:p>
    <w:p w:rsidR="00FE2DCF" w:rsidRDefault="00FE2DCF">
      <w:pPr>
        <w:spacing w:line="360" w:lineRule="auto"/>
        <w:ind w:firstLineChars="200" w:firstLine="480"/>
        <w:rPr>
          <w:rFonts w:ascii="宋体" w:hAnsi="宋体" w:hint="eastAsia"/>
          <w:sz w:val="24"/>
          <w:szCs w:val="24"/>
        </w:rPr>
      </w:pPr>
      <w:r>
        <w:rPr>
          <w:rFonts w:ascii="宋体" w:hAnsi="宋体" w:hint="eastAsia"/>
          <w:sz w:val="24"/>
          <w:szCs w:val="24"/>
        </w:rPr>
        <w:t xml:space="preserve">甲方电子邮箱地址：                 </w:t>
      </w:r>
    </w:p>
    <w:p w:rsidR="00FE2DCF" w:rsidRDefault="00FE2DCF">
      <w:pPr>
        <w:spacing w:line="360" w:lineRule="auto"/>
        <w:ind w:firstLine="465"/>
        <w:rPr>
          <w:rFonts w:ascii="宋体" w:hAnsi="宋体" w:hint="eastAsia"/>
          <w:sz w:val="24"/>
          <w:szCs w:val="24"/>
        </w:rPr>
      </w:pPr>
      <w:r>
        <w:rPr>
          <w:rFonts w:ascii="宋体" w:hAnsi="宋体" w:hint="eastAsia"/>
          <w:sz w:val="24"/>
          <w:szCs w:val="24"/>
        </w:rPr>
        <w:t xml:space="preserve">甲方其他即时通讯地址：             </w:t>
      </w:r>
      <w:r>
        <w:rPr>
          <w:rFonts w:ascii="宋体" w:hAnsi="宋体"/>
          <w:sz w:val="24"/>
          <w:szCs w:val="24"/>
        </w:rPr>
        <w:br/>
      </w:r>
      <w:r>
        <w:rPr>
          <w:rFonts w:ascii="宋体" w:hAnsi="宋体" w:hint="eastAsia"/>
          <w:sz w:val="24"/>
          <w:szCs w:val="24"/>
        </w:rPr>
        <w:t xml:space="preserve">    甲方传真号码：                     甲方电话号码：    </w:t>
      </w:r>
    </w:p>
    <w:p w:rsidR="00FE2DCF" w:rsidRDefault="00FE2DCF">
      <w:pPr>
        <w:spacing w:line="360" w:lineRule="auto"/>
        <w:ind w:firstLine="465"/>
        <w:rPr>
          <w:rFonts w:ascii="宋体" w:hAnsi="宋体" w:hint="eastAsia"/>
          <w:sz w:val="24"/>
          <w:szCs w:val="24"/>
        </w:rPr>
      </w:pPr>
    </w:p>
    <w:p w:rsidR="00FE2DCF" w:rsidRDefault="00FE2DCF">
      <w:pPr>
        <w:spacing w:line="360" w:lineRule="auto"/>
        <w:ind w:firstLine="465"/>
        <w:rPr>
          <w:rFonts w:ascii="宋体" w:hAnsi="宋体" w:hint="eastAsia"/>
          <w:sz w:val="24"/>
          <w:szCs w:val="24"/>
        </w:rPr>
      </w:pPr>
      <w:r>
        <w:rPr>
          <w:rFonts w:ascii="宋体" w:hAnsi="宋体" w:hint="eastAsia"/>
          <w:sz w:val="24"/>
          <w:szCs w:val="24"/>
        </w:rPr>
        <w:t>乙方电子邮箱地址：</w:t>
      </w:r>
    </w:p>
    <w:p w:rsidR="00FE2DCF" w:rsidRDefault="00FE2DCF">
      <w:pPr>
        <w:spacing w:line="360" w:lineRule="auto"/>
        <w:ind w:firstLine="465"/>
        <w:rPr>
          <w:rFonts w:ascii="宋体" w:hAnsi="宋体" w:hint="eastAsia"/>
          <w:sz w:val="24"/>
          <w:szCs w:val="24"/>
        </w:rPr>
      </w:pPr>
      <w:r>
        <w:rPr>
          <w:rFonts w:ascii="宋体" w:hAnsi="宋体" w:hint="eastAsia"/>
          <w:sz w:val="24"/>
          <w:szCs w:val="24"/>
        </w:rPr>
        <w:t>乙方其他即时通讯地址：</w:t>
      </w:r>
    </w:p>
    <w:p w:rsidR="00FE2DCF" w:rsidRDefault="00FE2DCF">
      <w:pPr>
        <w:spacing w:line="360" w:lineRule="auto"/>
        <w:ind w:firstLine="465"/>
        <w:rPr>
          <w:rFonts w:ascii="宋体" w:hAnsi="宋体" w:hint="eastAsia"/>
          <w:sz w:val="24"/>
          <w:szCs w:val="24"/>
        </w:rPr>
      </w:pPr>
      <w:r>
        <w:rPr>
          <w:rFonts w:ascii="宋体" w:hAnsi="宋体" w:hint="eastAsia"/>
          <w:sz w:val="24"/>
          <w:szCs w:val="24"/>
        </w:rPr>
        <w:t>乙方传真号码：                     乙方电话号码：</w:t>
      </w:r>
    </w:p>
    <w:p w:rsidR="00FE2DCF" w:rsidRDefault="00FE2DCF">
      <w:pPr>
        <w:spacing w:line="360" w:lineRule="auto"/>
        <w:ind w:firstLine="465"/>
        <w:rPr>
          <w:rFonts w:ascii="宋体" w:hAnsi="宋体" w:hint="eastAsia"/>
          <w:sz w:val="24"/>
          <w:szCs w:val="24"/>
        </w:rPr>
      </w:pPr>
    </w:p>
    <w:p w:rsidR="00FE2DCF" w:rsidRDefault="00FE2DCF">
      <w:pPr>
        <w:spacing w:line="360" w:lineRule="auto"/>
        <w:ind w:firstLine="465"/>
        <w:rPr>
          <w:rFonts w:ascii="宋体" w:hAnsi="宋体" w:hint="eastAsia"/>
          <w:sz w:val="24"/>
          <w:szCs w:val="24"/>
        </w:rPr>
      </w:pPr>
    </w:p>
    <w:p w:rsidR="00FE2DCF" w:rsidRDefault="00FE2DCF">
      <w:pPr>
        <w:spacing w:line="360" w:lineRule="auto"/>
        <w:ind w:firstLine="465"/>
        <w:rPr>
          <w:rFonts w:ascii="宋体" w:hAnsi="宋体" w:hint="eastAsia"/>
          <w:sz w:val="24"/>
          <w:szCs w:val="24"/>
        </w:rPr>
      </w:pPr>
      <w:r>
        <w:rPr>
          <w:rFonts w:ascii="宋体" w:hAnsi="宋体" w:hint="eastAsia"/>
          <w:sz w:val="24"/>
          <w:szCs w:val="24"/>
        </w:rPr>
        <w:t>补充：如乙方签订“第三方存管限制转出”协议，甲方如违约在先，乙方有权自由解除此限制。</w:t>
      </w:r>
    </w:p>
    <w:p w:rsidR="00FE2DCF" w:rsidRDefault="00FE2DCF">
      <w:pPr>
        <w:spacing w:line="360" w:lineRule="auto"/>
        <w:ind w:firstLine="465"/>
        <w:rPr>
          <w:rFonts w:ascii="宋体" w:hAnsi="宋体" w:hint="eastAsia"/>
          <w:sz w:val="24"/>
          <w:szCs w:val="24"/>
        </w:rPr>
      </w:pPr>
    </w:p>
    <w:p w:rsidR="00FE2DCF" w:rsidRDefault="00FE2DCF">
      <w:pPr>
        <w:spacing w:line="360" w:lineRule="auto"/>
        <w:ind w:firstLineChars="196" w:firstLine="472"/>
        <w:rPr>
          <w:rFonts w:ascii="宋体" w:hAnsi="宋体" w:hint="eastAsia"/>
          <w:b/>
          <w:sz w:val="24"/>
          <w:szCs w:val="24"/>
        </w:rPr>
      </w:pPr>
      <w:r>
        <w:rPr>
          <w:rFonts w:ascii="宋体" w:hAnsi="宋体" w:hint="eastAsia"/>
          <w:b/>
          <w:sz w:val="24"/>
          <w:szCs w:val="24"/>
        </w:rPr>
        <w:t>甲方（签字）：                     乙方（签字）：</w:t>
      </w:r>
    </w:p>
    <w:p w:rsidR="00FE2DCF" w:rsidRDefault="00FE2DCF">
      <w:pPr>
        <w:spacing w:line="360" w:lineRule="auto"/>
        <w:rPr>
          <w:rFonts w:ascii="宋体" w:hAnsi="宋体" w:hint="eastAsia"/>
          <w:b/>
          <w:sz w:val="24"/>
          <w:szCs w:val="24"/>
        </w:rPr>
      </w:pPr>
    </w:p>
    <w:p w:rsidR="00FE2DCF" w:rsidRDefault="00FE2DCF">
      <w:pPr>
        <w:spacing w:line="360" w:lineRule="auto"/>
        <w:ind w:firstLineChars="196" w:firstLine="472"/>
        <w:rPr>
          <w:rFonts w:ascii="宋体" w:hAnsi="宋体"/>
          <w:b/>
          <w:sz w:val="24"/>
          <w:szCs w:val="24"/>
        </w:rPr>
      </w:pPr>
      <w:r>
        <w:rPr>
          <w:rFonts w:ascii="宋体" w:hAnsi="宋体" w:hint="eastAsia"/>
          <w:b/>
          <w:sz w:val="24"/>
          <w:szCs w:val="24"/>
        </w:rPr>
        <w:t>签署日期：                        签署日期：</w:t>
      </w:r>
    </w:p>
    <w:sectPr w:rsidR="00FE2DCF">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2C35" w:rsidRDefault="00D22C35">
      <w:r>
        <w:separator/>
      </w:r>
    </w:p>
  </w:endnote>
  <w:endnote w:type="continuationSeparator" w:id="0">
    <w:p w:rsidR="00D22C35" w:rsidRDefault="00D22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3B88" w:rsidRDefault="00473B88">
    <w:pPr>
      <w:pStyle w:val="a3"/>
      <w:jc w:val="center"/>
    </w:pPr>
    <w:r>
      <w:fldChar w:fldCharType="begin"/>
    </w:r>
    <w:r>
      <w:instrText xml:space="preserve"> PAGE   \* MERGEFORMAT </w:instrText>
    </w:r>
    <w:r>
      <w:fldChar w:fldCharType="separate"/>
    </w:r>
    <w:r w:rsidR="00497084">
      <w:rPr>
        <w:noProof/>
      </w:rPr>
      <w:t>1</w:t>
    </w:r>
    <w:r>
      <w:fldChar w:fldCharType="end"/>
    </w:r>
  </w:p>
  <w:p w:rsidR="00473B88" w:rsidRDefault="00473B8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2C35" w:rsidRDefault="00D22C35">
      <w:r>
        <w:separator/>
      </w:r>
    </w:p>
  </w:footnote>
  <w:footnote w:type="continuationSeparator" w:id="0">
    <w:p w:rsidR="00D22C35" w:rsidRDefault="00D22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73B88" w:rsidRPr="00473B88" w:rsidRDefault="00473B88" w:rsidP="00473B88">
    <w:pPr>
      <w:pStyle w:val="a5"/>
      <w:pBdr>
        <w:bottom w:val="none" w:sz="0" w:space="0" w:color="auto"/>
      </w:pBdr>
      <w:jc w:val="center"/>
      <w:rPr>
        <w:rFonts w:hint="eastAsia"/>
        <w:b/>
        <w:sz w:val="36"/>
        <w:szCs w:val="36"/>
      </w:rPr>
    </w:pPr>
    <w:hyperlink r:id="rId1" w:history="1">
      <w:r w:rsidRPr="00B610DD">
        <w:rPr>
          <w:rStyle w:val="a6"/>
          <w:rFonts w:hint="eastAsia"/>
          <w:b/>
          <w:sz w:val="36"/>
          <w:szCs w:val="36"/>
        </w:rPr>
        <w:t>http://www.peizic.com</w:t>
      </w:r>
    </w:hyperlink>
    <w:r w:rsidR="0063276C">
      <w:rPr>
        <w:rFonts w:hint="eastAsia"/>
        <w:b/>
        <w:sz w:val="36"/>
        <w:szCs w:val="36"/>
      </w:rPr>
      <w:t>(</w:t>
    </w:r>
    <w:hyperlink r:id="rId2" w:history="1">
      <w:r w:rsidR="0063276C" w:rsidRPr="00497084">
        <w:rPr>
          <w:rStyle w:val="a6"/>
          <w:rFonts w:hint="eastAsia"/>
          <w:b/>
          <w:sz w:val="36"/>
          <w:szCs w:val="36"/>
        </w:rPr>
        <w:t>配资</w:t>
      </w:r>
    </w:hyperlink>
    <w:r w:rsidR="0063276C">
      <w:rPr>
        <w:rFonts w:hint="eastAsia"/>
        <w:b/>
        <w:sz w:val="36"/>
        <w:szCs w:val="36"/>
      </w:rPr>
      <w:t>陈提供</w:t>
    </w:r>
    <w:r w:rsidR="0063276C">
      <w:rPr>
        <w:rFonts w:hint="eastAsia"/>
        <w:b/>
        <w:sz w:val="36"/>
        <w:szCs w:val="36"/>
      </w:rPr>
      <w:t>)</w:t>
    </w:r>
    <w:r w:rsidR="0063276C" w:rsidRPr="00473B88">
      <w:rPr>
        <w:rFonts w:hint="eastAsia"/>
        <w:b/>
        <w:sz w:val="36"/>
        <w:szCs w:val="36"/>
      </w:rPr>
      <w:t>配资</w:t>
    </w:r>
    <w:r>
      <w:rPr>
        <w:rFonts w:hint="eastAsia"/>
        <w:b/>
        <w:sz w:val="36"/>
        <w:szCs w:val="36"/>
      </w:rPr>
      <w:t>合同样本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koreanDigital2"/>
      <w:lvlText w:val="%1、"/>
      <w:lvlJc w:val="left"/>
      <w:pPr>
        <w:tabs>
          <w:tab w:val="num" w:pos="432"/>
        </w:tabs>
        <w:ind w:left="432" w:hanging="432"/>
      </w:pPr>
      <w:rPr>
        <w:rFonts w:hint="eastAsia"/>
        <w:color w:val="auto"/>
        <w:lang w:val="en-US"/>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000000B"/>
    <w:multiLevelType w:val="multilevel"/>
    <w:tmpl w:val="0000000B"/>
    <w:lvl w:ilvl="0">
      <w:start w:val="1"/>
      <w:numFmt w:val="koreanDigital2"/>
      <w:lvlText w:val="%1、"/>
      <w:lvlJc w:val="left"/>
      <w:pPr>
        <w:tabs>
          <w:tab w:val="num" w:pos="432"/>
        </w:tabs>
        <w:ind w:left="432" w:hanging="432"/>
      </w:pPr>
      <w:rPr>
        <w:rFonts w:hint="eastAsia"/>
        <w:color w:val="auto"/>
        <w:lang w:val="en-US"/>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0000000C"/>
    <w:multiLevelType w:val="multilevel"/>
    <w:tmpl w:val="0000000C"/>
    <w:lvl w:ilvl="0">
      <w:start w:val="1"/>
      <w:numFmt w:val="koreanDigital2"/>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0000000D"/>
    <w:multiLevelType w:val="multilevel"/>
    <w:tmpl w:val="0000000D"/>
    <w:lvl w:ilvl="0">
      <w:start w:val="1"/>
      <w:numFmt w:val="koreanDigital2"/>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0000000E"/>
    <w:multiLevelType w:val="multilevel"/>
    <w:tmpl w:val="0000000E"/>
    <w:lvl w:ilvl="0">
      <w:start w:val="1"/>
      <w:numFmt w:val="koreanDigital2"/>
      <w:lvlText w:val="%1、"/>
      <w:lvlJc w:val="left"/>
      <w:pPr>
        <w:tabs>
          <w:tab w:val="num" w:pos="432"/>
        </w:tabs>
        <w:ind w:left="432" w:hanging="432"/>
      </w:pPr>
      <w:rPr>
        <w:rFonts w:hint="eastAsia"/>
        <w:color w:val="auto"/>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0000000F"/>
    <w:multiLevelType w:val="multilevel"/>
    <w:tmpl w:val="0000000F"/>
    <w:lvl w:ilvl="0">
      <w:start w:val="1"/>
      <w:numFmt w:val="koreanDigital2"/>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00000010"/>
    <w:multiLevelType w:val="multilevel"/>
    <w:tmpl w:val="00000010"/>
    <w:lvl w:ilvl="0">
      <w:start w:val="1"/>
      <w:numFmt w:val="koreanDigital2"/>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15:restartNumberingAfterBreak="0">
    <w:nsid w:val="00000011"/>
    <w:multiLevelType w:val="multilevel"/>
    <w:tmpl w:val="00000011"/>
    <w:lvl w:ilvl="0">
      <w:start w:val="1"/>
      <w:numFmt w:val="koreanDigital2"/>
      <w:lvlText w:val="%1、"/>
      <w:lvlJc w:val="left"/>
      <w:pPr>
        <w:tabs>
          <w:tab w:val="num" w:pos="432"/>
        </w:tabs>
        <w:ind w:left="432" w:hanging="432"/>
      </w:pPr>
      <w:rPr>
        <w:rFonts w:hint="eastAsia"/>
        <w:color w:val="auto"/>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00000012"/>
    <w:multiLevelType w:val="multilevel"/>
    <w:tmpl w:val="00000012"/>
    <w:lvl w:ilvl="0">
      <w:start w:val="1"/>
      <w:numFmt w:val="koreanDigital2"/>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 w15:restartNumberingAfterBreak="0">
    <w:nsid w:val="00000013"/>
    <w:multiLevelType w:val="multilevel"/>
    <w:tmpl w:val="00000013"/>
    <w:lvl w:ilvl="0">
      <w:start w:val="1"/>
      <w:numFmt w:val="koreanDigital2"/>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923565940">
    <w:abstractNumId w:val="0"/>
  </w:num>
  <w:num w:numId="2" w16cid:durableId="976496249">
    <w:abstractNumId w:val="3"/>
  </w:num>
  <w:num w:numId="3" w16cid:durableId="649603416">
    <w:abstractNumId w:val="9"/>
  </w:num>
  <w:num w:numId="4" w16cid:durableId="1035540172">
    <w:abstractNumId w:val="7"/>
  </w:num>
  <w:num w:numId="5" w16cid:durableId="995837959">
    <w:abstractNumId w:val="1"/>
  </w:num>
  <w:num w:numId="6" w16cid:durableId="1930695545">
    <w:abstractNumId w:val="8"/>
  </w:num>
  <w:num w:numId="7" w16cid:durableId="1031951560">
    <w:abstractNumId w:val="4"/>
  </w:num>
  <w:num w:numId="8" w16cid:durableId="1265115645">
    <w:abstractNumId w:val="6"/>
  </w:num>
  <w:num w:numId="9" w16cid:durableId="392192590">
    <w:abstractNumId w:val="2"/>
  </w:num>
  <w:num w:numId="10" w16cid:durableId="584035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4BE4"/>
    <w:rsid w:val="002D0BB1"/>
    <w:rsid w:val="00387FE2"/>
    <w:rsid w:val="00395295"/>
    <w:rsid w:val="00473B88"/>
    <w:rsid w:val="00497084"/>
    <w:rsid w:val="00524B94"/>
    <w:rsid w:val="0063276C"/>
    <w:rsid w:val="007435A8"/>
    <w:rsid w:val="00B97A15"/>
    <w:rsid w:val="00D22C35"/>
    <w:rsid w:val="00FE2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9735712-4DB9-48CD-8717-A01410A0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脚 Char"/>
    <w:basedOn w:val="a0"/>
    <w:link w:val="a3"/>
    <w:rPr>
      <w:kern w:val="2"/>
      <w:sz w:val="18"/>
    </w:rPr>
  </w:style>
  <w:style w:type="character" w:styleId="a4">
    <w:name w:val="page number"/>
    <w:basedOn w:val="a0"/>
  </w:style>
  <w:style w:type="paragraph" w:styleId="a3">
    <w:name w:val="footer"/>
    <w:basedOn w:val="a"/>
    <w:link w:val="Char"/>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rsid w:val="00473B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peizic.com/" TargetMode="External"/><Relationship Id="rId1" Type="http://schemas.openxmlformats.org/officeDocument/2006/relationships/hyperlink" Target="http://www.peizi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651</Words>
  <Characters>3711</Characters>
  <Application>Microsoft Office Word</Application>
  <DocSecurity>4</DocSecurity>
  <PresentationFormat/>
  <Lines>30</Lines>
  <Paragraphs>8</Paragraphs>
  <Slides>0</Slides>
  <Notes>0</Notes>
  <HiddenSlides>0</HiddenSlides>
  <MMClips>0</MMClips>
  <ScaleCrop>false</ScaleCrop>
  <Manager/>
  <Company>MUQI</Company>
  <LinksUpToDate>false</LinksUpToDate>
  <CharactersWithSpaces>4354</CharactersWithSpaces>
  <SharedDoc>false</SharedDoc>
  <HLinks>
    <vt:vector size="12" baseType="variant">
      <vt:variant>
        <vt:i4>3473442</vt:i4>
      </vt:variant>
      <vt:variant>
        <vt:i4>3</vt:i4>
      </vt:variant>
      <vt:variant>
        <vt:i4>0</vt:i4>
      </vt:variant>
      <vt:variant>
        <vt:i4>5</vt:i4>
      </vt:variant>
      <vt:variant>
        <vt:lpwstr>http://www.peizic.com/</vt:lpwstr>
      </vt:variant>
      <vt:variant>
        <vt:lpwstr/>
      </vt:variant>
      <vt:variant>
        <vt:i4>3473442</vt:i4>
      </vt:variant>
      <vt:variant>
        <vt:i4>0</vt:i4>
      </vt:variant>
      <vt:variant>
        <vt:i4>0</vt:i4>
      </vt:variant>
      <vt:variant>
        <vt:i4>5</vt:i4>
      </vt:variant>
      <vt:variant>
        <vt:lpwstr>http://www.peizic.com/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合 作 协 议      编号：</dc:title>
  <dc:subject/>
  <dc:creator>GCSK</dc:creator>
  <cp:keywords/>
  <dc:description/>
  <cp:lastModifiedBy>Administrator</cp:lastModifiedBy>
  <cp:revision>2</cp:revision>
  <cp:lastPrinted>1899-12-30T00:00:00Z</cp:lastPrinted>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