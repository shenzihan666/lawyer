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29657D" w:rsidRDefault="0029657D">
      <w:pPr>
        <w:spacing w:line="380" w:lineRule="exact"/>
        <w:rPr>
          <w:rFonts w:ascii="宋体" w:eastAsia="宋体" w:hAnsi="宋体" w:hint="eastAsia"/>
          <w:b/>
          <w:bCs/>
          <w:color w:val="000000"/>
          <w:sz w:val="32"/>
          <w:szCs w:val="32"/>
          <w:lang w:eastAsia="zh-CN"/>
        </w:rPr>
      </w:pPr>
    </w:p>
    <w:p w:rsidR="0029657D" w:rsidRDefault="0029657D">
      <w:pPr>
        <w:spacing w:line="380" w:lineRule="exact"/>
        <w:ind w:firstLineChars="800" w:firstLine="2891"/>
        <w:rPr>
          <w:rFonts w:ascii="宋体" w:eastAsia="宋体" w:hAnsi="宋体" w:hint="eastAsia"/>
          <w:b/>
          <w:bCs/>
          <w:color w:val="000000"/>
          <w:sz w:val="36"/>
          <w:szCs w:val="36"/>
        </w:rPr>
      </w:pPr>
      <w:r>
        <w:rPr>
          <w:rFonts w:ascii="宋体" w:eastAsia="宋体" w:hAnsi="宋体"/>
          <w:b/>
          <w:bCs/>
          <w:color w:val="000000"/>
          <w:sz w:val="36"/>
          <w:szCs w:val="36"/>
          <w:lang w:eastAsia="zh-CN"/>
        </w:rPr>
        <w:t>食堂伙食承包合同书</w:t>
      </w:r>
    </w:p>
    <w:p w:rsidR="0029657D" w:rsidRDefault="0029657D">
      <w:pPr>
        <w:spacing w:line="380" w:lineRule="exact"/>
        <w:ind w:firstLineChars="627" w:firstLine="1762"/>
        <w:rPr>
          <w:rFonts w:ascii="宋体" w:eastAsia="宋体" w:hAnsi="宋体" w:hint="eastAsia"/>
          <w:b/>
          <w:bCs/>
          <w:color w:val="000000"/>
          <w:sz w:val="28"/>
          <w:lang w:eastAsia="zh-CN"/>
        </w:rPr>
      </w:pPr>
    </w:p>
    <w:p w:rsidR="0029657D" w:rsidRDefault="0029657D">
      <w:pPr>
        <w:spacing w:line="380" w:lineRule="exact"/>
        <w:ind w:firstLineChars="627" w:firstLine="1762"/>
        <w:rPr>
          <w:rFonts w:ascii="宋体" w:eastAsia="宋体" w:hAnsi="宋体" w:hint="eastAsia"/>
          <w:b/>
          <w:bCs/>
          <w:color w:val="000000"/>
          <w:sz w:val="28"/>
          <w:lang w:eastAsia="zh-CN"/>
        </w:rPr>
      </w:pPr>
    </w:p>
    <w:p w:rsidR="0029657D" w:rsidRDefault="0029657D">
      <w:pPr>
        <w:spacing w:line="380" w:lineRule="exact"/>
        <w:ind w:firstLineChars="627" w:firstLine="1762"/>
        <w:rPr>
          <w:rFonts w:ascii="宋体" w:eastAsia="宋体" w:hAnsi="宋体" w:hint="eastAsia"/>
          <w:b/>
          <w:bCs/>
          <w:color w:val="000000"/>
          <w:sz w:val="28"/>
          <w:lang w:eastAsia="zh-CN"/>
        </w:rPr>
      </w:pPr>
      <w:r>
        <w:rPr>
          <w:rFonts w:ascii="宋体" w:eastAsia="宋体" w:hAnsi="宋体" w:hint="eastAsia"/>
          <w:b/>
          <w:bCs/>
          <w:color w:val="000000"/>
          <w:sz w:val="28"/>
          <w:lang w:eastAsia="zh-CN"/>
        </w:rPr>
        <w:t xml:space="preserve"> </w:t>
      </w:r>
    </w:p>
    <w:p w:rsidR="0029657D" w:rsidRDefault="0029657D">
      <w:pPr>
        <w:spacing w:line="360" w:lineRule="exact"/>
        <w:ind w:firstLineChars="147" w:firstLine="413"/>
        <w:rPr>
          <w:rFonts w:ascii="宋体" w:eastAsia="宋体" w:hAnsi="宋体" w:hint="eastAsia"/>
          <w:b/>
          <w:bCs/>
          <w:color w:val="000000"/>
          <w:sz w:val="28"/>
          <w:lang w:eastAsia="zh-CN"/>
        </w:rPr>
      </w:pPr>
      <w:r>
        <w:rPr>
          <w:rFonts w:ascii="宋体" w:eastAsia="宋体" w:hAnsi="宋体"/>
          <w:b/>
          <w:bCs/>
          <w:color w:val="000000"/>
          <w:sz w:val="28"/>
          <w:lang w:eastAsia="zh-CN"/>
        </w:rPr>
        <w:t>发</w:t>
      </w:r>
      <w:r>
        <w:rPr>
          <w:rFonts w:ascii="宋体" w:eastAsia="宋体" w:hAnsi="宋体"/>
          <w:b/>
          <w:bCs/>
          <w:color w:val="000000"/>
          <w:sz w:val="28"/>
          <w:lang w:eastAsia="zh-CN"/>
        </w:rPr>
        <w:t xml:space="preserve"> </w:t>
      </w:r>
      <w:r>
        <w:rPr>
          <w:rFonts w:ascii="宋体" w:eastAsia="宋体" w:hAnsi="宋体" w:hint="eastAsia"/>
          <w:b/>
          <w:bCs/>
          <w:color w:val="000000"/>
          <w:sz w:val="28"/>
          <w:lang w:eastAsia="zh-CN"/>
        </w:rPr>
        <w:t>包</w:t>
      </w:r>
      <w:r>
        <w:rPr>
          <w:rFonts w:ascii="宋体" w:eastAsia="宋体" w:hAnsi="宋体"/>
          <w:b/>
          <w:bCs/>
          <w:color w:val="000000"/>
          <w:sz w:val="28"/>
          <w:lang w:eastAsia="zh-CN"/>
        </w:rPr>
        <w:t xml:space="preserve"> </w:t>
      </w:r>
      <w:r>
        <w:rPr>
          <w:rFonts w:ascii="宋体" w:eastAsia="宋体" w:hAnsi="宋体" w:hint="eastAsia"/>
          <w:b/>
          <w:bCs/>
          <w:color w:val="000000"/>
          <w:sz w:val="28"/>
          <w:lang w:eastAsia="zh-CN"/>
        </w:rPr>
        <w:t>方：</w:t>
      </w:r>
      <w:r>
        <w:rPr>
          <w:rFonts w:ascii="宋体" w:eastAsia="宋体" w:hAnsi="宋体"/>
          <w:b/>
          <w:bCs/>
          <w:color w:val="000000"/>
          <w:sz w:val="28"/>
          <w:szCs w:val="28"/>
          <w:lang w:eastAsia="zh-CN"/>
        </w:rPr>
        <w:t xml:space="preserve">    </w:t>
      </w:r>
      <w:r>
        <w:rPr>
          <w:rFonts w:ascii="宋体" w:eastAsia="宋体" w:hAnsi="宋体"/>
          <w:b/>
          <w:bCs/>
          <w:color w:val="000000"/>
          <w:sz w:val="28"/>
          <w:lang w:eastAsia="zh-CN"/>
        </w:rPr>
        <w:t xml:space="preserve">     </w:t>
      </w:r>
      <w:r>
        <w:rPr>
          <w:rFonts w:ascii="宋体" w:eastAsia="宋体" w:hAnsi="宋体" w:hint="eastAsia"/>
          <w:b/>
          <w:bCs/>
          <w:color w:val="000000"/>
          <w:sz w:val="28"/>
          <w:lang w:eastAsia="zh-CN"/>
        </w:rPr>
        <w:t xml:space="preserve">                             </w:t>
      </w:r>
      <w:r>
        <w:rPr>
          <w:rFonts w:ascii="宋体" w:eastAsia="宋体" w:hAnsi="宋体"/>
          <w:b/>
          <w:bCs/>
          <w:color w:val="000000"/>
          <w:sz w:val="28"/>
          <w:lang w:eastAsia="zh-CN"/>
        </w:rPr>
        <w:t>以下简称（甲方）</w:t>
      </w:r>
    </w:p>
    <w:p w:rsidR="0029657D" w:rsidRDefault="0029657D">
      <w:pPr>
        <w:spacing w:line="380" w:lineRule="exact"/>
        <w:ind w:firstLineChars="147" w:firstLine="413"/>
        <w:rPr>
          <w:rFonts w:ascii="宋体" w:eastAsia="宋体" w:hAnsi="宋体" w:hint="eastAsia"/>
          <w:b/>
          <w:bCs/>
          <w:color w:val="000000"/>
          <w:sz w:val="28"/>
          <w:szCs w:val="28"/>
          <w:lang w:eastAsia="zh-CN"/>
        </w:rPr>
      </w:pPr>
      <w:r>
        <w:rPr>
          <w:rFonts w:ascii="宋体" w:eastAsia="宋体" w:hAnsi="宋体" w:hint="eastAsia"/>
          <w:b/>
          <w:bCs/>
          <w:color w:val="000000"/>
          <w:sz w:val="28"/>
          <w:lang w:eastAsia="zh-CN"/>
        </w:rPr>
        <w:t>地</w:t>
      </w:r>
      <w:r>
        <w:rPr>
          <w:rFonts w:ascii="宋体" w:eastAsia="宋体" w:hAnsi="宋体"/>
          <w:b/>
          <w:bCs/>
          <w:color w:val="000000"/>
          <w:sz w:val="28"/>
          <w:lang w:eastAsia="zh-CN"/>
        </w:rPr>
        <w:t xml:space="preserve">    </w:t>
      </w:r>
      <w:r>
        <w:rPr>
          <w:rFonts w:ascii="宋体" w:eastAsia="宋体" w:hAnsi="宋体" w:hint="eastAsia"/>
          <w:b/>
          <w:bCs/>
          <w:color w:val="000000"/>
          <w:sz w:val="28"/>
          <w:lang w:eastAsia="zh-CN"/>
        </w:rPr>
        <w:t>址：</w:t>
      </w:r>
    </w:p>
    <w:p w:rsidR="0029657D" w:rsidRDefault="0029657D">
      <w:pPr>
        <w:spacing w:line="380" w:lineRule="exact"/>
        <w:ind w:firstLineChars="147" w:firstLine="413"/>
        <w:rPr>
          <w:rFonts w:ascii="宋体" w:hAnsi="宋体" w:hint="eastAsia"/>
          <w:b/>
          <w:bCs/>
          <w:color w:val="000000"/>
          <w:sz w:val="28"/>
        </w:rPr>
      </w:pPr>
      <w:r>
        <w:rPr>
          <w:rFonts w:ascii="宋体" w:eastAsia="宋体" w:hAnsi="宋体" w:hint="eastAsia"/>
          <w:b/>
          <w:bCs/>
          <w:color w:val="000000"/>
          <w:sz w:val="28"/>
          <w:lang w:eastAsia="zh-CN"/>
        </w:rPr>
        <w:t>承</w:t>
      </w:r>
      <w:r>
        <w:rPr>
          <w:rFonts w:ascii="宋体" w:eastAsia="宋体" w:hAnsi="宋体"/>
          <w:b/>
          <w:bCs/>
          <w:color w:val="000000"/>
          <w:sz w:val="28"/>
          <w:lang w:eastAsia="zh-CN"/>
        </w:rPr>
        <w:t xml:space="preserve"> </w:t>
      </w:r>
      <w:r>
        <w:rPr>
          <w:rFonts w:ascii="宋体" w:eastAsia="宋体" w:hAnsi="宋体" w:hint="eastAsia"/>
          <w:b/>
          <w:bCs/>
          <w:color w:val="000000"/>
          <w:sz w:val="28"/>
          <w:lang w:eastAsia="zh-CN"/>
        </w:rPr>
        <w:t>包</w:t>
      </w:r>
      <w:r>
        <w:rPr>
          <w:rFonts w:ascii="宋体" w:eastAsia="宋体" w:hAnsi="宋体"/>
          <w:b/>
          <w:bCs/>
          <w:color w:val="000000"/>
          <w:sz w:val="28"/>
          <w:lang w:eastAsia="zh-CN"/>
        </w:rPr>
        <w:t xml:space="preserve"> </w:t>
      </w:r>
      <w:r>
        <w:rPr>
          <w:rFonts w:ascii="宋体" w:eastAsia="宋体" w:hAnsi="宋体" w:hint="eastAsia"/>
          <w:b/>
          <w:bCs/>
          <w:color w:val="000000"/>
          <w:sz w:val="28"/>
          <w:lang w:eastAsia="zh-CN"/>
        </w:rPr>
        <w:t>方：</w:t>
      </w:r>
      <w:r>
        <w:rPr>
          <w:rFonts w:ascii="宋体" w:eastAsia="宋体" w:hAnsi="宋体"/>
          <w:b/>
          <w:bCs/>
          <w:color w:val="000000"/>
          <w:sz w:val="28"/>
          <w:lang w:eastAsia="zh-CN"/>
        </w:rPr>
        <w:t xml:space="preserve">      </w:t>
      </w:r>
      <w:r>
        <w:rPr>
          <w:rFonts w:ascii="宋体" w:eastAsia="宋体" w:hAnsi="宋体" w:hint="eastAsia"/>
          <w:b/>
          <w:bCs/>
          <w:color w:val="000000"/>
          <w:sz w:val="28"/>
          <w:lang w:eastAsia="zh-CN"/>
        </w:rPr>
        <w:t xml:space="preserve">                              </w:t>
      </w:r>
      <w:r>
        <w:rPr>
          <w:rFonts w:ascii="宋体" w:eastAsia="宋体" w:hAnsi="宋体"/>
          <w:b/>
          <w:bCs/>
          <w:color w:val="000000"/>
          <w:sz w:val="28"/>
          <w:lang w:eastAsia="zh-CN"/>
        </w:rPr>
        <w:t xml:space="preserve">  </w:t>
      </w:r>
      <w:r>
        <w:rPr>
          <w:rFonts w:ascii="宋体" w:eastAsia="宋体" w:hAnsi="宋体"/>
          <w:b/>
          <w:bCs/>
          <w:color w:val="000000"/>
          <w:sz w:val="28"/>
          <w:lang w:eastAsia="zh-CN"/>
        </w:rPr>
        <w:t>以下简称（乙方）</w:t>
      </w:r>
    </w:p>
    <w:p w:rsidR="0029657D" w:rsidRDefault="0029657D">
      <w:pPr>
        <w:spacing w:line="380" w:lineRule="exact"/>
        <w:ind w:firstLineChars="147" w:firstLine="413"/>
        <w:rPr>
          <w:rFonts w:ascii="宋体" w:hAnsi="宋体" w:hint="eastAsia"/>
          <w:b/>
          <w:bCs/>
          <w:color w:val="000000"/>
          <w:sz w:val="28"/>
          <w:lang w:eastAsia="zh-CN"/>
        </w:rPr>
      </w:pPr>
      <w:r>
        <w:rPr>
          <w:rFonts w:ascii="宋体" w:eastAsia="宋体" w:hAnsi="宋体" w:hint="eastAsia"/>
          <w:b/>
          <w:bCs/>
          <w:color w:val="000000"/>
          <w:sz w:val="28"/>
          <w:lang w:eastAsia="zh-CN"/>
        </w:rPr>
        <w:t>地</w:t>
      </w:r>
      <w:r>
        <w:rPr>
          <w:rFonts w:ascii="宋体" w:eastAsia="宋体" w:hAnsi="宋体"/>
          <w:b/>
          <w:bCs/>
          <w:color w:val="000000"/>
          <w:sz w:val="28"/>
          <w:lang w:eastAsia="zh-CN"/>
        </w:rPr>
        <w:t xml:space="preserve">    </w:t>
      </w:r>
      <w:r>
        <w:rPr>
          <w:rFonts w:ascii="宋体" w:eastAsia="宋体" w:hAnsi="宋体" w:hint="eastAsia"/>
          <w:b/>
          <w:bCs/>
          <w:color w:val="000000"/>
          <w:sz w:val="28"/>
          <w:lang w:eastAsia="zh-CN"/>
        </w:rPr>
        <w:t>址：</w:t>
      </w:r>
    </w:p>
    <w:p w:rsidR="0029657D" w:rsidRDefault="0029657D">
      <w:pPr>
        <w:spacing w:line="380" w:lineRule="exact"/>
        <w:rPr>
          <w:rFonts w:ascii="宋体" w:eastAsia="宋体" w:hAnsi="宋体" w:hint="eastAsia"/>
          <w:color w:val="000000"/>
          <w:sz w:val="28"/>
          <w:lang w:eastAsia="zh-CN"/>
        </w:rPr>
      </w:pPr>
      <w:r>
        <w:rPr>
          <w:rFonts w:ascii="宋体" w:eastAsia="宋体" w:hAnsi="宋体" w:hint="eastAsia"/>
          <w:color w:val="000000"/>
          <w:sz w:val="28"/>
          <w:lang w:eastAsia="zh-CN"/>
        </w:rPr>
        <w:t xml:space="preserve">  </w:t>
      </w:r>
    </w:p>
    <w:p w:rsidR="0029657D" w:rsidRDefault="0029657D">
      <w:pPr>
        <w:spacing w:line="380" w:lineRule="exact"/>
        <w:rPr>
          <w:rFonts w:ascii="宋体" w:eastAsia="宋体" w:hAnsi="宋体" w:hint="eastAsia"/>
          <w:color w:val="000000"/>
          <w:sz w:val="28"/>
          <w:lang w:eastAsia="zh-CN"/>
        </w:rPr>
      </w:pPr>
    </w:p>
    <w:p w:rsidR="0029657D" w:rsidRDefault="0029657D">
      <w:pPr>
        <w:pStyle w:val="a6"/>
        <w:spacing w:line="440" w:lineRule="exact"/>
        <w:ind w:leftChars="150" w:left="360" w:rightChars="75" w:right="180" w:firstLine="480"/>
        <w:rPr>
          <w:rFonts w:ascii="宋体" w:eastAsia="宋体" w:hAnsi="宋体"/>
          <w:color w:val="000000"/>
          <w:sz w:val="24"/>
          <w:lang w:eastAsia="zh-TW"/>
        </w:rPr>
      </w:pPr>
      <w:r>
        <w:rPr>
          <w:rFonts w:ascii="宋体" w:eastAsia="宋体" w:hAnsi="宋体" w:hint="default"/>
          <w:color w:val="000000"/>
          <w:sz w:val="24"/>
        </w:rPr>
        <w:t>现经甲、乙双方本着平等、自愿的原则，在公平协商、互惠互信的基础上，双方一致同意由乙方承包经营甲方的员工饭堂；为保障相互间的共同利益，特订立以下协议内容，</w:t>
      </w:r>
      <w:r>
        <w:rPr>
          <w:rFonts w:ascii="宋体" w:eastAsia="宋体" w:hAnsi="宋体"/>
          <w:color w:val="000000"/>
          <w:sz w:val="24"/>
        </w:rPr>
        <w:t>并</w:t>
      </w:r>
      <w:r>
        <w:rPr>
          <w:rFonts w:ascii="宋体" w:eastAsia="宋体" w:hAnsi="宋体" w:hint="default"/>
          <w:color w:val="000000"/>
          <w:sz w:val="24"/>
        </w:rPr>
        <w:t>共同遵照执行。</w:t>
      </w:r>
    </w:p>
    <w:p w:rsidR="0029657D" w:rsidRDefault="0029657D">
      <w:pPr>
        <w:pStyle w:val="a6"/>
        <w:spacing w:line="440" w:lineRule="exact"/>
        <w:ind w:leftChars="150" w:left="360" w:rightChars="75" w:right="180" w:firstLine="480"/>
        <w:rPr>
          <w:rFonts w:ascii="宋体" w:eastAsia="宋体" w:hAnsi="宋体"/>
          <w:color w:val="000000"/>
          <w:sz w:val="24"/>
          <w:lang w:eastAsia="zh-TW"/>
        </w:rPr>
      </w:pPr>
    </w:p>
    <w:p w:rsidR="0029657D" w:rsidRDefault="0029657D">
      <w:pPr>
        <w:spacing w:line="360" w:lineRule="auto"/>
        <w:ind w:firstLineChars="150" w:firstLine="361"/>
        <w:rPr>
          <w:rFonts w:ascii="宋体" w:eastAsia="宋体" w:hAnsi="宋体" w:hint="eastAsia"/>
          <w:b/>
          <w:bCs/>
          <w:color w:val="000000"/>
        </w:rPr>
      </w:pPr>
      <w:r>
        <w:rPr>
          <w:rFonts w:ascii="宋体" w:eastAsia="宋体" w:hAnsi="宋体"/>
          <w:b/>
          <w:bCs/>
          <w:color w:val="000000"/>
          <w:lang w:eastAsia="zh-CN"/>
        </w:rPr>
        <w:t>一、合约期限</w:t>
      </w:r>
    </w:p>
    <w:p w:rsidR="0029657D" w:rsidRDefault="0029657D">
      <w:pPr>
        <w:spacing w:line="360" w:lineRule="auto"/>
        <w:ind w:leftChars="232" w:left="557"/>
        <w:rPr>
          <w:rFonts w:ascii="宋体" w:eastAsia="宋体" w:hAnsi="宋体" w:hint="eastAsia"/>
          <w:color w:val="000000"/>
          <w:lang w:eastAsia="zh-CN"/>
        </w:rPr>
      </w:pPr>
      <w:r>
        <w:rPr>
          <w:rFonts w:ascii="宋体" w:eastAsia="宋体" w:hAnsi="宋体"/>
          <w:color w:val="000000"/>
          <w:lang w:eastAsia="zh-CN"/>
        </w:rPr>
        <w:t>协议有效期</w:t>
      </w:r>
      <w:r>
        <w:rPr>
          <w:rFonts w:ascii="宋体" w:eastAsia="宋体" w:hAnsi="宋体"/>
          <w:color w:val="000000"/>
          <w:u w:val="single"/>
          <w:lang w:eastAsia="zh-CN"/>
        </w:rPr>
        <w:t xml:space="preserve">    </w:t>
      </w:r>
      <w:r>
        <w:rPr>
          <w:rFonts w:ascii="宋体" w:eastAsia="宋体" w:hAnsi="宋体" w:hint="eastAsia"/>
          <w:color w:val="000000"/>
          <w:lang w:eastAsia="zh-CN"/>
        </w:rPr>
        <w:t>年，自</w:t>
      </w:r>
      <w:r>
        <w:rPr>
          <w:rFonts w:ascii="宋体" w:eastAsia="宋体" w:hAnsi="宋体"/>
          <w:color w:val="000000"/>
          <w:u w:val="single"/>
          <w:lang w:eastAsia="zh-CN"/>
        </w:rPr>
        <w:t xml:space="preserve">     </w:t>
      </w:r>
      <w:r>
        <w:rPr>
          <w:rFonts w:ascii="宋体" w:eastAsia="宋体" w:hAnsi="宋体" w:hint="eastAsia"/>
          <w:color w:val="000000"/>
          <w:lang w:eastAsia="zh-CN"/>
        </w:rPr>
        <w:t>年</w:t>
      </w:r>
      <w:r>
        <w:rPr>
          <w:rFonts w:ascii="宋体" w:eastAsia="宋体" w:hAnsi="宋体"/>
          <w:color w:val="000000"/>
          <w:u w:val="single"/>
          <w:lang w:eastAsia="zh-CN"/>
        </w:rPr>
        <w:t xml:space="preserve">    </w:t>
      </w:r>
      <w:r>
        <w:rPr>
          <w:rFonts w:ascii="宋体" w:eastAsia="宋体" w:hAnsi="宋体" w:hint="eastAsia"/>
          <w:color w:val="000000"/>
          <w:lang w:eastAsia="zh-CN"/>
        </w:rPr>
        <w:t>月</w:t>
      </w:r>
      <w:r>
        <w:rPr>
          <w:rFonts w:ascii="宋体" w:eastAsia="宋体" w:hAnsi="宋体"/>
          <w:color w:val="000000"/>
          <w:u w:val="single"/>
          <w:lang w:eastAsia="zh-CN"/>
        </w:rPr>
        <w:t xml:space="preserve">    </w:t>
      </w:r>
      <w:r>
        <w:rPr>
          <w:rFonts w:ascii="宋体" w:eastAsia="宋体" w:hAnsi="宋体" w:hint="eastAsia"/>
          <w:color w:val="000000"/>
          <w:lang w:eastAsia="zh-CN"/>
        </w:rPr>
        <w:t>日至</w:t>
      </w:r>
      <w:r>
        <w:rPr>
          <w:rFonts w:ascii="宋体" w:eastAsia="宋体" w:hAnsi="宋体"/>
          <w:color w:val="000000"/>
          <w:u w:val="single"/>
          <w:lang w:eastAsia="zh-CN"/>
        </w:rPr>
        <w:t xml:space="preserve">      </w:t>
      </w:r>
      <w:r>
        <w:rPr>
          <w:rFonts w:ascii="宋体" w:eastAsia="宋体" w:hAnsi="宋体" w:hint="eastAsia"/>
          <w:color w:val="000000"/>
          <w:lang w:eastAsia="zh-CN"/>
        </w:rPr>
        <w:t>年</w:t>
      </w:r>
      <w:r>
        <w:rPr>
          <w:rFonts w:ascii="宋体" w:eastAsia="宋体" w:hAnsi="宋体"/>
          <w:color w:val="000000"/>
          <w:u w:val="single"/>
          <w:lang w:eastAsia="zh-CN"/>
        </w:rPr>
        <w:t xml:space="preserve">    </w:t>
      </w:r>
      <w:r>
        <w:rPr>
          <w:rFonts w:ascii="宋体" w:eastAsia="宋体" w:hAnsi="宋体" w:hint="eastAsia"/>
          <w:color w:val="000000"/>
          <w:lang w:eastAsia="zh-CN"/>
        </w:rPr>
        <w:t>月</w:t>
      </w:r>
      <w:r>
        <w:rPr>
          <w:rFonts w:ascii="宋体" w:eastAsia="宋体" w:hAnsi="宋体"/>
          <w:color w:val="000000"/>
          <w:u w:val="single"/>
          <w:lang w:eastAsia="zh-CN"/>
        </w:rPr>
        <w:t xml:space="preserve">    </w:t>
      </w:r>
      <w:r>
        <w:rPr>
          <w:rFonts w:ascii="宋体" w:eastAsia="宋体" w:hAnsi="宋体"/>
          <w:color w:val="000000"/>
          <w:lang w:eastAsia="zh-CN"/>
        </w:rPr>
        <w:t>日，协议期满，若双方无异议，合同自动延期一年，依此类推；协议期满，若任何一方要求解约，需提前一个月向对方发出书面的终止协议通知；</w:t>
      </w:r>
    </w:p>
    <w:p w:rsidR="0029657D" w:rsidRDefault="0029657D">
      <w:pPr>
        <w:spacing w:line="360" w:lineRule="auto"/>
        <w:ind w:firstLineChars="98" w:firstLine="236"/>
        <w:jc w:val="both"/>
        <w:rPr>
          <w:rFonts w:ascii="宋体" w:eastAsia="宋体" w:hAnsi="宋体" w:hint="eastAsia"/>
          <w:b/>
          <w:bCs/>
          <w:color w:val="000000"/>
        </w:rPr>
      </w:pPr>
      <w:r>
        <w:rPr>
          <w:rFonts w:ascii="宋体" w:eastAsia="宋体" w:hAnsi="宋体"/>
          <w:b/>
          <w:bCs/>
          <w:color w:val="000000"/>
          <w:lang w:eastAsia="zh-CN"/>
        </w:rPr>
        <w:t>二、合约内容</w:t>
      </w:r>
    </w:p>
    <w:p w:rsidR="0029657D" w:rsidRDefault="0029657D">
      <w:pPr>
        <w:spacing w:line="360" w:lineRule="auto"/>
        <w:ind w:leftChars="350" w:left="1800" w:rightChars="75" w:right="180" w:hangingChars="400" w:hanging="960"/>
        <w:rPr>
          <w:rFonts w:ascii="宋体" w:eastAsia="宋体" w:hAnsi="宋体" w:hint="eastAsia"/>
          <w:color w:val="000000"/>
          <w:lang w:eastAsia="zh-CN"/>
        </w:rPr>
      </w:pPr>
      <w:r>
        <w:rPr>
          <w:rFonts w:ascii="宋体" w:eastAsia="宋体" w:hAnsi="宋体"/>
          <w:color w:val="000000"/>
          <w:lang w:eastAsia="zh-CN"/>
        </w:rPr>
        <w:t>2.1</w:t>
      </w:r>
      <w:r>
        <w:rPr>
          <w:rFonts w:ascii="宋体" w:eastAsia="宋体" w:hAnsi="宋体"/>
          <w:color w:val="000000"/>
          <w:lang w:eastAsia="zh-CN"/>
        </w:rPr>
        <w:t>协议期间，若乙方发生重大责任事故的，如：食物中毒、火灾等，甲方有权随时单方面终止协议；</w:t>
      </w:r>
    </w:p>
    <w:p w:rsidR="0029657D" w:rsidRDefault="0029657D">
      <w:pPr>
        <w:tabs>
          <w:tab w:val="left" w:pos="720"/>
        </w:tabs>
        <w:spacing w:line="360" w:lineRule="auto"/>
        <w:ind w:leftChars="350" w:left="1800" w:hangingChars="400" w:hanging="960"/>
        <w:rPr>
          <w:rFonts w:ascii="宋体" w:eastAsia="宋体" w:hAnsi="宋体" w:hint="eastAsia"/>
          <w:color w:val="000000"/>
        </w:rPr>
      </w:pPr>
      <w:r>
        <w:rPr>
          <w:rFonts w:ascii="宋体" w:eastAsia="宋体" w:hAnsi="宋体"/>
          <w:color w:val="000000"/>
          <w:lang w:eastAsia="zh-CN"/>
        </w:rPr>
        <w:t>2.2</w:t>
      </w:r>
      <w:r>
        <w:rPr>
          <w:rFonts w:ascii="宋体" w:eastAsia="宋体" w:hAnsi="宋体"/>
          <w:color w:val="000000"/>
          <w:lang w:eastAsia="zh-CN"/>
        </w:rPr>
        <w:t>甲方应在规定的时间内付款给乙方，特殊情况如有超期，需知会乙方</w:t>
      </w:r>
      <w:r>
        <w:rPr>
          <w:rFonts w:ascii="宋体" w:eastAsia="宋体" w:hAnsi="宋体" w:hint="eastAsia"/>
          <w:color w:val="000000"/>
          <w:lang w:eastAsia="zh-CN"/>
        </w:rPr>
        <w:t>并</w:t>
      </w:r>
      <w:r>
        <w:rPr>
          <w:rFonts w:ascii="宋体" w:eastAsia="宋体" w:hAnsi="宋体"/>
          <w:color w:val="000000"/>
          <w:lang w:eastAsia="zh-CN"/>
        </w:rPr>
        <w:t>征得乙方同意方可，否则需按照应付金额的</w:t>
      </w:r>
      <w:r>
        <w:rPr>
          <w:rFonts w:ascii="宋体" w:eastAsia="宋体" w:hAnsi="宋体"/>
          <w:color w:val="000000"/>
          <w:lang w:eastAsia="zh-CN"/>
        </w:rPr>
        <w:t>1%</w:t>
      </w:r>
      <w:r>
        <w:rPr>
          <w:rFonts w:ascii="宋体" w:eastAsia="宋体" w:hAnsi="宋体"/>
          <w:color w:val="000000"/>
          <w:lang w:eastAsia="zh-CN"/>
        </w:rPr>
        <w:t>每天支付违约金；</w:t>
      </w:r>
    </w:p>
    <w:p w:rsidR="0029657D" w:rsidRDefault="0029657D">
      <w:pPr>
        <w:tabs>
          <w:tab w:val="left" w:pos="1080"/>
        </w:tabs>
        <w:spacing w:line="360" w:lineRule="auto"/>
        <w:ind w:leftChars="356" w:left="1802" w:hangingChars="395" w:hanging="948"/>
        <w:rPr>
          <w:rFonts w:ascii="宋体" w:eastAsia="宋体" w:hAnsi="宋体" w:hint="eastAsia"/>
          <w:color w:val="000000"/>
          <w:lang w:eastAsia="zh-CN"/>
        </w:rPr>
      </w:pPr>
      <w:r>
        <w:rPr>
          <w:rFonts w:ascii="宋体" w:eastAsia="宋体" w:hAnsi="宋体"/>
          <w:color w:val="000000"/>
          <w:lang w:eastAsia="zh-CN"/>
        </w:rPr>
        <w:t>2.3</w:t>
      </w:r>
      <w:r>
        <w:rPr>
          <w:rFonts w:ascii="宋体" w:eastAsia="宋体" w:hAnsi="宋体"/>
          <w:color w:val="000000"/>
          <w:lang w:eastAsia="zh-CN"/>
        </w:rPr>
        <w:t>若发生不可抗拒的事件（如：地震、战争、政府当局通告规定或其他动乱等）</w:t>
      </w:r>
      <w:r>
        <w:rPr>
          <w:rFonts w:ascii="宋体" w:eastAsia="宋体" w:hAnsi="宋体"/>
          <w:color w:val="000000"/>
          <w:lang w:eastAsia="zh-CN"/>
        </w:rPr>
        <w:t>,</w:t>
      </w:r>
      <w:r>
        <w:rPr>
          <w:rFonts w:ascii="宋体" w:eastAsia="宋体" w:hAnsi="宋体"/>
          <w:color w:val="000000"/>
          <w:lang w:eastAsia="zh-CN"/>
        </w:rPr>
        <w:t>本协议自行终止。</w:t>
      </w:r>
    </w:p>
    <w:p w:rsidR="0029657D" w:rsidRDefault="0029657D">
      <w:pPr>
        <w:tabs>
          <w:tab w:val="left" w:pos="10260"/>
        </w:tabs>
        <w:spacing w:line="360" w:lineRule="auto"/>
        <w:ind w:left="360"/>
        <w:jc w:val="both"/>
        <w:rPr>
          <w:rFonts w:ascii="宋体" w:eastAsia="宋体" w:hAnsi="宋体" w:hint="eastAsia"/>
          <w:b/>
          <w:bCs/>
          <w:color w:val="000000"/>
        </w:rPr>
      </w:pPr>
      <w:r>
        <w:rPr>
          <w:rFonts w:ascii="宋体" w:eastAsia="宋体" w:hAnsi="宋体"/>
          <w:b/>
          <w:bCs/>
          <w:color w:val="000000"/>
          <w:lang w:eastAsia="zh-CN"/>
        </w:rPr>
        <w:t>三、承包范围：</w:t>
      </w:r>
    </w:p>
    <w:p w:rsidR="0029657D" w:rsidRDefault="0029657D">
      <w:pPr>
        <w:spacing w:line="360" w:lineRule="auto"/>
        <w:ind w:firstLineChars="350" w:firstLine="840"/>
        <w:rPr>
          <w:rFonts w:ascii="宋体" w:eastAsia="宋体" w:hAnsi="宋体" w:hint="eastAsia"/>
          <w:color w:val="000000"/>
        </w:rPr>
      </w:pPr>
      <w:r>
        <w:rPr>
          <w:rFonts w:ascii="宋体" w:eastAsia="宋体" w:hAnsi="宋体"/>
          <w:color w:val="000000"/>
          <w:lang w:eastAsia="zh-CN"/>
        </w:rPr>
        <w:t>3.1</w:t>
      </w:r>
      <w:r>
        <w:rPr>
          <w:rFonts w:ascii="宋体" w:eastAsia="宋体" w:hAnsi="宋体"/>
          <w:color w:val="000000"/>
          <w:lang w:eastAsia="zh-CN"/>
        </w:rPr>
        <w:t>甲方将本厂</w:t>
      </w:r>
      <w:r>
        <w:rPr>
          <w:rFonts w:ascii="宋体" w:eastAsia="宋体" w:hAnsi="宋体"/>
          <w:color w:val="000000"/>
          <w:u w:val="single"/>
          <w:lang w:eastAsia="zh-CN"/>
        </w:rPr>
        <w:t xml:space="preserve"> </w:t>
      </w:r>
      <w:r>
        <w:rPr>
          <w:rFonts w:ascii="宋体" w:eastAsia="宋体" w:hAnsi="宋体"/>
          <w:color w:val="000000"/>
          <w:u w:val="single"/>
          <w:lang w:eastAsia="zh-CN"/>
        </w:rPr>
        <w:t>员工</w:t>
      </w:r>
      <w:r>
        <w:rPr>
          <w:rFonts w:ascii="宋体" w:eastAsia="宋体" w:hAnsi="宋体"/>
          <w:color w:val="000000"/>
          <w:u w:val="single"/>
          <w:lang w:eastAsia="zh-CN"/>
        </w:rPr>
        <w:t xml:space="preserve"> </w:t>
      </w:r>
      <w:r>
        <w:rPr>
          <w:rFonts w:ascii="宋体" w:eastAsia="宋体" w:hAnsi="宋体"/>
          <w:color w:val="000000"/>
          <w:lang w:eastAsia="zh-CN"/>
        </w:rPr>
        <w:t>餐厅承包给乙方经营。</w:t>
      </w:r>
    </w:p>
    <w:p w:rsidR="0029657D" w:rsidRDefault="0029657D">
      <w:pPr>
        <w:spacing w:line="360" w:lineRule="auto"/>
        <w:ind w:firstLineChars="150" w:firstLine="361"/>
        <w:rPr>
          <w:rFonts w:ascii="宋体" w:hAnsi="宋体" w:hint="eastAsia"/>
          <w:color w:val="000000"/>
        </w:rPr>
      </w:pPr>
      <w:r>
        <w:rPr>
          <w:rFonts w:ascii="宋体" w:eastAsia="宋体" w:hAnsi="宋体"/>
          <w:b/>
          <w:bCs/>
          <w:color w:val="000000"/>
          <w:lang w:eastAsia="zh-CN"/>
        </w:rPr>
        <w:t>四、餐费标准：</w:t>
      </w:r>
    </w:p>
    <w:p w:rsidR="0029657D" w:rsidRDefault="0029657D">
      <w:pPr>
        <w:spacing w:line="360" w:lineRule="auto"/>
        <w:ind w:leftChars="337" w:left="809"/>
        <w:rPr>
          <w:rFonts w:ascii="宋体" w:eastAsia="宋体" w:hAnsi="宋体" w:hint="eastAsia"/>
          <w:color w:val="000000"/>
        </w:rPr>
      </w:pPr>
      <w:r>
        <w:rPr>
          <w:rFonts w:ascii="宋体" w:eastAsia="宋体" w:hAnsi="宋体"/>
          <w:color w:val="000000"/>
          <w:lang w:eastAsia="zh-CN"/>
        </w:rPr>
        <w:t xml:space="preserve">4.1 </w:t>
      </w:r>
      <w:r>
        <w:rPr>
          <w:rFonts w:ascii="宋体" w:eastAsia="宋体" w:hAnsi="宋体"/>
          <w:color w:val="000000"/>
          <w:lang w:eastAsia="zh-CN"/>
        </w:rPr>
        <w:t>供餐标准：</w:t>
      </w:r>
    </w:p>
    <w:p w:rsidR="0029657D" w:rsidRDefault="0029657D">
      <w:pPr>
        <w:spacing w:line="360" w:lineRule="auto"/>
        <w:ind w:firstLineChars="450" w:firstLine="1080"/>
        <w:rPr>
          <w:rFonts w:ascii="宋体" w:eastAsia="宋体" w:hAnsi="宋体" w:hint="eastAsia"/>
          <w:color w:val="000000"/>
          <w:lang w:eastAsia="zh-CN"/>
        </w:rPr>
      </w:pPr>
      <w:r>
        <w:rPr>
          <w:rFonts w:ascii="宋体" w:eastAsia="宋体" w:hAnsi="宋体"/>
          <w:color w:val="000000"/>
          <w:lang w:eastAsia="zh-CN"/>
        </w:rPr>
        <w:t xml:space="preserve"> </w:t>
      </w:r>
      <w:r>
        <w:rPr>
          <w:rFonts w:ascii="宋体" w:eastAsia="宋体" w:hAnsi="宋体" w:hint="eastAsia"/>
          <w:color w:val="000000"/>
          <w:lang w:eastAsia="zh-CN"/>
        </w:rPr>
        <w:t>早餐</w:t>
      </w:r>
      <w:r>
        <w:rPr>
          <w:rFonts w:ascii="宋体" w:eastAsia="宋体" w:hAnsi="宋体"/>
          <w:color w:val="000000"/>
          <w:lang w:eastAsia="zh-CN"/>
        </w:rPr>
        <w:t>:</w:t>
      </w:r>
      <w:r>
        <w:rPr>
          <w:rFonts w:ascii="宋体" w:eastAsia="宋体" w:hAnsi="宋体" w:hint="eastAsia"/>
          <w:color w:val="000000"/>
          <w:lang w:eastAsia="zh-CN"/>
        </w:rPr>
        <w:t>每人每餐</w:t>
      </w:r>
      <w:r>
        <w:rPr>
          <w:rFonts w:ascii="宋体" w:eastAsia="宋体" w:hAnsi="宋体"/>
          <w:color w:val="000000"/>
          <w:lang w:eastAsia="zh-CN"/>
        </w:rPr>
        <w:t xml:space="preserve">  </w:t>
      </w:r>
      <w:r>
        <w:rPr>
          <w:rFonts w:ascii="宋体" w:eastAsia="宋体" w:hAnsi="宋体" w:hint="eastAsia"/>
          <w:color w:val="000000"/>
          <w:u w:val="single"/>
          <w:lang w:eastAsia="zh-CN"/>
        </w:rPr>
        <w:t xml:space="preserve">       </w:t>
      </w:r>
      <w:r>
        <w:rPr>
          <w:rFonts w:ascii="宋体" w:eastAsia="宋体" w:hAnsi="宋体" w:hint="eastAsia"/>
          <w:color w:val="000000"/>
          <w:lang w:eastAsia="zh-CN"/>
        </w:rPr>
        <w:t>元；</w:t>
      </w:r>
    </w:p>
    <w:p w:rsidR="0029657D" w:rsidRDefault="0029657D">
      <w:pPr>
        <w:spacing w:line="360" w:lineRule="auto"/>
        <w:ind w:firstLineChars="500" w:firstLine="1200"/>
        <w:rPr>
          <w:rFonts w:ascii="宋体" w:eastAsia="宋体" w:hAnsi="宋体" w:hint="eastAsia"/>
          <w:color w:val="000000"/>
          <w:lang w:eastAsia="zh-CN"/>
        </w:rPr>
      </w:pPr>
      <w:r>
        <w:rPr>
          <w:rFonts w:ascii="宋体" w:eastAsia="宋体" w:hAnsi="宋体" w:hint="eastAsia"/>
          <w:color w:val="000000"/>
          <w:lang w:eastAsia="zh-CN"/>
        </w:rPr>
        <w:t>中、晚餐采取多元化的供餐模式，饭堂每餐提供有</w:t>
      </w:r>
      <w:r>
        <w:rPr>
          <w:rFonts w:ascii="宋体" w:eastAsia="宋体" w:hAnsi="宋体" w:hint="eastAsia"/>
          <w:color w:val="000000"/>
          <w:u w:val="single"/>
          <w:lang w:eastAsia="zh-CN"/>
        </w:rPr>
        <w:t xml:space="preserve">       </w:t>
      </w:r>
      <w:r>
        <w:rPr>
          <w:rFonts w:ascii="宋体" w:eastAsia="宋体" w:hAnsi="宋体" w:hint="eastAsia"/>
          <w:color w:val="000000"/>
          <w:lang w:eastAsia="zh-CN"/>
        </w:rPr>
        <w:t>元餐，</w:t>
      </w:r>
      <w:r>
        <w:rPr>
          <w:rFonts w:ascii="宋体" w:eastAsia="宋体" w:hAnsi="宋体" w:hint="eastAsia"/>
          <w:color w:val="000000"/>
          <w:u w:val="single"/>
          <w:lang w:eastAsia="zh-CN"/>
        </w:rPr>
        <w:t xml:space="preserve">        </w:t>
      </w:r>
      <w:r>
        <w:rPr>
          <w:rFonts w:ascii="宋体" w:eastAsia="宋体" w:hAnsi="宋体" w:hint="eastAsia"/>
          <w:color w:val="000000"/>
          <w:lang w:eastAsia="zh-CN"/>
        </w:rPr>
        <w:t>元餐，</w:t>
      </w:r>
    </w:p>
    <w:p w:rsidR="0029657D" w:rsidRDefault="0029657D">
      <w:pPr>
        <w:spacing w:line="360" w:lineRule="auto"/>
        <w:ind w:firstLineChars="500" w:firstLine="1200"/>
        <w:rPr>
          <w:rFonts w:ascii="宋体" w:eastAsia="宋体" w:hAnsi="宋体" w:hint="eastAsia"/>
          <w:color w:val="000000"/>
          <w:lang w:eastAsia="zh-CN"/>
        </w:rPr>
      </w:pPr>
      <w:r>
        <w:rPr>
          <w:rFonts w:ascii="宋体" w:eastAsia="宋体" w:hAnsi="宋体" w:hint="eastAsia"/>
          <w:color w:val="000000"/>
          <w:u w:val="single"/>
          <w:lang w:eastAsia="zh-CN"/>
        </w:rPr>
        <w:t xml:space="preserve">       </w:t>
      </w:r>
      <w:r>
        <w:rPr>
          <w:rFonts w:ascii="宋体" w:eastAsia="宋体" w:hAnsi="宋体" w:hint="eastAsia"/>
          <w:color w:val="000000"/>
          <w:lang w:eastAsia="zh-CN"/>
        </w:rPr>
        <w:t>元餐，</w:t>
      </w:r>
      <w:r>
        <w:rPr>
          <w:rFonts w:ascii="宋体" w:eastAsia="宋体" w:hAnsi="宋体" w:hint="eastAsia"/>
          <w:color w:val="000000"/>
          <w:u w:val="single"/>
          <w:lang w:eastAsia="zh-CN"/>
        </w:rPr>
        <w:t xml:space="preserve">       </w:t>
      </w:r>
      <w:r>
        <w:rPr>
          <w:rFonts w:ascii="宋体" w:eastAsia="宋体" w:hAnsi="宋体" w:hint="eastAsia"/>
          <w:color w:val="000000"/>
          <w:lang w:eastAsia="zh-CN"/>
        </w:rPr>
        <w:t>元餐，</w:t>
      </w:r>
      <w:r>
        <w:rPr>
          <w:rFonts w:ascii="宋体" w:eastAsia="宋体" w:hAnsi="宋体" w:hint="eastAsia"/>
          <w:color w:val="000000"/>
          <w:u w:val="single"/>
          <w:lang w:eastAsia="zh-CN"/>
        </w:rPr>
        <w:t xml:space="preserve">       </w:t>
      </w:r>
      <w:r>
        <w:rPr>
          <w:rFonts w:ascii="宋体" w:eastAsia="宋体" w:hAnsi="宋体" w:hint="eastAsia"/>
          <w:color w:val="000000"/>
          <w:lang w:eastAsia="zh-CN"/>
        </w:rPr>
        <w:t>元餐；</w:t>
      </w:r>
    </w:p>
    <w:p w:rsidR="0029657D" w:rsidRDefault="0029657D">
      <w:pPr>
        <w:spacing w:line="360" w:lineRule="auto"/>
        <w:ind w:leftChars="500" w:left="1320" w:hangingChars="50" w:hanging="120"/>
        <w:rPr>
          <w:rFonts w:ascii="宋体" w:eastAsia="宋体" w:hAnsi="宋体" w:hint="eastAsia"/>
          <w:color w:val="000000"/>
          <w:lang w:eastAsia="zh-CN"/>
        </w:rPr>
      </w:pPr>
      <w:r>
        <w:rPr>
          <w:rFonts w:ascii="宋体" w:eastAsia="宋体" w:hAnsi="宋体" w:hint="eastAsia"/>
          <w:color w:val="000000"/>
          <w:lang w:eastAsia="zh-CN"/>
        </w:rPr>
        <w:lastRenderedPageBreak/>
        <w:t xml:space="preserve"> </w:t>
      </w:r>
      <w:r>
        <w:rPr>
          <w:rFonts w:ascii="宋体" w:eastAsia="宋体" w:hAnsi="宋体"/>
          <w:color w:val="000000"/>
          <w:lang w:eastAsia="zh-CN"/>
        </w:rPr>
        <w:t>特色菜品种标准</w:t>
      </w:r>
      <w:r>
        <w:rPr>
          <w:rFonts w:ascii="宋体" w:eastAsia="宋体" w:hAnsi="宋体" w:hint="eastAsia"/>
          <w:color w:val="000000"/>
          <w:lang w:eastAsia="zh-CN"/>
        </w:rPr>
        <w:t>：煲仔饭、蒸菜、炖菜</w:t>
      </w:r>
      <w:r>
        <w:rPr>
          <w:rFonts w:ascii="宋体" w:eastAsia="宋体" w:hAnsi="宋体"/>
          <w:color w:val="000000"/>
          <w:lang w:eastAsia="zh-CN"/>
        </w:rPr>
        <w:t>、面食、点心、包子、小炒以及特色小吃等。</w:t>
      </w:r>
    </w:p>
    <w:p w:rsidR="0029657D" w:rsidRDefault="0029657D">
      <w:pPr>
        <w:spacing w:line="360" w:lineRule="auto"/>
        <w:ind w:firstLineChars="150" w:firstLine="361"/>
        <w:jc w:val="both"/>
        <w:rPr>
          <w:rFonts w:ascii="宋体" w:hAnsi="宋体" w:hint="eastAsia"/>
          <w:b/>
          <w:bCs/>
          <w:color w:val="000000"/>
        </w:rPr>
      </w:pPr>
      <w:r>
        <w:rPr>
          <w:rFonts w:ascii="宋体" w:eastAsia="宋体" w:hAnsi="宋体" w:hint="eastAsia"/>
          <w:b/>
          <w:bCs/>
          <w:color w:val="000000"/>
          <w:lang w:eastAsia="zh-CN"/>
        </w:rPr>
        <w:t>五、供餐方式：</w:t>
      </w:r>
    </w:p>
    <w:p w:rsidR="0029657D" w:rsidRDefault="0029657D">
      <w:pPr>
        <w:spacing w:line="360" w:lineRule="auto"/>
        <w:ind w:leftChars="323" w:left="1255" w:rightChars="75" w:right="180" w:hangingChars="200" w:hanging="480"/>
        <w:rPr>
          <w:rFonts w:ascii="宋体" w:eastAsia="宋体" w:hAnsi="宋体" w:hint="eastAsia"/>
          <w:color w:val="000000"/>
          <w:lang w:eastAsia="zh-CN"/>
        </w:rPr>
      </w:pPr>
      <w:r>
        <w:rPr>
          <w:rFonts w:ascii="宋体" w:eastAsia="宋体" w:hAnsi="宋体"/>
          <w:color w:val="000000"/>
          <w:lang w:eastAsia="zh-CN"/>
        </w:rPr>
        <w:t>5.1</w:t>
      </w:r>
      <w:r>
        <w:rPr>
          <w:rFonts w:ascii="宋体" w:eastAsia="宋体" w:hAnsi="宋体" w:hint="eastAsia"/>
          <w:color w:val="000000"/>
          <w:lang w:eastAsia="zh-CN"/>
        </w:rPr>
        <w:t>供餐服务宗旨：经营品种多元化、多样化，供餐服务专业化，以尽可能的满足员工不同需求为目标，制定相应的供餐方案；</w:t>
      </w:r>
    </w:p>
    <w:p w:rsidR="0029657D" w:rsidRDefault="0029657D">
      <w:pPr>
        <w:spacing w:line="360" w:lineRule="auto"/>
        <w:ind w:leftChars="350" w:left="1200" w:rightChars="75" w:right="180" w:hangingChars="150" w:hanging="360"/>
        <w:rPr>
          <w:rFonts w:ascii="宋体" w:eastAsia="宋体" w:hAnsi="宋体" w:hint="eastAsia"/>
          <w:color w:val="000000"/>
          <w:lang w:eastAsia="zh-CN"/>
        </w:rPr>
      </w:pPr>
      <w:r>
        <w:rPr>
          <w:rFonts w:ascii="宋体" w:eastAsia="宋体" w:hAnsi="宋体"/>
          <w:color w:val="000000"/>
          <w:lang w:eastAsia="zh-CN"/>
        </w:rPr>
        <w:t>5.2</w:t>
      </w:r>
      <w:r>
        <w:rPr>
          <w:rFonts w:ascii="宋体" w:eastAsia="宋体" w:hAnsi="宋体"/>
          <w:color w:val="000000"/>
          <w:lang w:eastAsia="zh-CN"/>
        </w:rPr>
        <w:t>甲方员工消费模式为：甲方每月补贴员工餐费金额</w:t>
      </w:r>
      <w:r>
        <w:rPr>
          <w:rFonts w:ascii="宋体" w:eastAsia="宋体" w:hAnsi="宋体" w:hint="eastAsia"/>
          <w:color w:val="000000"/>
          <w:u w:val="single"/>
          <w:lang w:eastAsia="zh-CN"/>
        </w:rPr>
        <w:t xml:space="preserve">     </w:t>
      </w:r>
      <w:r>
        <w:rPr>
          <w:rFonts w:ascii="宋体" w:eastAsia="宋体" w:hAnsi="宋体" w:hint="eastAsia"/>
          <w:color w:val="000000"/>
          <w:lang w:eastAsia="zh-CN"/>
        </w:rPr>
        <w:t>元</w:t>
      </w:r>
      <w:r>
        <w:rPr>
          <w:rFonts w:ascii="宋体" w:eastAsia="宋体" w:hAnsi="宋体"/>
          <w:color w:val="000000"/>
          <w:lang w:eastAsia="zh-CN"/>
        </w:rPr>
        <w:t>/</w:t>
      </w:r>
      <w:r>
        <w:rPr>
          <w:rFonts w:ascii="宋体" w:eastAsia="宋体" w:hAnsi="宋体" w:hint="eastAsia"/>
          <w:color w:val="000000"/>
          <w:lang w:eastAsia="zh-CN"/>
        </w:rPr>
        <w:t>人</w:t>
      </w:r>
      <w:r>
        <w:rPr>
          <w:rFonts w:ascii="宋体" w:eastAsia="宋体" w:hAnsi="宋体"/>
          <w:color w:val="000000"/>
          <w:lang w:eastAsia="zh-CN"/>
        </w:rPr>
        <w:t>/</w:t>
      </w:r>
      <w:r>
        <w:rPr>
          <w:rFonts w:ascii="宋体" w:eastAsia="宋体" w:hAnsi="宋体"/>
          <w:color w:val="000000"/>
          <w:lang w:eastAsia="zh-CN"/>
        </w:rPr>
        <w:t>月为（虚拟数值）</w:t>
      </w:r>
      <w:r>
        <w:rPr>
          <w:rFonts w:ascii="宋体" w:eastAsia="宋体" w:hAnsi="宋体" w:hint="eastAsia"/>
          <w:color w:val="000000"/>
          <w:sz w:val="28"/>
          <w:lang w:eastAsia="zh-CN"/>
        </w:rPr>
        <w:t>，</w:t>
      </w:r>
      <w:r>
        <w:rPr>
          <w:rFonts w:ascii="宋体" w:eastAsia="宋体" w:hAnsi="宋体"/>
          <w:color w:val="000000"/>
          <w:lang w:eastAsia="zh-CN"/>
        </w:rPr>
        <w:t>该费用由甲方员工自由在饭堂内消费。</w:t>
      </w:r>
    </w:p>
    <w:p w:rsidR="0029657D" w:rsidRDefault="0029657D">
      <w:pPr>
        <w:spacing w:line="360" w:lineRule="auto"/>
        <w:ind w:leftChars="351" w:left="1322" w:rightChars="75" w:right="180" w:hangingChars="200" w:hanging="480"/>
        <w:rPr>
          <w:rFonts w:ascii="宋体" w:eastAsia="宋体" w:hAnsi="宋体" w:hint="eastAsia"/>
          <w:color w:val="000000"/>
          <w:lang w:eastAsia="zh-CN"/>
        </w:rPr>
      </w:pPr>
      <w:r>
        <w:rPr>
          <w:rFonts w:ascii="宋体" w:eastAsia="宋体" w:hAnsi="宋体"/>
          <w:color w:val="000000"/>
          <w:lang w:eastAsia="zh-CN"/>
        </w:rPr>
        <w:t>5.</w:t>
      </w:r>
      <w:r>
        <w:rPr>
          <w:rFonts w:ascii="宋体" w:eastAsia="宋体" w:hAnsi="宋体" w:hint="eastAsia"/>
          <w:color w:val="000000"/>
          <w:lang w:eastAsia="zh-CN"/>
        </w:rPr>
        <w:t>3</w:t>
      </w:r>
      <w:r>
        <w:rPr>
          <w:rFonts w:ascii="宋体" w:eastAsia="宋体" w:hAnsi="宋体"/>
          <w:color w:val="000000"/>
          <w:lang w:eastAsia="zh-CN"/>
        </w:rPr>
        <w:t>若消费不足</w:t>
      </w:r>
      <w:r>
        <w:rPr>
          <w:rFonts w:ascii="宋体" w:eastAsia="宋体" w:hAnsi="宋体" w:hint="eastAsia"/>
          <w:color w:val="000000"/>
          <w:u w:val="single"/>
          <w:lang w:eastAsia="zh-CN"/>
        </w:rPr>
        <w:t xml:space="preserve">    </w:t>
      </w:r>
      <w:r>
        <w:rPr>
          <w:rFonts w:ascii="宋体" w:eastAsia="宋体" w:hAnsi="宋体" w:hint="eastAsia"/>
          <w:color w:val="000000"/>
          <w:lang w:eastAsia="zh-CN"/>
        </w:rPr>
        <w:t>元</w:t>
      </w:r>
      <w:r>
        <w:rPr>
          <w:rFonts w:ascii="宋体" w:eastAsia="宋体" w:hAnsi="宋体"/>
          <w:color w:val="000000"/>
          <w:lang w:eastAsia="zh-CN"/>
        </w:rPr>
        <w:t>/</w:t>
      </w:r>
      <w:r>
        <w:rPr>
          <w:rFonts w:ascii="宋体" w:eastAsia="宋体" w:hAnsi="宋体" w:hint="eastAsia"/>
          <w:color w:val="000000"/>
          <w:lang w:eastAsia="zh-CN"/>
        </w:rPr>
        <w:t>人</w:t>
      </w:r>
      <w:r>
        <w:rPr>
          <w:rFonts w:ascii="宋体" w:eastAsia="宋体" w:hAnsi="宋体"/>
          <w:color w:val="000000"/>
          <w:lang w:eastAsia="zh-CN"/>
        </w:rPr>
        <w:t>/</w:t>
      </w:r>
      <w:r>
        <w:rPr>
          <w:rFonts w:ascii="宋体" w:eastAsia="宋体" w:hAnsi="宋体"/>
          <w:color w:val="000000"/>
          <w:lang w:eastAsia="zh-CN"/>
        </w:rPr>
        <w:t>月（虚拟数值）时，月底余额自动清零，不另行以现金形式退回给甲方员工，不退还的余额归甲方所有；若有餐费不足使用的则由甲方员工自行充值消费</w:t>
      </w:r>
      <w:r>
        <w:rPr>
          <w:rFonts w:ascii="宋体" w:eastAsia="宋体" w:hAnsi="宋体" w:hint="eastAsia"/>
          <w:color w:val="000000"/>
          <w:lang w:eastAsia="zh-CN"/>
        </w:rPr>
        <w:t>。</w:t>
      </w:r>
    </w:p>
    <w:p w:rsidR="0029657D" w:rsidRDefault="0029657D">
      <w:pPr>
        <w:spacing w:line="360" w:lineRule="auto"/>
        <w:ind w:leftChars="351" w:left="1322" w:rightChars="75" w:right="180" w:hangingChars="200" w:hanging="480"/>
        <w:rPr>
          <w:rFonts w:ascii="宋体" w:eastAsia="宋体" w:hAnsi="宋体" w:hint="eastAsia"/>
          <w:color w:val="000000"/>
        </w:rPr>
      </w:pPr>
      <w:r>
        <w:rPr>
          <w:rFonts w:ascii="宋体" w:eastAsia="宋体" w:hAnsi="宋体"/>
          <w:color w:val="000000"/>
          <w:lang w:eastAsia="zh-CN"/>
        </w:rPr>
        <w:t xml:space="preserve"> 5.</w:t>
      </w:r>
      <w:r>
        <w:rPr>
          <w:rFonts w:ascii="宋体" w:eastAsia="宋体" w:hAnsi="宋体" w:hint="eastAsia"/>
          <w:color w:val="000000"/>
          <w:lang w:eastAsia="zh-CN"/>
        </w:rPr>
        <w:t>4</w:t>
      </w:r>
      <w:r>
        <w:rPr>
          <w:rFonts w:ascii="宋体" w:eastAsia="宋体" w:hAnsi="宋体"/>
          <w:color w:val="000000"/>
          <w:lang w:eastAsia="zh-CN"/>
        </w:rPr>
        <w:t>乙方将制作价格不等的菜式供甲方员工自由选择。</w:t>
      </w:r>
    </w:p>
    <w:p w:rsidR="0029657D" w:rsidRDefault="0029657D">
      <w:pPr>
        <w:spacing w:line="360" w:lineRule="auto"/>
        <w:ind w:leftChars="161" w:left="2073" w:hangingChars="700" w:hanging="1687"/>
        <w:rPr>
          <w:rFonts w:ascii="宋体" w:eastAsia="宋体" w:hAnsi="宋体" w:hint="eastAsia"/>
          <w:b/>
          <w:color w:val="000000"/>
        </w:rPr>
      </w:pPr>
      <w:r>
        <w:rPr>
          <w:rFonts w:ascii="宋体" w:eastAsia="宋体" w:hAnsi="宋体" w:hint="eastAsia"/>
          <w:b/>
          <w:color w:val="000000"/>
          <w:lang w:eastAsia="zh-CN"/>
        </w:rPr>
        <w:t>六、</w:t>
      </w:r>
      <w:r>
        <w:rPr>
          <w:rFonts w:ascii="宋体" w:eastAsia="宋体" w:hAnsi="宋体"/>
          <w:b/>
          <w:color w:val="000000"/>
          <w:lang w:eastAsia="zh-CN"/>
        </w:rPr>
        <w:t xml:space="preserve">  </w:t>
      </w:r>
      <w:r>
        <w:rPr>
          <w:rFonts w:ascii="宋体" w:eastAsia="宋体" w:hAnsi="宋体"/>
          <w:b/>
          <w:color w:val="000000"/>
          <w:lang w:eastAsia="zh-CN"/>
        </w:rPr>
        <w:t>责任与义务：</w:t>
      </w:r>
    </w:p>
    <w:p w:rsidR="0029657D" w:rsidRDefault="0029657D">
      <w:pPr>
        <w:spacing w:line="360" w:lineRule="auto"/>
        <w:ind w:firstLineChars="350" w:firstLine="840"/>
        <w:rPr>
          <w:rFonts w:ascii="宋体" w:hAnsi="宋体" w:hint="eastAsia"/>
          <w:color w:val="000000"/>
        </w:rPr>
      </w:pPr>
      <w:r>
        <w:rPr>
          <w:rFonts w:ascii="宋体" w:eastAsia="宋体" w:hAnsi="宋体"/>
          <w:color w:val="000000"/>
          <w:lang w:eastAsia="zh-CN"/>
        </w:rPr>
        <w:t>6.1</w:t>
      </w:r>
      <w:r>
        <w:rPr>
          <w:rFonts w:ascii="宋体" w:eastAsia="宋体" w:hAnsi="宋体"/>
          <w:color w:val="000000"/>
          <w:lang w:eastAsia="zh-CN"/>
        </w:rPr>
        <w:t>甲方责任及义务</w:t>
      </w:r>
    </w:p>
    <w:p w:rsidR="0029657D" w:rsidRDefault="0029657D">
      <w:pPr>
        <w:spacing w:line="360" w:lineRule="auto"/>
        <w:ind w:firstLineChars="350" w:firstLine="840"/>
        <w:rPr>
          <w:rFonts w:ascii="宋体" w:eastAsia="宋体" w:hAnsi="宋体" w:hint="eastAsia"/>
          <w:color w:val="000000"/>
          <w:lang w:eastAsia="zh-CN"/>
        </w:rPr>
      </w:pPr>
      <w:r>
        <w:rPr>
          <w:rFonts w:ascii="宋体" w:eastAsia="宋体" w:hAnsi="宋体"/>
          <w:color w:val="000000"/>
          <w:lang w:eastAsia="zh-CN"/>
        </w:rPr>
        <w:t>6.1.1</w:t>
      </w:r>
      <w:r>
        <w:rPr>
          <w:rFonts w:ascii="宋体" w:eastAsia="宋体" w:hAnsi="宋体" w:hint="eastAsia"/>
          <w:color w:val="000000"/>
          <w:lang w:eastAsia="zh-CN"/>
        </w:rPr>
        <w:t>免费提供现有厨房、餐厅场地，以及现有厨房设备、设施，给乙方使用；</w:t>
      </w:r>
    </w:p>
    <w:p w:rsidR="0029657D" w:rsidRDefault="0029657D">
      <w:pPr>
        <w:spacing w:line="360" w:lineRule="auto"/>
        <w:ind w:firstLineChars="350" w:firstLine="840"/>
        <w:rPr>
          <w:rFonts w:ascii="宋体" w:eastAsia="宋体" w:hAnsi="宋体" w:hint="eastAsia"/>
          <w:color w:val="000000"/>
        </w:rPr>
      </w:pPr>
      <w:r>
        <w:rPr>
          <w:rFonts w:ascii="宋体" w:eastAsia="宋体" w:hAnsi="宋体" w:hint="eastAsia"/>
          <w:color w:val="000000"/>
          <w:lang w:eastAsia="zh-CN"/>
        </w:rPr>
        <w:t>6.1.2</w:t>
      </w:r>
      <w:r>
        <w:rPr>
          <w:rFonts w:ascii="宋体" w:eastAsia="宋体" w:hAnsi="宋体" w:hint="eastAsia"/>
          <w:color w:val="000000"/>
          <w:lang w:eastAsia="zh-CN"/>
        </w:rPr>
        <w:t>负责厨房餐厅水电燃料费用；</w:t>
      </w:r>
    </w:p>
    <w:p w:rsidR="0029657D" w:rsidRDefault="0029657D">
      <w:pPr>
        <w:spacing w:line="360" w:lineRule="auto"/>
        <w:ind w:firstLineChars="350" w:firstLine="840"/>
        <w:rPr>
          <w:rFonts w:ascii="宋体" w:eastAsia="宋体" w:hAnsi="宋体" w:hint="eastAsia"/>
          <w:color w:val="000000"/>
          <w:lang w:eastAsia="zh-CN"/>
        </w:rPr>
      </w:pPr>
      <w:r>
        <w:rPr>
          <w:rFonts w:ascii="宋体" w:eastAsia="宋体" w:hAnsi="宋体"/>
          <w:color w:val="000000"/>
          <w:lang w:eastAsia="zh-CN"/>
        </w:rPr>
        <w:t>6.1.</w:t>
      </w:r>
      <w:r>
        <w:rPr>
          <w:rFonts w:ascii="宋体" w:eastAsia="宋体" w:hAnsi="宋体" w:hint="eastAsia"/>
          <w:color w:val="000000"/>
          <w:lang w:eastAsia="zh-CN"/>
        </w:rPr>
        <w:t>3</w:t>
      </w:r>
      <w:r>
        <w:rPr>
          <w:rFonts w:ascii="宋体" w:eastAsia="宋体" w:hAnsi="宋体"/>
          <w:color w:val="000000"/>
          <w:lang w:eastAsia="zh-CN"/>
        </w:rPr>
        <w:t>免费提供住宿给乙方员工；</w:t>
      </w:r>
    </w:p>
    <w:p w:rsidR="0029657D" w:rsidRDefault="0029657D">
      <w:pPr>
        <w:spacing w:line="360" w:lineRule="auto"/>
        <w:ind w:firstLineChars="350" w:firstLine="840"/>
        <w:rPr>
          <w:rFonts w:ascii="宋体" w:eastAsia="宋体" w:hAnsi="宋体" w:hint="eastAsia"/>
          <w:b/>
          <w:i/>
          <w:color w:val="000000"/>
          <w:u w:val="single"/>
        </w:rPr>
      </w:pPr>
      <w:r>
        <w:rPr>
          <w:rFonts w:ascii="宋体" w:eastAsia="宋体" w:hAnsi="宋体"/>
          <w:color w:val="000000"/>
          <w:lang w:eastAsia="zh-CN"/>
        </w:rPr>
        <w:t>6.1.</w:t>
      </w:r>
      <w:r>
        <w:rPr>
          <w:rFonts w:ascii="宋体" w:eastAsia="宋体" w:hAnsi="宋体" w:hint="eastAsia"/>
          <w:color w:val="000000"/>
          <w:lang w:eastAsia="zh-CN"/>
        </w:rPr>
        <w:t>4</w:t>
      </w:r>
      <w:r>
        <w:rPr>
          <w:rFonts w:ascii="宋体" w:eastAsia="宋体" w:hAnsi="宋体"/>
          <w:color w:val="000000"/>
          <w:lang w:eastAsia="zh-CN"/>
        </w:rPr>
        <w:t>质量监督</w:t>
      </w:r>
    </w:p>
    <w:p w:rsidR="0029657D" w:rsidRDefault="0029657D">
      <w:pPr>
        <w:numPr>
          <w:ilvl w:val="0"/>
          <w:numId w:val="1"/>
        </w:numPr>
        <w:tabs>
          <w:tab w:val="left" w:pos="360"/>
        </w:tabs>
        <w:spacing w:line="360" w:lineRule="auto"/>
        <w:ind w:firstLine="840"/>
        <w:jc w:val="both"/>
        <w:rPr>
          <w:rFonts w:ascii="宋体" w:hAnsi="宋体" w:hint="eastAsia"/>
          <w:color w:val="000000"/>
        </w:rPr>
      </w:pPr>
      <w:r>
        <w:rPr>
          <w:rFonts w:ascii="宋体" w:eastAsia="宋体" w:hAnsi="宋体"/>
          <w:color w:val="000000"/>
          <w:lang w:eastAsia="zh-CN"/>
        </w:rPr>
        <w:t xml:space="preserve"> </w:t>
      </w:r>
      <w:r>
        <w:rPr>
          <w:rFonts w:ascii="宋体" w:eastAsia="宋体" w:hAnsi="宋体"/>
          <w:color w:val="000000"/>
          <w:lang w:eastAsia="zh-CN"/>
        </w:rPr>
        <w:t>协助处理员工投诉；</w:t>
      </w:r>
    </w:p>
    <w:p w:rsidR="0029657D" w:rsidRDefault="0029657D">
      <w:pPr>
        <w:numPr>
          <w:ilvl w:val="0"/>
          <w:numId w:val="1"/>
        </w:numPr>
        <w:spacing w:line="360" w:lineRule="auto"/>
        <w:ind w:firstLine="840"/>
        <w:jc w:val="both"/>
        <w:rPr>
          <w:rFonts w:ascii="宋体" w:hAnsi="宋体" w:hint="eastAsia"/>
          <w:color w:val="000000"/>
        </w:rPr>
      </w:pPr>
      <w:r>
        <w:rPr>
          <w:rFonts w:ascii="宋体" w:eastAsia="宋体" w:hAnsi="宋体"/>
          <w:color w:val="000000"/>
          <w:lang w:eastAsia="zh-CN"/>
        </w:rPr>
        <w:t xml:space="preserve"> </w:t>
      </w:r>
      <w:r>
        <w:rPr>
          <w:rFonts w:ascii="宋体" w:eastAsia="宋体" w:hAnsi="宋体"/>
          <w:color w:val="000000"/>
          <w:lang w:eastAsia="zh-CN"/>
        </w:rPr>
        <w:t>检查乙方食物质量；</w:t>
      </w:r>
    </w:p>
    <w:p w:rsidR="0029657D" w:rsidRDefault="0029657D">
      <w:pPr>
        <w:numPr>
          <w:ilvl w:val="0"/>
          <w:numId w:val="1"/>
        </w:numPr>
        <w:spacing w:line="360" w:lineRule="auto"/>
        <w:ind w:left="0" w:firstLineChars="525" w:firstLine="1260"/>
        <w:jc w:val="both"/>
        <w:rPr>
          <w:rFonts w:ascii="宋体" w:hAnsi="宋体" w:hint="eastAsia"/>
          <w:color w:val="000000"/>
        </w:rPr>
      </w:pPr>
      <w:r>
        <w:rPr>
          <w:rFonts w:ascii="宋体" w:eastAsia="宋体" w:hAnsi="宋体"/>
          <w:color w:val="000000"/>
          <w:lang w:eastAsia="zh-CN"/>
        </w:rPr>
        <w:t xml:space="preserve"> </w:t>
      </w:r>
      <w:r>
        <w:rPr>
          <w:rFonts w:ascii="宋体" w:eastAsia="宋体" w:hAnsi="宋体"/>
          <w:color w:val="000000"/>
          <w:lang w:eastAsia="zh-CN"/>
        </w:rPr>
        <w:t>检查乙方服务质量；</w:t>
      </w:r>
    </w:p>
    <w:p w:rsidR="0029657D" w:rsidRDefault="0029657D">
      <w:pPr>
        <w:numPr>
          <w:ilvl w:val="0"/>
          <w:numId w:val="1"/>
        </w:numPr>
        <w:spacing w:line="360" w:lineRule="auto"/>
        <w:ind w:firstLine="840"/>
        <w:jc w:val="both"/>
        <w:rPr>
          <w:rFonts w:ascii="宋体" w:hAnsi="宋体" w:hint="eastAsia"/>
          <w:color w:val="000000"/>
        </w:rPr>
      </w:pPr>
      <w:r>
        <w:rPr>
          <w:rFonts w:ascii="宋体" w:eastAsia="宋体" w:hAnsi="宋体"/>
          <w:color w:val="000000"/>
          <w:lang w:eastAsia="zh-CN"/>
        </w:rPr>
        <w:t xml:space="preserve"> </w:t>
      </w:r>
      <w:r>
        <w:rPr>
          <w:rFonts w:ascii="宋体" w:eastAsia="宋体" w:hAnsi="宋体"/>
          <w:color w:val="000000"/>
          <w:lang w:eastAsia="zh-CN"/>
        </w:rPr>
        <w:t>检查乙方卫生质量；</w:t>
      </w:r>
    </w:p>
    <w:p w:rsidR="0029657D" w:rsidRDefault="0029657D">
      <w:pPr>
        <w:numPr>
          <w:ilvl w:val="0"/>
          <w:numId w:val="1"/>
        </w:numPr>
        <w:spacing w:line="360" w:lineRule="auto"/>
        <w:ind w:firstLine="840"/>
        <w:jc w:val="both"/>
        <w:rPr>
          <w:rFonts w:ascii="宋体" w:hAnsi="宋体" w:hint="eastAsia"/>
          <w:color w:val="000000"/>
        </w:rPr>
      </w:pPr>
      <w:r>
        <w:rPr>
          <w:rFonts w:ascii="宋体" w:eastAsia="宋体" w:hAnsi="宋体"/>
          <w:color w:val="000000"/>
          <w:lang w:eastAsia="zh-CN"/>
        </w:rPr>
        <w:t xml:space="preserve"> </w:t>
      </w:r>
      <w:r>
        <w:rPr>
          <w:rFonts w:ascii="宋体" w:eastAsia="宋体" w:hAnsi="宋体"/>
          <w:color w:val="000000"/>
          <w:lang w:eastAsia="zh-CN"/>
        </w:rPr>
        <w:t>监控乙方请购物料的质量；</w:t>
      </w:r>
    </w:p>
    <w:p w:rsidR="0029657D" w:rsidRDefault="0029657D">
      <w:pPr>
        <w:numPr>
          <w:ilvl w:val="0"/>
          <w:numId w:val="1"/>
        </w:numPr>
        <w:spacing w:line="360" w:lineRule="auto"/>
        <w:ind w:firstLine="840"/>
        <w:jc w:val="both"/>
        <w:rPr>
          <w:rFonts w:ascii="宋体" w:hAnsi="宋体" w:hint="eastAsia"/>
          <w:color w:val="000000"/>
        </w:rPr>
      </w:pPr>
      <w:r>
        <w:rPr>
          <w:rFonts w:ascii="宋体" w:eastAsia="宋体" w:hAnsi="宋体"/>
          <w:color w:val="000000"/>
          <w:lang w:eastAsia="zh-CN"/>
        </w:rPr>
        <w:t xml:space="preserve"> </w:t>
      </w:r>
      <w:r>
        <w:rPr>
          <w:rFonts w:ascii="宋体" w:eastAsia="宋体" w:hAnsi="宋体"/>
          <w:color w:val="000000"/>
          <w:lang w:eastAsia="zh-CN"/>
        </w:rPr>
        <w:t>监督乙方服务承诺完成情况；</w:t>
      </w:r>
    </w:p>
    <w:p w:rsidR="0029657D" w:rsidRDefault="0029657D">
      <w:pPr>
        <w:spacing w:line="360" w:lineRule="auto"/>
        <w:ind w:firstLineChars="350" w:firstLine="840"/>
        <w:jc w:val="both"/>
        <w:rPr>
          <w:rFonts w:ascii="宋体" w:eastAsia="宋体" w:hAnsi="宋体" w:hint="eastAsia"/>
          <w:color w:val="000000"/>
          <w:lang w:eastAsia="zh-CN"/>
        </w:rPr>
      </w:pPr>
      <w:r>
        <w:rPr>
          <w:rFonts w:ascii="宋体" w:eastAsia="宋体" w:hAnsi="宋体"/>
          <w:color w:val="000000"/>
          <w:lang w:eastAsia="zh-CN"/>
        </w:rPr>
        <w:t>6.1.</w:t>
      </w:r>
      <w:r>
        <w:rPr>
          <w:rFonts w:ascii="宋体" w:eastAsia="宋体" w:hAnsi="宋体" w:hint="eastAsia"/>
          <w:color w:val="000000"/>
          <w:lang w:eastAsia="zh-CN"/>
        </w:rPr>
        <w:t>5</w:t>
      </w:r>
      <w:r>
        <w:rPr>
          <w:rFonts w:ascii="宋体" w:eastAsia="宋体" w:hAnsi="宋体"/>
          <w:color w:val="000000"/>
          <w:lang w:eastAsia="zh-CN"/>
        </w:rPr>
        <w:t>其他事项</w:t>
      </w:r>
    </w:p>
    <w:p w:rsidR="0029657D" w:rsidRDefault="0029657D">
      <w:pPr>
        <w:numPr>
          <w:ilvl w:val="0"/>
          <w:numId w:val="2"/>
        </w:numPr>
        <w:spacing w:line="360" w:lineRule="auto"/>
        <w:ind w:firstLine="840"/>
        <w:jc w:val="both"/>
        <w:rPr>
          <w:rFonts w:ascii="宋体" w:hAnsi="宋体" w:hint="eastAsia"/>
          <w:color w:val="000000"/>
        </w:rPr>
      </w:pPr>
      <w:r>
        <w:rPr>
          <w:rFonts w:ascii="宋体" w:eastAsia="宋体" w:hAnsi="宋体"/>
          <w:color w:val="000000"/>
          <w:lang w:eastAsia="zh-CN"/>
        </w:rPr>
        <w:t>若员工需延迟下班，应及时通知乙方；</w:t>
      </w:r>
    </w:p>
    <w:p w:rsidR="0029657D" w:rsidRDefault="0029657D">
      <w:pPr>
        <w:numPr>
          <w:ilvl w:val="0"/>
          <w:numId w:val="2"/>
        </w:numPr>
        <w:tabs>
          <w:tab w:val="left" w:pos="1440"/>
        </w:tabs>
        <w:spacing w:line="360" w:lineRule="auto"/>
        <w:ind w:left="952" w:rightChars="75" w:right="180" w:firstLine="308"/>
        <w:jc w:val="both"/>
        <w:rPr>
          <w:rFonts w:ascii="宋体" w:hAnsi="宋体" w:hint="eastAsia"/>
          <w:color w:val="000000"/>
        </w:rPr>
      </w:pPr>
      <w:r>
        <w:rPr>
          <w:rFonts w:ascii="宋体" w:eastAsia="宋体" w:hAnsi="宋体"/>
          <w:color w:val="000000"/>
          <w:lang w:eastAsia="zh-CN"/>
        </w:rPr>
        <w:t xml:space="preserve">  </w:t>
      </w:r>
      <w:r>
        <w:rPr>
          <w:rFonts w:ascii="宋体" w:eastAsia="宋体" w:hAnsi="宋体"/>
          <w:color w:val="000000"/>
          <w:lang w:eastAsia="zh-CN"/>
        </w:rPr>
        <w:t>协助处理突发性紧急事务，如：饭堂员工急症、工伤及其它突发性事件，</w:t>
      </w:r>
    </w:p>
    <w:p w:rsidR="0029657D" w:rsidRDefault="0029657D">
      <w:pPr>
        <w:spacing w:line="360" w:lineRule="auto"/>
        <w:ind w:left="952" w:rightChars="75" w:right="180"/>
        <w:jc w:val="both"/>
        <w:rPr>
          <w:rFonts w:ascii="宋体" w:hAnsi="宋体" w:hint="eastAsia"/>
          <w:color w:val="000000"/>
        </w:rPr>
      </w:pPr>
      <w:r>
        <w:rPr>
          <w:rFonts w:ascii="宋体" w:eastAsia="宋体" w:hAnsi="宋体"/>
          <w:color w:val="000000"/>
          <w:lang w:eastAsia="zh-CN"/>
        </w:rPr>
        <w:t xml:space="preserve">      </w:t>
      </w:r>
      <w:r>
        <w:rPr>
          <w:rFonts w:ascii="宋体" w:eastAsia="宋体" w:hAnsi="宋体"/>
          <w:color w:val="000000"/>
          <w:lang w:eastAsia="zh-CN"/>
        </w:rPr>
        <w:t>所产生费用由乙方承担；</w:t>
      </w:r>
      <w:r>
        <w:rPr>
          <w:rFonts w:ascii="宋体" w:eastAsia="宋体" w:hAnsi="宋体" w:hint="eastAsia"/>
          <w:color w:val="000000"/>
        </w:rPr>
        <w:t xml:space="preserve">     </w:t>
      </w:r>
    </w:p>
    <w:p w:rsidR="0029657D" w:rsidRDefault="0029657D">
      <w:pPr>
        <w:numPr>
          <w:ilvl w:val="0"/>
          <w:numId w:val="2"/>
        </w:numPr>
        <w:spacing w:line="360" w:lineRule="auto"/>
        <w:ind w:firstLine="840"/>
        <w:jc w:val="both"/>
        <w:rPr>
          <w:rFonts w:ascii="宋体" w:hAnsi="宋体" w:hint="eastAsia"/>
          <w:color w:val="000000"/>
        </w:rPr>
      </w:pPr>
      <w:r>
        <w:rPr>
          <w:rFonts w:ascii="宋体" w:eastAsia="宋体" w:hAnsi="宋体"/>
          <w:color w:val="000000"/>
          <w:lang w:eastAsia="zh-CN"/>
        </w:rPr>
        <w:t>安排保安人员予以配合维持就餐秩序；</w:t>
      </w:r>
    </w:p>
    <w:p w:rsidR="0029657D" w:rsidRDefault="0029657D">
      <w:pPr>
        <w:numPr>
          <w:ilvl w:val="0"/>
          <w:numId w:val="2"/>
        </w:numPr>
        <w:spacing w:line="360" w:lineRule="auto"/>
        <w:ind w:firstLine="840"/>
        <w:jc w:val="both"/>
        <w:rPr>
          <w:rFonts w:ascii="宋体" w:hAnsi="宋体" w:hint="eastAsia"/>
          <w:color w:val="000000"/>
        </w:rPr>
      </w:pPr>
      <w:r>
        <w:rPr>
          <w:rFonts w:ascii="宋体" w:eastAsia="宋体" w:hAnsi="宋体"/>
          <w:color w:val="000000"/>
          <w:lang w:eastAsia="zh-CN"/>
        </w:rPr>
        <w:t>不得以任何形式聘用乙方在职或曾在职的员工；</w:t>
      </w:r>
    </w:p>
    <w:p w:rsidR="0029657D" w:rsidRDefault="0029657D">
      <w:pPr>
        <w:numPr>
          <w:ilvl w:val="0"/>
          <w:numId w:val="2"/>
        </w:numPr>
        <w:spacing w:line="360" w:lineRule="auto"/>
        <w:ind w:firstLine="840"/>
        <w:jc w:val="both"/>
        <w:rPr>
          <w:rFonts w:ascii="宋体" w:hAnsi="宋体" w:hint="eastAsia"/>
          <w:color w:val="000000"/>
        </w:rPr>
      </w:pPr>
      <w:r>
        <w:rPr>
          <w:rFonts w:ascii="宋体" w:eastAsia="宋体" w:hAnsi="宋体"/>
          <w:color w:val="000000"/>
          <w:lang w:eastAsia="zh-CN"/>
        </w:rPr>
        <w:t>当市场物价升幅较大时，甲方在经证实后，应与乙方共同协商调整餐费；</w:t>
      </w:r>
    </w:p>
    <w:p w:rsidR="0029657D" w:rsidRDefault="0029657D">
      <w:pPr>
        <w:spacing w:line="360" w:lineRule="auto"/>
        <w:ind w:firstLineChars="350" w:firstLine="840"/>
        <w:rPr>
          <w:rFonts w:ascii="宋体" w:hAnsi="宋体" w:hint="eastAsia"/>
          <w:b/>
          <w:bCs/>
          <w:color w:val="000000"/>
        </w:rPr>
      </w:pPr>
      <w:r>
        <w:rPr>
          <w:rFonts w:ascii="宋体" w:eastAsia="宋体" w:hAnsi="宋体"/>
          <w:color w:val="000000"/>
          <w:lang w:eastAsia="zh-CN"/>
        </w:rPr>
        <w:lastRenderedPageBreak/>
        <w:t>6.2</w:t>
      </w:r>
      <w:r>
        <w:rPr>
          <w:rFonts w:ascii="宋体" w:eastAsia="宋体" w:hAnsi="宋体"/>
          <w:color w:val="000000"/>
          <w:lang w:eastAsia="zh-CN"/>
        </w:rPr>
        <w:t>乙方责任及义务</w:t>
      </w:r>
    </w:p>
    <w:p w:rsidR="0029657D" w:rsidRDefault="0029657D">
      <w:pPr>
        <w:spacing w:line="360" w:lineRule="auto"/>
        <w:ind w:firstLineChars="350" w:firstLine="840"/>
        <w:rPr>
          <w:rFonts w:ascii="宋体" w:eastAsia="宋体" w:hAnsi="宋体" w:hint="eastAsia"/>
          <w:color w:val="000000"/>
          <w:lang w:eastAsia="zh-CN"/>
        </w:rPr>
      </w:pPr>
      <w:r>
        <w:rPr>
          <w:rFonts w:ascii="宋体" w:eastAsia="宋体" w:hAnsi="宋体"/>
          <w:color w:val="000000"/>
          <w:lang w:eastAsia="zh-CN"/>
        </w:rPr>
        <w:t>6.2.1</w:t>
      </w:r>
      <w:r>
        <w:rPr>
          <w:rFonts w:ascii="宋体" w:eastAsia="宋体" w:hAnsi="宋体"/>
          <w:color w:val="000000"/>
          <w:lang w:eastAsia="zh-CN"/>
        </w:rPr>
        <w:t>运作及人员</w:t>
      </w:r>
    </w:p>
    <w:p w:rsidR="0029657D" w:rsidRDefault="0029657D">
      <w:pPr>
        <w:numPr>
          <w:ilvl w:val="0"/>
          <w:numId w:val="3"/>
        </w:numPr>
        <w:tabs>
          <w:tab w:val="left" w:pos="284"/>
        </w:tabs>
        <w:spacing w:line="360" w:lineRule="auto"/>
        <w:ind w:firstLine="856"/>
        <w:jc w:val="both"/>
        <w:rPr>
          <w:rFonts w:ascii="宋体" w:hAnsi="宋体" w:hint="eastAsia"/>
          <w:color w:val="000000"/>
        </w:rPr>
      </w:pPr>
      <w:r>
        <w:rPr>
          <w:rFonts w:ascii="宋体" w:eastAsia="宋体" w:hAnsi="宋体"/>
          <w:color w:val="000000"/>
          <w:lang w:eastAsia="zh-CN"/>
        </w:rPr>
        <w:t>饭堂工作人员的招聘及培训，进入甲方厂区前所有工作人员均必须执有效健</w:t>
      </w:r>
    </w:p>
    <w:p w:rsidR="0029657D" w:rsidRDefault="0029657D">
      <w:pPr>
        <w:spacing w:line="360" w:lineRule="auto"/>
        <w:ind w:left="420"/>
        <w:jc w:val="both"/>
        <w:rPr>
          <w:rFonts w:ascii="宋体" w:hAnsi="宋体" w:hint="eastAsia"/>
          <w:color w:val="000000"/>
        </w:rPr>
      </w:pPr>
      <w:r>
        <w:rPr>
          <w:rFonts w:ascii="宋体" w:eastAsia="宋体" w:hAnsi="宋体"/>
          <w:color w:val="000000"/>
          <w:lang w:eastAsia="zh-CN"/>
        </w:rPr>
        <w:t xml:space="preserve">          </w:t>
      </w:r>
      <w:r>
        <w:rPr>
          <w:rFonts w:ascii="宋体" w:eastAsia="宋体" w:hAnsi="宋体" w:hint="eastAsia"/>
          <w:color w:val="000000"/>
          <w:lang w:eastAsia="zh-CN"/>
        </w:rPr>
        <w:t xml:space="preserve">  </w:t>
      </w:r>
      <w:r>
        <w:rPr>
          <w:rFonts w:ascii="宋体" w:eastAsia="宋体" w:hAnsi="宋体"/>
          <w:color w:val="000000"/>
          <w:lang w:eastAsia="zh-CN"/>
        </w:rPr>
        <w:t>康证明；</w:t>
      </w:r>
    </w:p>
    <w:p w:rsidR="0029657D" w:rsidRDefault="0029657D">
      <w:pPr>
        <w:numPr>
          <w:ilvl w:val="0"/>
          <w:numId w:val="3"/>
        </w:numPr>
        <w:tabs>
          <w:tab w:val="clear" w:pos="420"/>
        </w:tabs>
        <w:spacing w:line="360" w:lineRule="auto"/>
        <w:ind w:rightChars="75" w:right="180" w:firstLine="856"/>
        <w:jc w:val="both"/>
        <w:rPr>
          <w:rFonts w:ascii="宋体" w:hAnsi="宋体" w:hint="eastAsia"/>
          <w:color w:val="000000"/>
        </w:rPr>
      </w:pPr>
      <w:r>
        <w:rPr>
          <w:rFonts w:ascii="宋体" w:eastAsia="宋体" w:hAnsi="宋体" w:hint="eastAsia"/>
          <w:color w:val="000000"/>
          <w:lang w:eastAsia="zh-CN"/>
        </w:rPr>
        <w:t xml:space="preserve"> </w:t>
      </w:r>
      <w:r>
        <w:rPr>
          <w:rFonts w:ascii="宋体" w:eastAsia="宋体" w:hAnsi="宋体"/>
          <w:color w:val="000000"/>
          <w:lang w:eastAsia="zh-CN"/>
        </w:rPr>
        <w:t>饭堂工作人员必须每年一次体检，检查结果应及时知会甲方，对体检不合</w:t>
      </w:r>
    </w:p>
    <w:p w:rsidR="0029657D" w:rsidRDefault="0029657D">
      <w:pPr>
        <w:spacing w:line="360" w:lineRule="auto"/>
        <w:ind w:left="420" w:rightChars="75" w:right="180"/>
        <w:jc w:val="both"/>
        <w:rPr>
          <w:rFonts w:ascii="宋体" w:hAnsi="宋体" w:hint="eastAsia"/>
          <w:color w:val="000000"/>
        </w:rPr>
      </w:pPr>
      <w:r>
        <w:rPr>
          <w:rFonts w:ascii="宋体" w:eastAsia="宋体" w:hAnsi="宋体"/>
          <w:color w:val="000000"/>
          <w:lang w:eastAsia="zh-CN"/>
        </w:rPr>
        <w:t xml:space="preserve">          </w:t>
      </w:r>
      <w:r>
        <w:rPr>
          <w:rFonts w:ascii="宋体" w:eastAsia="宋体" w:hAnsi="宋体" w:hint="eastAsia"/>
          <w:color w:val="000000"/>
          <w:lang w:eastAsia="zh-CN"/>
        </w:rPr>
        <w:t xml:space="preserve">  </w:t>
      </w:r>
      <w:r>
        <w:rPr>
          <w:rFonts w:ascii="宋体" w:eastAsia="宋体" w:hAnsi="宋体"/>
          <w:color w:val="000000"/>
          <w:lang w:eastAsia="zh-CN"/>
        </w:rPr>
        <w:t>格的工作人员予以实时辞退处理；</w:t>
      </w:r>
    </w:p>
    <w:p w:rsidR="0029657D" w:rsidRDefault="0029657D">
      <w:pPr>
        <w:numPr>
          <w:ilvl w:val="0"/>
          <w:numId w:val="3"/>
        </w:numPr>
        <w:spacing w:line="360" w:lineRule="auto"/>
        <w:ind w:firstLine="856"/>
        <w:jc w:val="both"/>
        <w:rPr>
          <w:rFonts w:ascii="宋体" w:eastAsia="宋体" w:hAnsi="宋体" w:hint="eastAsia"/>
          <w:color w:val="000000"/>
          <w:lang w:eastAsia="zh-CN"/>
        </w:rPr>
      </w:pPr>
      <w:r>
        <w:rPr>
          <w:rFonts w:ascii="宋体" w:eastAsia="宋体" w:hAnsi="宋体" w:hint="eastAsia"/>
          <w:color w:val="000000"/>
          <w:lang w:eastAsia="zh-CN"/>
        </w:rPr>
        <w:t xml:space="preserve"> </w:t>
      </w:r>
      <w:r>
        <w:rPr>
          <w:rFonts w:ascii="宋体" w:eastAsia="宋体" w:hAnsi="宋体"/>
          <w:color w:val="000000"/>
          <w:lang w:eastAsia="zh-CN"/>
        </w:rPr>
        <w:t>若出现人员异动时，乙方将主动及时的通知甲方；</w:t>
      </w:r>
    </w:p>
    <w:p w:rsidR="0029657D" w:rsidRDefault="0029657D">
      <w:pPr>
        <w:numPr>
          <w:ilvl w:val="0"/>
          <w:numId w:val="3"/>
        </w:numPr>
        <w:tabs>
          <w:tab w:val="left" w:pos="546"/>
          <w:tab w:val="left" w:pos="1276"/>
        </w:tabs>
        <w:spacing w:line="360" w:lineRule="auto"/>
        <w:ind w:left="980" w:rightChars="75" w:right="180" w:firstLine="296"/>
        <w:jc w:val="both"/>
        <w:rPr>
          <w:rFonts w:ascii="宋体" w:hAnsi="宋体" w:hint="eastAsia"/>
          <w:color w:val="000000"/>
        </w:rPr>
      </w:pPr>
      <w:r>
        <w:rPr>
          <w:rFonts w:ascii="宋体" w:eastAsia="宋体" w:hAnsi="宋体" w:hint="eastAsia"/>
          <w:color w:val="000000"/>
          <w:lang w:eastAsia="zh-CN"/>
        </w:rPr>
        <w:t xml:space="preserve"> </w:t>
      </w:r>
      <w:r>
        <w:rPr>
          <w:rFonts w:ascii="宋体" w:eastAsia="宋体" w:hAnsi="宋体"/>
          <w:color w:val="000000"/>
          <w:lang w:eastAsia="zh-CN"/>
        </w:rPr>
        <w:t>对饭堂工作人员的管理，</w:t>
      </w:r>
      <w:r>
        <w:rPr>
          <w:rFonts w:ascii="宋体" w:eastAsia="宋体" w:hAnsi="宋体" w:hint="eastAsia"/>
          <w:color w:val="000000"/>
          <w:lang w:eastAsia="zh-CN"/>
        </w:rPr>
        <w:t>并</w:t>
      </w:r>
      <w:r>
        <w:rPr>
          <w:rFonts w:ascii="宋体" w:eastAsia="宋体" w:hAnsi="宋体"/>
          <w:color w:val="000000"/>
          <w:lang w:eastAsia="zh-CN"/>
        </w:rPr>
        <w:t>严格遵循甲方的管理规定，若有违反甲方的管</w:t>
      </w:r>
    </w:p>
    <w:p w:rsidR="0029657D" w:rsidRDefault="0029657D">
      <w:pPr>
        <w:tabs>
          <w:tab w:val="left" w:pos="546"/>
        </w:tabs>
        <w:spacing w:line="360" w:lineRule="auto"/>
        <w:ind w:left="980" w:rightChars="75" w:right="180"/>
        <w:jc w:val="both"/>
        <w:rPr>
          <w:rFonts w:ascii="宋体" w:hAnsi="宋体" w:hint="eastAsia"/>
          <w:color w:val="000000"/>
        </w:rPr>
      </w:pPr>
      <w:r>
        <w:rPr>
          <w:rFonts w:ascii="宋体" w:eastAsia="宋体" w:hAnsi="宋体"/>
          <w:color w:val="000000"/>
          <w:lang w:eastAsia="zh-CN"/>
        </w:rPr>
        <w:t xml:space="preserve">      </w:t>
      </w:r>
      <w:r>
        <w:rPr>
          <w:rFonts w:ascii="宋体" w:eastAsia="宋体" w:hAnsi="宋体" w:hint="eastAsia"/>
          <w:color w:val="000000"/>
          <w:lang w:eastAsia="zh-CN"/>
        </w:rPr>
        <w:t xml:space="preserve"> </w:t>
      </w:r>
      <w:r>
        <w:rPr>
          <w:rFonts w:ascii="宋体" w:eastAsia="宋体" w:hAnsi="宋体"/>
          <w:color w:val="000000"/>
          <w:lang w:eastAsia="zh-CN"/>
        </w:rPr>
        <w:t>理规定，需接受甲方的处罚；</w:t>
      </w:r>
    </w:p>
    <w:p w:rsidR="0029657D" w:rsidRDefault="0029657D">
      <w:pPr>
        <w:spacing w:line="360" w:lineRule="auto"/>
        <w:ind w:rightChars="75" w:right="180" w:firstLineChars="350" w:firstLine="840"/>
        <w:rPr>
          <w:rFonts w:ascii="宋体" w:hAnsi="宋体" w:hint="eastAsia"/>
          <w:color w:val="000000"/>
        </w:rPr>
      </w:pPr>
      <w:r>
        <w:rPr>
          <w:rFonts w:ascii="宋体" w:eastAsia="宋体" w:hAnsi="宋体"/>
          <w:color w:val="000000"/>
          <w:lang w:eastAsia="zh-CN"/>
        </w:rPr>
        <w:t>6.2.2</w:t>
      </w:r>
      <w:r>
        <w:rPr>
          <w:rFonts w:ascii="宋体" w:eastAsia="宋体" w:hAnsi="宋体"/>
          <w:color w:val="000000"/>
          <w:lang w:eastAsia="zh-CN"/>
        </w:rPr>
        <w:t>设备</w:t>
      </w:r>
    </w:p>
    <w:p w:rsidR="0029657D" w:rsidRDefault="0029657D">
      <w:pPr>
        <w:numPr>
          <w:ilvl w:val="0"/>
          <w:numId w:val="4"/>
        </w:numPr>
        <w:spacing w:line="360" w:lineRule="auto"/>
        <w:ind w:left="360" w:firstLineChars="381" w:firstLine="914"/>
        <w:jc w:val="both"/>
        <w:rPr>
          <w:rFonts w:ascii="宋体" w:hAnsi="宋体" w:hint="eastAsia"/>
          <w:color w:val="000000"/>
        </w:rPr>
      </w:pPr>
      <w:r>
        <w:rPr>
          <w:rFonts w:ascii="宋体" w:eastAsia="宋体" w:hAnsi="宋体"/>
          <w:color w:val="000000"/>
          <w:lang w:eastAsia="zh-CN"/>
        </w:rPr>
        <w:t>厨房设备及用具由乙方负责保养；</w:t>
      </w:r>
    </w:p>
    <w:p w:rsidR="0029657D" w:rsidRDefault="0029657D">
      <w:pPr>
        <w:pStyle w:val="2"/>
        <w:spacing w:line="360" w:lineRule="auto"/>
        <w:ind w:leftChars="349" w:left="838" w:firstLineChars="200" w:firstLine="480"/>
        <w:rPr>
          <w:rFonts w:ascii="宋体" w:eastAsia="宋体" w:hAnsi="宋体"/>
          <w:color w:val="000000"/>
          <w:sz w:val="24"/>
        </w:rPr>
      </w:pPr>
      <w:r>
        <w:rPr>
          <w:rFonts w:ascii="宋体" w:eastAsia="宋体" w:hAnsi="宋体" w:hint="default"/>
          <w:color w:val="000000"/>
          <w:sz w:val="24"/>
          <w:lang w:eastAsia="zh-CN"/>
        </w:rPr>
        <w:t>甲方提供现有厨房设备给乙方使用，双方对所交接的厨具、设备、餐具进行点算核准后移交乙方签收使用；乙方可以根据操作的需要添加部分餐具设备，合约到期由乙方自行处理；合同期满需续约时，继续由乙方签收使用，合同终止时，乙方按交接清单上的数量归还（自然使用损耗和经双方确认报废的设备除外）。</w:t>
      </w:r>
    </w:p>
    <w:p w:rsidR="0029657D" w:rsidRDefault="0029657D">
      <w:pPr>
        <w:spacing w:line="360" w:lineRule="auto"/>
        <w:ind w:firstLineChars="350" w:firstLine="840"/>
        <w:rPr>
          <w:rFonts w:ascii="宋体" w:hAnsi="宋体" w:hint="eastAsia"/>
          <w:color w:val="000000"/>
        </w:rPr>
      </w:pPr>
      <w:r>
        <w:rPr>
          <w:rFonts w:ascii="宋体" w:eastAsia="宋体" w:hAnsi="宋体"/>
          <w:color w:val="000000"/>
          <w:lang w:eastAsia="zh-CN"/>
        </w:rPr>
        <w:t>6.2.3</w:t>
      </w:r>
      <w:r>
        <w:rPr>
          <w:rFonts w:ascii="宋体" w:eastAsia="宋体" w:hAnsi="宋体"/>
          <w:color w:val="000000"/>
          <w:lang w:eastAsia="zh-CN"/>
        </w:rPr>
        <w:t>卫生</w:t>
      </w:r>
    </w:p>
    <w:p w:rsidR="0029657D" w:rsidRDefault="0029657D">
      <w:pPr>
        <w:numPr>
          <w:ilvl w:val="0"/>
          <w:numId w:val="5"/>
        </w:numPr>
        <w:spacing w:line="360" w:lineRule="auto"/>
        <w:ind w:firstLine="840"/>
        <w:jc w:val="both"/>
        <w:rPr>
          <w:rFonts w:ascii="宋体" w:hAnsi="宋体" w:hint="eastAsia"/>
          <w:color w:val="000000"/>
        </w:rPr>
      </w:pPr>
      <w:r>
        <w:rPr>
          <w:rFonts w:ascii="宋体" w:eastAsia="宋体" w:hAnsi="宋体"/>
          <w:color w:val="000000"/>
          <w:lang w:eastAsia="zh-CN"/>
        </w:rPr>
        <w:t>每餐餐后全面清洁厨房、工作间及餐厅；</w:t>
      </w:r>
    </w:p>
    <w:p w:rsidR="0029657D" w:rsidRDefault="0029657D">
      <w:pPr>
        <w:numPr>
          <w:ilvl w:val="0"/>
          <w:numId w:val="5"/>
        </w:numPr>
        <w:spacing w:line="360" w:lineRule="auto"/>
        <w:ind w:firstLine="840"/>
        <w:jc w:val="both"/>
        <w:rPr>
          <w:rFonts w:ascii="宋体" w:hAnsi="宋体" w:hint="eastAsia"/>
          <w:color w:val="000000"/>
        </w:rPr>
      </w:pPr>
      <w:r>
        <w:rPr>
          <w:rFonts w:ascii="宋体" w:eastAsia="宋体" w:hAnsi="宋体"/>
          <w:color w:val="000000"/>
          <w:lang w:eastAsia="zh-CN"/>
        </w:rPr>
        <w:t>所有餐具用具及设施、设备用后及时清洁；</w:t>
      </w:r>
    </w:p>
    <w:p w:rsidR="0029657D" w:rsidRDefault="0029657D">
      <w:pPr>
        <w:numPr>
          <w:ilvl w:val="0"/>
          <w:numId w:val="5"/>
        </w:numPr>
        <w:spacing w:line="360" w:lineRule="auto"/>
        <w:ind w:firstLine="840"/>
        <w:jc w:val="both"/>
        <w:rPr>
          <w:rFonts w:ascii="宋体" w:hAnsi="宋体" w:hint="eastAsia"/>
          <w:color w:val="000000"/>
        </w:rPr>
      </w:pPr>
      <w:r>
        <w:rPr>
          <w:rFonts w:ascii="宋体" w:eastAsia="宋体" w:hAnsi="宋体"/>
          <w:color w:val="000000"/>
          <w:lang w:eastAsia="zh-CN"/>
        </w:rPr>
        <w:t>员工于工作期间，一定要穿工衣、戴帽子，供餐时戴口罩、手套；</w:t>
      </w:r>
    </w:p>
    <w:p w:rsidR="0029657D" w:rsidRDefault="0029657D">
      <w:pPr>
        <w:numPr>
          <w:ilvl w:val="0"/>
          <w:numId w:val="5"/>
        </w:numPr>
        <w:spacing w:line="360" w:lineRule="auto"/>
        <w:ind w:firstLine="840"/>
        <w:jc w:val="both"/>
        <w:rPr>
          <w:rFonts w:ascii="宋体" w:hAnsi="宋体" w:hint="eastAsia"/>
          <w:color w:val="000000"/>
        </w:rPr>
      </w:pPr>
      <w:r>
        <w:rPr>
          <w:rFonts w:ascii="宋体" w:eastAsia="宋体" w:hAnsi="宋体"/>
          <w:color w:val="000000"/>
          <w:lang w:eastAsia="zh-CN"/>
        </w:rPr>
        <w:t>餐具于每日餐后消毒，餐厅、工作间及厨房地面每周全面消毒二次；</w:t>
      </w:r>
    </w:p>
    <w:p w:rsidR="0029657D" w:rsidRDefault="0029657D">
      <w:pPr>
        <w:numPr>
          <w:ilvl w:val="0"/>
          <w:numId w:val="5"/>
        </w:numPr>
        <w:spacing w:line="360" w:lineRule="auto"/>
        <w:ind w:firstLine="840"/>
        <w:jc w:val="both"/>
        <w:rPr>
          <w:rFonts w:ascii="宋体" w:hAnsi="宋体" w:hint="eastAsia"/>
          <w:color w:val="000000"/>
        </w:rPr>
      </w:pPr>
      <w:r>
        <w:rPr>
          <w:rFonts w:ascii="宋体" w:eastAsia="宋体" w:hAnsi="宋体"/>
          <w:color w:val="000000"/>
          <w:lang w:eastAsia="zh-CN"/>
        </w:rPr>
        <w:t>不提供隔夜饭菜给甲方员工吃；</w:t>
      </w:r>
    </w:p>
    <w:p w:rsidR="0029657D" w:rsidRDefault="0029657D">
      <w:pPr>
        <w:numPr>
          <w:ilvl w:val="0"/>
          <w:numId w:val="5"/>
        </w:numPr>
        <w:spacing w:line="360" w:lineRule="auto"/>
        <w:ind w:rightChars="75" w:right="180" w:firstLine="840"/>
        <w:jc w:val="both"/>
        <w:rPr>
          <w:rFonts w:ascii="宋体" w:hAnsi="宋体" w:hint="eastAsia"/>
          <w:color w:val="000000"/>
        </w:rPr>
      </w:pPr>
      <w:r>
        <w:rPr>
          <w:rFonts w:ascii="宋体" w:eastAsia="宋体" w:hAnsi="宋体"/>
          <w:color w:val="000000"/>
          <w:lang w:eastAsia="zh-CN"/>
        </w:rPr>
        <w:t>食品及原材料需按国家卫生标准的相关规定进行经营，确保所有提供之食</w:t>
      </w:r>
    </w:p>
    <w:p w:rsidR="0029657D" w:rsidRDefault="0029657D">
      <w:pPr>
        <w:spacing w:line="360" w:lineRule="auto"/>
        <w:ind w:left="420" w:rightChars="75" w:right="180"/>
        <w:jc w:val="both"/>
        <w:rPr>
          <w:rFonts w:ascii="宋体" w:hAnsi="宋体" w:hint="eastAsia"/>
          <w:color w:val="000000"/>
        </w:rPr>
      </w:pPr>
      <w:r>
        <w:rPr>
          <w:rFonts w:ascii="宋体" w:eastAsia="宋体" w:hAnsi="宋体"/>
          <w:color w:val="000000"/>
          <w:lang w:eastAsia="zh-CN"/>
        </w:rPr>
        <w:t xml:space="preserve">           </w:t>
      </w:r>
      <w:r>
        <w:rPr>
          <w:rFonts w:ascii="宋体" w:eastAsia="宋体" w:hAnsi="宋体"/>
          <w:color w:val="000000"/>
          <w:lang w:eastAsia="zh-CN"/>
        </w:rPr>
        <w:t>品及各种原材料均符合国家卫生标准；</w:t>
      </w:r>
    </w:p>
    <w:p w:rsidR="0029657D" w:rsidRDefault="0029657D">
      <w:pPr>
        <w:spacing w:line="360" w:lineRule="auto"/>
        <w:ind w:firstLineChars="350" w:firstLine="840"/>
        <w:rPr>
          <w:rFonts w:ascii="宋体" w:hAnsi="宋体" w:hint="eastAsia"/>
          <w:color w:val="000000"/>
        </w:rPr>
      </w:pPr>
      <w:r>
        <w:rPr>
          <w:rFonts w:ascii="宋体" w:eastAsia="宋体" w:hAnsi="宋体"/>
          <w:color w:val="000000"/>
          <w:lang w:eastAsia="zh-CN"/>
        </w:rPr>
        <w:t>6.2.4</w:t>
      </w:r>
      <w:r>
        <w:rPr>
          <w:rFonts w:ascii="宋体" w:eastAsia="宋体" w:hAnsi="宋体" w:hint="eastAsia"/>
          <w:color w:val="000000"/>
          <w:lang w:eastAsia="zh-CN"/>
        </w:rPr>
        <w:t>安全</w:t>
      </w:r>
    </w:p>
    <w:p w:rsidR="0029657D" w:rsidRDefault="0029657D">
      <w:pPr>
        <w:numPr>
          <w:ilvl w:val="0"/>
          <w:numId w:val="6"/>
        </w:numPr>
        <w:spacing w:line="360" w:lineRule="auto"/>
        <w:ind w:firstLine="840"/>
        <w:jc w:val="both"/>
        <w:rPr>
          <w:rFonts w:ascii="宋体" w:hAnsi="宋体" w:hint="eastAsia"/>
          <w:color w:val="000000"/>
        </w:rPr>
      </w:pPr>
      <w:r>
        <w:rPr>
          <w:rFonts w:ascii="宋体" w:eastAsia="宋体" w:hAnsi="宋体"/>
          <w:color w:val="000000"/>
          <w:lang w:eastAsia="zh-CN"/>
        </w:rPr>
        <w:t>乙方员工不得无故与甲方员工发生冲突、打架等现象；</w:t>
      </w:r>
    </w:p>
    <w:p w:rsidR="0029657D" w:rsidRDefault="0029657D">
      <w:pPr>
        <w:numPr>
          <w:ilvl w:val="0"/>
          <w:numId w:val="6"/>
        </w:numPr>
        <w:spacing w:line="360" w:lineRule="auto"/>
        <w:ind w:firstLine="840"/>
        <w:jc w:val="both"/>
        <w:rPr>
          <w:rFonts w:ascii="宋体" w:hAnsi="宋体" w:hint="eastAsia"/>
          <w:color w:val="000000"/>
        </w:rPr>
      </w:pPr>
      <w:r>
        <w:rPr>
          <w:rFonts w:ascii="宋体" w:eastAsia="宋体" w:hAnsi="宋体"/>
          <w:color w:val="000000"/>
          <w:lang w:eastAsia="zh-CN"/>
        </w:rPr>
        <w:t>乙方员工应严格遵循安全操作规则，遇工伤或急症需及时救冶，所有费用由</w:t>
      </w:r>
      <w:r>
        <w:rPr>
          <w:rFonts w:ascii="宋体" w:eastAsia="宋体" w:hAnsi="宋体" w:hint="eastAsia"/>
          <w:color w:val="000000"/>
          <w:lang w:eastAsia="zh-CN"/>
        </w:rPr>
        <w:t xml:space="preserve">        </w:t>
      </w:r>
    </w:p>
    <w:p w:rsidR="0029657D" w:rsidRDefault="0029657D">
      <w:pPr>
        <w:spacing w:line="360" w:lineRule="auto"/>
        <w:ind w:left="1260" w:firstLineChars="200" w:firstLine="480"/>
        <w:jc w:val="both"/>
        <w:rPr>
          <w:rFonts w:ascii="宋体" w:hAnsi="宋体" w:hint="eastAsia"/>
          <w:color w:val="000000"/>
        </w:rPr>
      </w:pPr>
      <w:r>
        <w:rPr>
          <w:rFonts w:ascii="宋体" w:eastAsia="宋体" w:hAnsi="宋体"/>
          <w:color w:val="000000"/>
          <w:lang w:eastAsia="zh-CN"/>
        </w:rPr>
        <w:t>乙方承担；</w:t>
      </w:r>
    </w:p>
    <w:p w:rsidR="0029657D" w:rsidRDefault="0029657D">
      <w:pPr>
        <w:numPr>
          <w:ilvl w:val="0"/>
          <w:numId w:val="6"/>
        </w:numPr>
        <w:spacing w:line="360" w:lineRule="auto"/>
        <w:ind w:firstLine="840"/>
        <w:jc w:val="both"/>
        <w:rPr>
          <w:rFonts w:ascii="宋体" w:hAnsi="宋体" w:hint="eastAsia"/>
          <w:color w:val="000000"/>
        </w:rPr>
      </w:pPr>
      <w:r>
        <w:rPr>
          <w:rFonts w:ascii="宋体" w:eastAsia="宋体" w:hAnsi="宋体"/>
          <w:color w:val="000000"/>
          <w:lang w:eastAsia="zh-CN"/>
        </w:rPr>
        <w:t>乙方员工不可以在除宿舍以外的区域里吸烟、大声喧哗；</w:t>
      </w:r>
    </w:p>
    <w:p w:rsidR="0029657D" w:rsidRDefault="0029657D">
      <w:pPr>
        <w:spacing w:line="360" w:lineRule="auto"/>
        <w:ind w:left="1260" w:firstLineChars="150" w:firstLine="360"/>
        <w:jc w:val="both"/>
        <w:rPr>
          <w:rFonts w:ascii="宋体" w:eastAsia="宋体" w:hAnsi="宋体" w:hint="eastAsia"/>
          <w:color w:val="000000"/>
          <w:lang w:eastAsia="zh-CN"/>
        </w:rPr>
      </w:pPr>
      <w:r>
        <w:rPr>
          <w:rFonts w:ascii="宋体" w:eastAsia="宋体" w:hAnsi="宋体"/>
          <w:color w:val="000000"/>
          <w:lang w:eastAsia="zh-CN"/>
        </w:rPr>
        <w:t>如饭堂发生火灾，甲、乙双方应全力救火，经调查事故原因，责任方为乙</w:t>
      </w:r>
    </w:p>
    <w:p w:rsidR="0029657D" w:rsidRDefault="0029657D">
      <w:pPr>
        <w:spacing w:line="360" w:lineRule="auto"/>
        <w:ind w:leftChars="397" w:left="953" w:rightChars="73" w:right="175" w:firstLineChars="300" w:firstLine="720"/>
        <w:jc w:val="both"/>
        <w:rPr>
          <w:rFonts w:ascii="宋体" w:eastAsia="宋体" w:hAnsi="宋体" w:hint="eastAsia"/>
          <w:color w:val="000000"/>
        </w:rPr>
      </w:pPr>
      <w:r>
        <w:rPr>
          <w:rFonts w:ascii="宋体" w:eastAsia="宋体" w:hAnsi="宋体"/>
          <w:color w:val="000000"/>
          <w:lang w:eastAsia="zh-CN"/>
        </w:rPr>
        <w:t>方的，则由乙方承担一切责任（含法律责任）；</w:t>
      </w:r>
    </w:p>
    <w:p w:rsidR="0029657D" w:rsidRDefault="0029657D">
      <w:pPr>
        <w:numPr>
          <w:ilvl w:val="0"/>
          <w:numId w:val="6"/>
        </w:numPr>
        <w:spacing w:line="360" w:lineRule="auto"/>
        <w:ind w:rightChars="75" w:right="180" w:firstLine="856"/>
        <w:jc w:val="both"/>
        <w:rPr>
          <w:rFonts w:ascii="宋体" w:hAnsi="宋体" w:hint="eastAsia"/>
          <w:color w:val="000000"/>
        </w:rPr>
      </w:pPr>
      <w:r>
        <w:rPr>
          <w:rFonts w:ascii="宋体" w:eastAsia="宋体" w:hAnsi="宋体"/>
          <w:color w:val="000000"/>
          <w:lang w:eastAsia="zh-CN"/>
        </w:rPr>
        <w:t>如发生食物中毒事件，甲、乙双方应全力救治，经调查事故原因，若责任</w:t>
      </w:r>
    </w:p>
    <w:p w:rsidR="0029657D" w:rsidRDefault="0029657D">
      <w:pPr>
        <w:spacing w:line="360" w:lineRule="auto"/>
        <w:ind w:left="420" w:rightChars="75" w:right="180"/>
        <w:jc w:val="both"/>
        <w:rPr>
          <w:rFonts w:ascii="宋体" w:eastAsia="宋体" w:hAnsi="宋体" w:hint="eastAsia"/>
          <w:color w:val="000000"/>
        </w:rPr>
      </w:pPr>
      <w:r>
        <w:rPr>
          <w:rFonts w:ascii="宋体" w:eastAsia="宋体" w:hAnsi="宋体"/>
          <w:color w:val="000000"/>
          <w:lang w:eastAsia="zh-CN"/>
        </w:rPr>
        <w:t xml:space="preserve">          </w:t>
      </w:r>
      <w:r>
        <w:rPr>
          <w:rFonts w:ascii="宋体" w:eastAsia="宋体" w:hAnsi="宋体" w:hint="eastAsia"/>
          <w:color w:val="000000"/>
          <w:lang w:eastAsia="zh-CN"/>
        </w:rPr>
        <w:t xml:space="preserve"> </w:t>
      </w:r>
      <w:r>
        <w:rPr>
          <w:rFonts w:ascii="宋体" w:eastAsia="宋体" w:hAnsi="宋体"/>
          <w:color w:val="000000"/>
          <w:lang w:eastAsia="zh-CN"/>
        </w:rPr>
        <w:t xml:space="preserve"> </w:t>
      </w:r>
      <w:r>
        <w:rPr>
          <w:rFonts w:ascii="宋体" w:eastAsia="宋体" w:hAnsi="宋体"/>
          <w:color w:val="000000"/>
          <w:lang w:eastAsia="zh-CN"/>
        </w:rPr>
        <w:t>方为乙方的，则由乙方承担一切责任（含法律责任）；</w:t>
      </w:r>
    </w:p>
    <w:p w:rsidR="0029657D" w:rsidRDefault="0029657D">
      <w:pPr>
        <w:numPr>
          <w:ilvl w:val="0"/>
          <w:numId w:val="6"/>
        </w:numPr>
        <w:spacing w:line="360" w:lineRule="auto"/>
        <w:ind w:firstLine="856"/>
        <w:jc w:val="both"/>
        <w:rPr>
          <w:rFonts w:ascii="宋体" w:hAnsi="宋体" w:hint="eastAsia"/>
          <w:color w:val="000000"/>
        </w:rPr>
      </w:pPr>
      <w:r>
        <w:rPr>
          <w:rFonts w:ascii="宋体" w:eastAsia="宋体" w:hAnsi="宋体"/>
          <w:color w:val="000000"/>
          <w:lang w:eastAsia="zh-CN"/>
        </w:rPr>
        <w:t xml:space="preserve"> </w:t>
      </w:r>
      <w:r>
        <w:rPr>
          <w:rFonts w:ascii="宋体" w:eastAsia="宋体" w:hAnsi="宋体"/>
          <w:color w:val="000000"/>
          <w:lang w:eastAsia="zh-CN"/>
        </w:rPr>
        <w:t>免费为甲方员工购买食物中毒险，</w:t>
      </w:r>
      <w:r>
        <w:rPr>
          <w:rFonts w:ascii="宋体" w:eastAsia="宋体" w:hAnsi="宋体" w:hint="eastAsia"/>
          <w:color w:val="000000"/>
          <w:lang w:eastAsia="zh-CN"/>
        </w:rPr>
        <w:t>并</w:t>
      </w:r>
      <w:r>
        <w:rPr>
          <w:rFonts w:ascii="宋体" w:eastAsia="宋体" w:hAnsi="宋体"/>
          <w:color w:val="000000"/>
          <w:lang w:eastAsia="zh-CN"/>
        </w:rPr>
        <w:t>提供保单给甲方；</w:t>
      </w:r>
    </w:p>
    <w:p w:rsidR="0029657D" w:rsidRDefault="0029657D">
      <w:pPr>
        <w:numPr>
          <w:ilvl w:val="0"/>
          <w:numId w:val="6"/>
        </w:numPr>
        <w:spacing w:line="360" w:lineRule="auto"/>
        <w:ind w:rightChars="75" w:right="180" w:firstLine="856"/>
        <w:jc w:val="both"/>
        <w:rPr>
          <w:rFonts w:ascii="宋体" w:hAnsi="宋体" w:hint="eastAsia"/>
          <w:color w:val="000000"/>
        </w:rPr>
      </w:pPr>
      <w:r>
        <w:rPr>
          <w:rFonts w:ascii="宋体" w:eastAsia="宋体" w:hAnsi="宋体"/>
          <w:color w:val="000000"/>
          <w:lang w:eastAsia="zh-CN"/>
        </w:rPr>
        <w:t xml:space="preserve"> </w:t>
      </w:r>
      <w:r>
        <w:rPr>
          <w:rFonts w:ascii="宋体" w:eastAsia="宋体" w:hAnsi="宋体"/>
          <w:color w:val="000000"/>
          <w:lang w:eastAsia="zh-CN"/>
        </w:rPr>
        <w:t>若发生无可抗据的灾难所导致的损失与乙方无关（如：地震、战争、政府</w:t>
      </w:r>
    </w:p>
    <w:p w:rsidR="0029657D" w:rsidRDefault="0029657D">
      <w:pPr>
        <w:spacing w:line="360" w:lineRule="auto"/>
        <w:ind w:left="420" w:rightChars="75" w:right="180"/>
        <w:jc w:val="both"/>
        <w:rPr>
          <w:rFonts w:ascii="宋体" w:hAnsi="宋体" w:hint="eastAsia"/>
          <w:color w:val="000000"/>
        </w:rPr>
      </w:pPr>
      <w:r>
        <w:rPr>
          <w:rFonts w:ascii="宋体" w:eastAsia="宋体" w:hAnsi="宋体"/>
          <w:color w:val="000000"/>
          <w:lang w:eastAsia="zh-CN"/>
        </w:rPr>
        <w:t xml:space="preserve">           </w:t>
      </w:r>
      <w:r>
        <w:rPr>
          <w:rFonts w:ascii="宋体" w:eastAsia="宋体" w:hAnsi="宋体"/>
          <w:color w:val="000000"/>
          <w:lang w:eastAsia="zh-CN"/>
        </w:rPr>
        <w:t>当局通告规定或其他动乱等等）。</w:t>
      </w:r>
    </w:p>
    <w:p w:rsidR="0029657D" w:rsidRDefault="0029657D">
      <w:pPr>
        <w:spacing w:line="360" w:lineRule="auto"/>
        <w:ind w:firstLineChars="450" w:firstLine="1080"/>
        <w:rPr>
          <w:rFonts w:ascii="宋体" w:hAnsi="宋体" w:hint="eastAsia"/>
          <w:color w:val="000000"/>
        </w:rPr>
      </w:pPr>
      <w:r>
        <w:rPr>
          <w:rFonts w:ascii="宋体" w:eastAsia="宋体" w:hAnsi="宋体"/>
          <w:color w:val="000000"/>
          <w:lang w:eastAsia="zh-CN"/>
        </w:rPr>
        <w:t>6.2.5</w:t>
      </w:r>
      <w:r>
        <w:rPr>
          <w:rFonts w:ascii="宋体" w:eastAsia="宋体" w:hAnsi="宋体" w:hint="eastAsia"/>
          <w:color w:val="000000"/>
          <w:lang w:eastAsia="zh-CN"/>
        </w:rPr>
        <w:t>其他</w:t>
      </w:r>
    </w:p>
    <w:p w:rsidR="0029657D" w:rsidRDefault="0029657D">
      <w:pPr>
        <w:numPr>
          <w:ilvl w:val="0"/>
          <w:numId w:val="7"/>
        </w:numPr>
        <w:spacing w:line="360" w:lineRule="auto"/>
        <w:ind w:firstLine="856"/>
        <w:jc w:val="both"/>
        <w:rPr>
          <w:rFonts w:ascii="宋体" w:hAnsi="宋体" w:hint="eastAsia"/>
          <w:color w:val="000000"/>
        </w:rPr>
      </w:pPr>
      <w:r>
        <w:rPr>
          <w:rFonts w:ascii="宋体" w:eastAsia="宋体" w:hAnsi="宋体"/>
          <w:color w:val="000000"/>
          <w:lang w:eastAsia="zh-CN"/>
        </w:rPr>
        <w:t xml:space="preserve">  </w:t>
      </w:r>
      <w:r>
        <w:rPr>
          <w:rFonts w:ascii="宋体" w:eastAsia="宋体" w:hAnsi="宋体"/>
          <w:color w:val="000000"/>
          <w:lang w:eastAsia="zh-CN"/>
        </w:rPr>
        <w:t>乙方负责处理每日每餐的剩饭菜（饭堂潲水）；</w:t>
      </w:r>
    </w:p>
    <w:p w:rsidR="0029657D" w:rsidRDefault="0029657D">
      <w:pPr>
        <w:numPr>
          <w:ilvl w:val="0"/>
          <w:numId w:val="7"/>
        </w:numPr>
        <w:tabs>
          <w:tab w:val="left" w:pos="518"/>
        </w:tabs>
        <w:spacing w:line="360" w:lineRule="auto"/>
        <w:ind w:left="966" w:rightChars="75" w:right="180" w:firstLine="310"/>
        <w:jc w:val="both"/>
        <w:rPr>
          <w:rFonts w:ascii="宋体" w:hAnsi="宋体" w:hint="eastAsia"/>
          <w:color w:val="000000"/>
        </w:rPr>
      </w:pPr>
      <w:r>
        <w:rPr>
          <w:rFonts w:ascii="宋体" w:eastAsia="宋体" w:hAnsi="宋体"/>
          <w:color w:val="000000"/>
          <w:lang w:eastAsia="zh-CN"/>
        </w:rPr>
        <w:t xml:space="preserve"> </w:t>
      </w:r>
      <w:r>
        <w:rPr>
          <w:rFonts w:ascii="宋体" w:eastAsia="宋体" w:hAnsi="宋体"/>
          <w:color w:val="000000"/>
          <w:lang w:eastAsia="zh-CN"/>
        </w:rPr>
        <w:t>乙方极积配合甲方办理卫生许可证，硬件设置由甲方负责，个人卫生</w:t>
      </w:r>
      <w:r>
        <w:rPr>
          <w:rFonts w:ascii="宋体" w:eastAsia="宋体" w:hAnsi="宋体" w:hint="eastAsia"/>
          <w:color w:val="000000"/>
          <w:lang w:eastAsia="zh-CN"/>
        </w:rPr>
        <w:t xml:space="preserve">    </w:t>
      </w:r>
      <w:r>
        <w:rPr>
          <w:rFonts w:ascii="宋体" w:eastAsia="宋体" w:hAnsi="宋体"/>
          <w:color w:val="000000"/>
          <w:lang w:eastAsia="zh-CN"/>
        </w:rPr>
        <w:t>及餐厅、厨房卫生则由乙方负责。</w:t>
      </w:r>
    </w:p>
    <w:p w:rsidR="0029657D" w:rsidRDefault="0029657D">
      <w:pPr>
        <w:numPr>
          <w:ilvl w:val="0"/>
          <w:numId w:val="8"/>
        </w:numPr>
        <w:tabs>
          <w:tab w:val="left" w:pos="900"/>
        </w:tabs>
        <w:spacing w:line="360" w:lineRule="auto"/>
        <w:ind w:rightChars="75" w:right="180" w:hanging="1193"/>
        <w:jc w:val="both"/>
        <w:rPr>
          <w:rFonts w:ascii="宋体" w:eastAsia="宋体" w:hAnsi="宋体" w:hint="eastAsia"/>
          <w:color w:val="000000"/>
          <w:lang w:eastAsia="zh-CN"/>
        </w:rPr>
      </w:pPr>
      <w:r>
        <w:rPr>
          <w:rFonts w:ascii="宋体" w:eastAsia="宋体" w:hAnsi="宋体"/>
          <w:b/>
          <w:color w:val="000000"/>
          <w:lang w:eastAsia="zh-CN"/>
        </w:rPr>
        <w:t>餐费核算方式</w:t>
      </w:r>
      <w:r>
        <w:rPr>
          <w:rFonts w:ascii="宋体" w:eastAsia="宋体" w:hAnsi="宋体"/>
          <w:color w:val="000000"/>
          <w:lang w:eastAsia="zh-CN"/>
        </w:rPr>
        <w:t>：</w:t>
      </w:r>
    </w:p>
    <w:p w:rsidR="0029657D" w:rsidRDefault="0029657D">
      <w:pPr>
        <w:spacing w:line="360" w:lineRule="auto"/>
        <w:ind w:left="360" w:rightChars="75" w:right="180"/>
        <w:jc w:val="both"/>
        <w:rPr>
          <w:rFonts w:ascii="宋体" w:eastAsia="宋体" w:hAnsi="宋体" w:hint="eastAsia"/>
          <w:color w:val="000000"/>
        </w:rPr>
      </w:pPr>
      <w:r>
        <w:rPr>
          <w:rFonts w:ascii="宋体" w:eastAsia="宋体" w:hAnsi="宋体"/>
          <w:color w:val="000000"/>
          <w:lang w:eastAsia="zh-CN"/>
        </w:rPr>
        <w:t xml:space="preserve">   7.1 </w:t>
      </w:r>
      <w:r>
        <w:rPr>
          <w:rFonts w:ascii="宋体" w:eastAsia="宋体" w:hAnsi="宋体"/>
          <w:color w:val="000000"/>
          <w:lang w:eastAsia="zh-CN"/>
        </w:rPr>
        <w:t>甲方员工持</w:t>
      </w:r>
      <w:r>
        <w:rPr>
          <w:rFonts w:ascii="宋体" w:eastAsia="宋体" w:hAnsi="宋体"/>
          <w:color w:val="000000"/>
          <w:lang w:eastAsia="zh-CN"/>
        </w:rPr>
        <w:t>IC</w:t>
      </w:r>
      <w:r>
        <w:rPr>
          <w:rFonts w:ascii="宋体" w:eastAsia="宋体" w:hAnsi="宋体"/>
          <w:color w:val="000000"/>
          <w:lang w:eastAsia="zh-CN"/>
        </w:rPr>
        <w:t>卡自由刷卡就餐，餐费按实际刷卡消费金额计算。</w:t>
      </w:r>
    </w:p>
    <w:p w:rsidR="0029657D" w:rsidRDefault="0029657D">
      <w:pPr>
        <w:numPr>
          <w:ilvl w:val="0"/>
          <w:numId w:val="8"/>
        </w:numPr>
        <w:tabs>
          <w:tab w:val="left" w:pos="900"/>
        </w:tabs>
        <w:spacing w:line="360" w:lineRule="auto"/>
        <w:ind w:hanging="1193"/>
        <w:jc w:val="both"/>
        <w:rPr>
          <w:rFonts w:ascii="宋体" w:hAnsi="宋体" w:hint="eastAsia"/>
          <w:b/>
          <w:color w:val="000000"/>
        </w:rPr>
      </w:pPr>
      <w:r>
        <w:rPr>
          <w:rFonts w:ascii="宋体" w:eastAsia="宋体" w:hAnsi="宋体" w:hint="eastAsia"/>
          <w:b/>
          <w:color w:val="000000"/>
          <w:lang w:eastAsia="zh-CN"/>
        </w:rPr>
        <w:t>餐</w:t>
      </w:r>
      <w:r>
        <w:rPr>
          <w:rFonts w:ascii="宋体" w:eastAsia="宋体" w:hAnsi="宋体"/>
          <w:b/>
          <w:color w:val="000000"/>
          <w:lang w:eastAsia="zh-CN"/>
        </w:rPr>
        <w:t>费支付方式：</w:t>
      </w:r>
    </w:p>
    <w:p w:rsidR="0029657D" w:rsidRDefault="0029657D">
      <w:pPr>
        <w:spacing w:line="360" w:lineRule="auto"/>
        <w:ind w:leftChars="371" w:left="890" w:rightChars="75" w:right="180" w:firstLineChars="200" w:firstLine="480"/>
        <w:rPr>
          <w:rFonts w:ascii="宋体" w:eastAsia="宋体" w:hAnsi="宋体" w:hint="eastAsia"/>
          <w:color w:val="000000"/>
          <w:lang w:eastAsia="zh-CN"/>
        </w:rPr>
      </w:pPr>
      <w:r>
        <w:rPr>
          <w:rFonts w:ascii="宋体" w:eastAsia="宋体" w:hAnsi="宋体"/>
          <w:color w:val="000000"/>
          <w:lang w:eastAsia="zh-CN"/>
        </w:rPr>
        <w:t>甲、乙双方人事及财务人员于每月</w:t>
      </w:r>
      <w:r>
        <w:rPr>
          <w:rFonts w:ascii="宋体" w:eastAsia="宋体" w:hAnsi="宋体"/>
          <w:color w:val="000000"/>
          <w:lang w:eastAsia="zh-CN"/>
        </w:rPr>
        <w:t>5</w:t>
      </w:r>
      <w:r>
        <w:rPr>
          <w:rFonts w:ascii="宋体" w:eastAsia="宋体" w:hAnsi="宋体"/>
          <w:color w:val="000000"/>
          <w:lang w:eastAsia="zh-CN"/>
        </w:rPr>
        <w:t>号前将根据上月的实际消费金额数核算（如一方以各种理由不予以配合核对餐费的，则视为认可对方的餐费计算数额），甲方应根据对账单于次月</w:t>
      </w:r>
      <w:r>
        <w:rPr>
          <w:rFonts w:ascii="宋体" w:eastAsia="宋体" w:hAnsi="宋体"/>
          <w:color w:val="000000"/>
          <w:lang w:eastAsia="zh-CN"/>
        </w:rPr>
        <w:t>30</w:t>
      </w:r>
      <w:r>
        <w:rPr>
          <w:rFonts w:ascii="宋体" w:eastAsia="宋体" w:hAnsi="宋体"/>
          <w:color w:val="000000"/>
          <w:lang w:eastAsia="zh-CN"/>
        </w:rPr>
        <w:t>号前将已核算的餐费以现金或转账的方式一次性支付给乙方，（例如：甲方员工</w:t>
      </w:r>
      <w:r>
        <w:rPr>
          <w:rFonts w:ascii="宋体" w:eastAsia="宋体" w:hAnsi="宋体"/>
          <w:color w:val="000000"/>
          <w:lang w:eastAsia="zh-CN"/>
        </w:rPr>
        <w:t>6</w:t>
      </w:r>
      <w:r>
        <w:rPr>
          <w:rFonts w:ascii="宋体" w:eastAsia="宋体" w:hAnsi="宋体"/>
          <w:color w:val="000000"/>
          <w:lang w:eastAsia="zh-CN"/>
        </w:rPr>
        <w:t>月份的餐费应于</w:t>
      </w:r>
      <w:r>
        <w:rPr>
          <w:rFonts w:ascii="宋体" w:eastAsia="宋体" w:hAnsi="宋体"/>
          <w:color w:val="000000"/>
          <w:lang w:eastAsia="zh-CN"/>
        </w:rPr>
        <w:t>7</w:t>
      </w:r>
      <w:r>
        <w:rPr>
          <w:rFonts w:ascii="宋体" w:eastAsia="宋体" w:hAnsi="宋体" w:hint="eastAsia"/>
          <w:color w:val="000000"/>
          <w:lang w:eastAsia="zh-CN"/>
        </w:rPr>
        <w:t>月</w:t>
      </w:r>
      <w:r>
        <w:rPr>
          <w:rFonts w:ascii="宋体" w:eastAsia="宋体" w:hAnsi="宋体"/>
          <w:color w:val="000000"/>
          <w:lang w:eastAsia="zh-CN"/>
        </w:rPr>
        <w:t>30</w:t>
      </w:r>
      <w:r>
        <w:rPr>
          <w:rFonts w:ascii="宋体" w:eastAsia="宋体" w:hAnsi="宋体"/>
          <w:color w:val="000000"/>
          <w:lang w:eastAsia="zh-CN"/>
        </w:rPr>
        <w:t>前付清），如有特殊情况，未能及时付款时，应及时通知乙方。此餐费不含税，仅提供收据，若需提供税票，税金由甲方支付；</w:t>
      </w:r>
    </w:p>
    <w:p w:rsidR="0029657D" w:rsidRDefault="0029657D">
      <w:pPr>
        <w:spacing w:line="360" w:lineRule="auto"/>
        <w:ind w:leftChars="147" w:left="943" w:rightChars="75" w:right="180" w:hangingChars="245" w:hanging="590"/>
        <w:jc w:val="both"/>
        <w:rPr>
          <w:rFonts w:ascii="宋体" w:eastAsia="宋体" w:hAnsi="宋体" w:hint="eastAsia"/>
          <w:b/>
          <w:bCs/>
          <w:color w:val="000000"/>
          <w:lang w:eastAsia="zh-CN"/>
        </w:rPr>
      </w:pPr>
      <w:r>
        <w:rPr>
          <w:rFonts w:ascii="宋体" w:eastAsia="宋体" w:hAnsi="宋体"/>
          <w:b/>
          <w:bCs/>
          <w:color w:val="000000"/>
          <w:lang w:eastAsia="zh-CN"/>
        </w:rPr>
        <w:t>九、本协议一式两份，每份四页，甲、乙双方各执一份，</w:t>
      </w:r>
      <w:r>
        <w:rPr>
          <w:rFonts w:ascii="宋体" w:eastAsia="宋体" w:hAnsi="宋体" w:hint="eastAsia"/>
          <w:b/>
          <w:bCs/>
          <w:color w:val="000000"/>
          <w:lang w:eastAsia="zh-CN"/>
        </w:rPr>
        <w:t>并</w:t>
      </w:r>
      <w:r>
        <w:rPr>
          <w:rFonts w:ascii="宋体" w:eastAsia="宋体" w:hAnsi="宋体"/>
          <w:b/>
          <w:bCs/>
          <w:color w:val="000000"/>
          <w:lang w:eastAsia="zh-CN"/>
        </w:rPr>
        <w:t>经由双方盖章及代表人签名后生效。如执行过程中遇本协议未尽之事项则由双方另行友好协商解决。本协议一经生效，甲、乙双方须共同遵守。</w:t>
      </w:r>
    </w:p>
    <w:p w:rsidR="0029657D" w:rsidRDefault="0029657D">
      <w:pPr>
        <w:spacing w:line="360" w:lineRule="auto"/>
        <w:ind w:leftChars="147" w:left="943" w:rightChars="75" w:right="180" w:hangingChars="245" w:hanging="590"/>
        <w:jc w:val="both"/>
        <w:rPr>
          <w:rFonts w:ascii="宋体" w:eastAsia="宋体" w:hAnsi="宋体" w:hint="eastAsia"/>
          <w:b/>
          <w:bCs/>
          <w:color w:val="000000"/>
          <w:lang w:eastAsia="zh-CN"/>
        </w:rPr>
      </w:pPr>
    </w:p>
    <w:p w:rsidR="0029657D" w:rsidRDefault="0029657D">
      <w:pPr>
        <w:spacing w:line="440" w:lineRule="exact"/>
        <w:rPr>
          <w:rFonts w:ascii="宋体" w:hAnsi="宋体" w:hint="eastAsia"/>
          <w:b/>
          <w:bCs/>
          <w:color w:val="000000"/>
        </w:rPr>
      </w:pPr>
      <w:r>
        <w:rPr>
          <w:rFonts w:ascii="宋体" w:hAnsi="宋体" w:hint="eastAsia"/>
          <w:b/>
          <w:bCs/>
          <w:color w:val="000000"/>
          <w:lang w:val="en-US" w:eastAsia="zh-C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2" o:spid="_x0000_s2050" type="#_x0000_t202" style="position:absolute;margin-left:-9pt;margin-top:17.9pt;width:252pt;height:196.45pt;z-index:251657216;mso-wrap-style:square" filled="f" fillcolor="blue" strokecolor="blue" strokeweight="3pt">
            <v:stroke linestyle="thinThin"/>
            <v:textbox>
              <w:txbxContent>
                <w:p w:rsidR="0029657D" w:rsidRDefault="0029657D">
                  <w:pPr>
                    <w:spacing w:line="360" w:lineRule="exact"/>
                    <w:rPr>
                      <w:rFonts w:eastAsia="宋体" w:hint="eastAsia"/>
                      <w:b/>
                      <w:bCs/>
                      <w:sz w:val="28"/>
                      <w:lang w:eastAsia="zh-CN"/>
                    </w:rPr>
                  </w:pPr>
                </w:p>
                <w:p w:rsidR="0029657D" w:rsidRDefault="0029657D">
                  <w:pPr>
                    <w:spacing w:line="360" w:lineRule="exact"/>
                    <w:rPr>
                      <w:rFonts w:eastAsia="宋体" w:hint="eastAsia"/>
                      <w:b/>
                      <w:bCs/>
                      <w:sz w:val="28"/>
                      <w:u w:val="thick"/>
                      <w:lang w:eastAsia="zh-CN"/>
                    </w:rPr>
                  </w:pPr>
                  <w:r>
                    <w:rPr>
                      <w:rFonts w:eastAsia="宋体" w:hint="eastAsia"/>
                      <w:b/>
                      <w:bCs/>
                      <w:sz w:val="28"/>
                    </w:rPr>
                    <w:t xml:space="preserve">     </w:t>
                  </w:r>
                  <w:r>
                    <w:rPr>
                      <w:rFonts w:eastAsia="宋体" w:hint="eastAsia"/>
                      <w:b/>
                      <w:bCs/>
                      <w:sz w:val="28"/>
                      <w:lang w:eastAsia="zh-CN"/>
                    </w:rPr>
                    <w:t xml:space="preserve">  </w:t>
                  </w:r>
                  <w:r>
                    <w:rPr>
                      <w:rFonts w:eastAsia="宋体" w:hint="eastAsia"/>
                      <w:b/>
                      <w:bCs/>
                      <w:sz w:val="28"/>
                    </w:rPr>
                    <w:t xml:space="preserve"> </w:t>
                  </w:r>
                  <w:r>
                    <w:rPr>
                      <w:rFonts w:eastAsia="宋体" w:hint="eastAsia"/>
                      <w:b/>
                      <w:bCs/>
                      <w:sz w:val="28"/>
                      <w:u w:val="thick"/>
                    </w:rPr>
                    <w:t xml:space="preserve">              </w:t>
                  </w:r>
                </w:p>
                <w:p w:rsidR="0029657D" w:rsidRDefault="0029657D">
                  <w:pPr>
                    <w:spacing w:line="360" w:lineRule="exact"/>
                    <w:ind w:firstLineChars="492" w:firstLine="1383"/>
                    <w:rPr>
                      <w:rFonts w:eastAsia="方正姚体" w:hint="eastAsia"/>
                      <w:b/>
                      <w:bCs/>
                      <w:sz w:val="28"/>
                    </w:rPr>
                  </w:pPr>
                  <w:r>
                    <w:rPr>
                      <w:rFonts w:eastAsia="宋体" w:hint="eastAsia"/>
                      <w:b/>
                      <w:bCs/>
                      <w:sz w:val="28"/>
                      <w:lang w:eastAsia="zh-CN"/>
                    </w:rPr>
                    <w:t>代表人签名</w:t>
                  </w:r>
                </w:p>
                <w:p w:rsidR="0029657D" w:rsidRDefault="0029657D">
                  <w:pPr>
                    <w:spacing w:line="360" w:lineRule="exact"/>
                    <w:jc w:val="center"/>
                    <w:rPr>
                      <w:rFonts w:eastAsia="方正姚体" w:hint="eastAsia"/>
                      <w:b/>
                      <w:bCs/>
                      <w:sz w:val="28"/>
                    </w:rPr>
                  </w:pPr>
                </w:p>
                <w:p w:rsidR="0029657D" w:rsidRDefault="0029657D">
                  <w:pPr>
                    <w:spacing w:line="360" w:lineRule="exact"/>
                    <w:rPr>
                      <w:rFonts w:eastAsia="方正姚体" w:hint="eastAsia"/>
                      <w:b/>
                      <w:bCs/>
                      <w:sz w:val="28"/>
                      <w:u w:val="thick"/>
                    </w:rPr>
                  </w:pPr>
                  <w:r>
                    <w:rPr>
                      <w:rFonts w:eastAsia="宋体" w:hint="eastAsia"/>
                      <w:b/>
                      <w:bCs/>
                      <w:sz w:val="28"/>
                    </w:rPr>
                    <w:t xml:space="preserve">      </w:t>
                  </w:r>
                  <w:r>
                    <w:rPr>
                      <w:rFonts w:eastAsia="宋体" w:hint="eastAsia"/>
                      <w:b/>
                      <w:bCs/>
                      <w:sz w:val="28"/>
                      <w:lang w:eastAsia="zh-CN"/>
                    </w:rPr>
                    <w:t xml:space="preserve"> </w:t>
                  </w:r>
                  <w:r>
                    <w:rPr>
                      <w:rFonts w:eastAsia="宋体" w:hint="eastAsia"/>
                      <w:b/>
                      <w:bCs/>
                      <w:sz w:val="28"/>
                    </w:rPr>
                    <w:t xml:space="preserve"> </w:t>
                  </w:r>
                  <w:r>
                    <w:rPr>
                      <w:rFonts w:eastAsia="宋体" w:hint="eastAsia"/>
                      <w:b/>
                      <w:bCs/>
                      <w:sz w:val="28"/>
                      <w:u w:val="thick"/>
                    </w:rPr>
                    <w:t xml:space="preserve">              </w:t>
                  </w:r>
                </w:p>
                <w:p w:rsidR="0029657D" w:rsidRDefault="0029657D">
                  <w:pPr>
                    <w:spacing w:line="360" w:lineRule="exact"/>
                    <w:ind w:firstLineChars="541" w:firstLine="1521"/>
                    <w:rPr>
                      <w:rFonts w:eastAsia="方正姚体" w:hint="eastAsia"/>
                      <w:b/>
                      <w:bCs/>
                      <w:sz w:val="28"/>
                    </w:rPr>
                  </w:pPr>
                  <w:r>
                    <w:rPr>
                      <w:rFonts w:eastAsia="宋体" w:hint="eastAsia"/>
                      <w:b/>
                      <w:bCs/>
                      <w:sz w:val="28"/>
                      <w:lang w:eastAsia="zh-CN"/>
                    </w:rPr>
                    <w:t>单位盖章</w:t>
                  </w:r>
                </w:p>
                <w:p w:rsidR="0029657D" w:rsidRDefault="0029657D">
                  <w:pPr>
                    <w:spacing w:line="360" w:lineRule="exact"/>
                    <w:rPr>
                      <w:rFonts w:eastAsia="方正姚体" w:hint="eastAsia"/>
                      <w:b/>
                      <w:bCs/>
                      <w:sz w:val="28"/>
                    </w:rPr>
                  </w:pPr>
                </w:p>
                <w:p w:rsidR="0029657D" w:rsidRDefault="0029657D">
                  <w:pPr>
                    <w:spacing w:line="360" w:lineRule="exact"/>
                    <w:rPr>
                      <w:rFonts w:eastAsia="方正姚体" w:hint="eastAsia"/>
                      <w:b/>
                      <w:bCs/>
                      <w:sz w:val="28"/>
                      <w:u w:val="thick"/>
                    </w:rPr>
                  </w:pPr>
                  <w:r>
                    <w:rPr>
                      <w:rFonts w:eastAsia="宋体" w:hint="eastAsia"/>
                      <w:b/>
                      <w:bCs/>
                      <w:sz w:val="28"/>
                    </w:rPr>
                    <w:t xml:space="preserve">      </w:t>
                  </w:r>
                  <w:r>
                    <w:rPr>
                      <w:rFonts w:eastAsia="宋体" w:hint="eastAsia"/>
                      <w:b/>
                      <w:bCs/>
                      <w:sz w:val="28"/>
                      <w:lang w:eastAsia="zh-CN"/>
                    </w:rPr>
                    <w:t xml:space="preserve"> </w:t>
                  </w:r>
                  <w:r>
                    <w:rPr>
                      <w:rFonts w:eastAsia="宋体" w:hint="eastAsia"/>
                      <w:b/>
                      <w:bCs/>
                      <w:sz w:val="28"/>
                    </w:rPr>
                    <w:t xml:space="preserve"> </w:t>
                  </w:r>
                  <w:r>
                    <w:rPr>
                      <w:rFonts w:eastAsia="宋体" w:hint="eastAsia"/>
                      <w:b/>
                      <w:bCs/>
                      <w:sz w:val="28"/>
                      <w:u w:val="thick"/>
                    </w:rPr>
                    <w:t xml:space="preserve">              </w:t>
                  </w:r>
                </w:p>
                <w:p w:rsidR="0029657D" w:rsidRDefault="0029657D">
                  <w:pPr>
                    <w:spacing w:line="360" w:lineRule="exact"/>
                    <w:ind w:firstLineChars="541" w:firstLine="1521"/>
                    <w:rPr>
                      <w:rFonts w:eastAsia="方正姚体" w:hint="eastAsia"/>
                      <w:b/>
                      <w:bCs/>
                      <w:sz w:val="28"/>
                    </w:rPr>
                  </w:pPr>
                  <w:r>
                    <w:rPr>
                      <w:rFonts w:eastAsia="宋体" w:hint="eastAsia"/>
                      <w:b/>
                      <w:bCs/>
                      <w:sz w:val="28"/>
                      <w:lang w:eastAsia="zh-CN"/>
                    </w:rPr>
                    <w:t>日</w:t>
                  </w:r>
                  <w:r>
                    <w:rPr>
                      <w:rFonts w:eastAsia="宋体"/>
                      <w:b/>
                      <w:bCs/>
                      <w:sz w:val="28"/>
                      <w:lang w:eastAsia="zh-CN"/>
                    </w:rPr>
                    <w:t xml:space="preserve">    </w:t>
                  </w:r>
                  <w:r>
                    <w:rPr>
                      <w:rFonts w:eastAsia="宋体" w:hint="eastAsia"/>
                      <w:b/>
                      <w:bCs/>
                      <w:sz w:val="28"/>
                      <w:lang w:eastAsia="zh-CN"/>
                    </w:rPr>
                    <w:t>期</w:t>
                  </w:r>
                </w:p>
              </w:txbxContent>
            </v:textbox>
          </v:shape>
        </w:pict>
      </w:r>
      <w:r>
        <w:rPr>
          <w:rFonts w:ascii="宋体" w:hAnsi="宋体" w:hint="eastAsia"/>
          <w:b/>
          <w:bCs/>
          <w:color w:val="000000"/>
          <w:lang w:val="en-US" w:eastAsia="zh-CN"/>
        </w:rPr>
        <w:pict>
          <v:shape id="文本框 3" o:spid="_x0000_s2051" type="#_x0000_t202" style="position:absolute;margin-left:252pt;margin-top:17.9pt;width:243pt;height:196.45pt;z-index:251658240;mso-wrap-style:square" strokecolor="blue" strokeweight="3pt">
            <v:stroke linestyle="thinThin"/>
            <v:textbox>
              <w:txbxContent>
                <w:p w:rsidR="0029657D" w:rsidRDefault="0029657D">
                  <w:pPr>
                    <w:spacing w:line="360" w:lineRule="exact"/>
                    <w:jc w:val="center"/>
                    <w:rPr>
                      <w:rFonts w:ascii="方正姚体" w:eastAsia="方正姚体" w:hAnsi="华文楷体" w:hint="eastAsia"/>
                      <w:b/>
                      <w:bCs/>
                      <w:sz w:val="28"/>
                    </w:rPr>
                  </w:pPr>
                </w:p>
                <w:p w:rsidR="0029657D" w:rsidRDefault="0029657D">
                  <w:pPr>
                    <w:spacing w:line="360" w:lineRule="exact"/>
                    <w:rPr>
                      <w:rFonts w:ascii="方正姚体" w:eastAsia="方正姚体" w:hAnsi="华文楷体" w:hint="eastAsia"/>
                      <w:b/>
                      <w:bCs/>
                      <w:sz w:val="28"/>
                      <w:u w:val="thick"/>
                    </w:rPr>
                  </w:pPr>
                  <w:r>
                    <w:rPr>
                      <w:rFonts w:ascii="方正姚体" w:eastAsia="宋体" w:hAnsi="华文楷体" w:hint="eastAsia"/>
                      <w:b/>
                      <w:bCs/>
                      <w:sz w:val="28"/>
                    </w:rPr>
                    <w:t xml:space="preserve">        </w:t>
                  </w:r>
                  <w:r>
                    <w:rPr>
                      <w:rFonts w:ascii="方正姚体" w:eastAsia="宋体" w:hAnsi="华文楷体" w:hint="eastAsia"/>
                      <w:b/>
                      <w:bCs/>
                      <w:sz w:val="28"/>
                      <w:u w:val="thick"/>
                    </w:rPr>
                    <w:t xml:space="preserve">               </w:t>
                  </w:r>
                </w:p>
                <w:p w:rsidR="0029657D" w:rsidRDefault="0029657D">
                  <w:pPr>
                    <w:spacing w:line="360" w:lineRule="exact"/>
                    <w:jc w:val="center"/>
                    <w:rPr>
                      <w:rFonts w:ascii="方正姚体" w:eastAsia="方正姚体" w:hAnsi="华文楷体" w:hint="eastAsia"/>
                      <w:b/>
                      <w:bCs/>
                      <w:sz w:val="28"/>
                    </w:rPr>
                  </w:pPr>
                  <w:r>
                    <w:rPr>
                      <w:rFonts w:ascii="方正姚体" w:eastAsia="宋体" w:hAnsi="华文楷体"/>
                      <w:b/>
                      <w:bCs/>
                      <w:sz w:val="28"/>
                      <w:lang w:eastAsia="zh-CN"/>
                    </w:rPr>
                    <w:t>代表人签名</w:t>
                  </w:r>
                </w:p>
                <w:p w:rsidR="0029657D" w:rsidRDefault="0029657D">
                  <w:pPr>
                    <w:spacing w:line="360" w:lineRule="exact"/>
                    <w:jc w:val="center"/>
                    <w:rPr>
                      <w:rFonts w:ascii="方正姚体" w:eastAsia="方正姚体" w:hAnsi="华文楷体" w:hint="eastAsia"/>
                      <w:b/>
                      <w:bCs/>
                      <w:sz w:val="28"/>
                    </w:rPr>
                  </w:pPr>
                </w:p>
                <w:p w:rsidR="0029657D" w:rsidRDefault="0029657D">
                  <w:pPr>
                    <w:spacing w:line="360" w:lineRule="exact"/>
                    <w:rPr>
                      <w:rFonts w:ascii="方正姚体" w:eastAsia="方正姚体" w:hAnsi="华文楷体" w:hint="eastAsia"/>
                      <w:b/>
                      <w:bCs/>
                      <w:sz w:val="28"/>
                      <w:u w:val="thick"/>
                    </w:rPr>
                  </w:pPr>
                  <w:r>
                    <w:rPr>
                      <w:rFonts w:ascii="方正姚体" w:eastAsia="宋体" w:hAnsi="华文楷体" w:hint="eastAsia"/>
                      <w:b/>
                      <w:bCs/>
                      <w:sz w:val="28"/>
                    </w:rPr>
                    <w:t xml:space="preserve">        </w:t>
                  </w:r>
                  <w:r>
                    <w:rPr>
                      <w:rFonts w:ascii="方正姚体" w:eastAsia="宋体" w:hAnsi="华文楷体" w:hint="eastAsia"/>
                      <w:b/>
                      <w:bCs/>
                      <w:sz w:val="28"/>
                      <w:u w:val="thick"/>
                    </w:rPr>
                    <w:t xml:space="preserve">               </w:t>
                  </w:r>
                </w:p>
                <w:p w:rsidR="0029657D" w:rsidRDefault="0029657D">
                  <w:pPr>
                    <w:spacing w:line="360" w:lineRule="exact"/>
                    <w:jc w:val="center"/>
                    <w:rPr>
                      <w:rFonts w:ascii="方正姚体" w:eastAsia="方正姚体" w:hAnsi="华文楷体" w:hint="eastAsia"/>
                      <w:b/>
                      <w:bCs/>
                      <w:sz w:val="28"/>
                    </w:rPr>
                  </w:pPr>
                  <w:r>
                    <w:rPr>
                      <w:rFonts w:ascii="方正姚体" w:eastAsia="宋体" w:hAnsi="华文楷体"/>
                      <w:b/>
                      <w:bCs/>
                      <w:sz w:val="28"/>
                      <w:lang w:eastAsia="zh-CN"/>
                    </w:rPr>
                    <w:t>单位盖章</w:t>
                  </w:r>
                </w:p>
                <w:p w:rsidR="0029657D" w:rsidRDefault="0029657D">
                  <w:pPr>
                    <w:spacing w:line="360" w:lineRule="exact"/>
                    <w:rPr>
                      <w:rFonts w:ascii="方正姚体" w:eastAsia="方正姚体" w:hAnsi="华文楷体" w:hint="eastAsia"/>
                      <w:b/>
                      <w:bCs/>
                      <w:sz w:val="28"/>
                    </w:rPr>
                  </w:pPr>
                </w:p>
                <w:p w:rsidR="0029657D" w:rsidRDefault="0029657D">
                  <w:pPr>
                    <w:spacing w:line="360" w:lineRule="exact"/>
                    <w:rPr>
                      <w:rFonts w:ascii="方正姚体" w:eastAsia="方正姚体" w:hAnsi="华文楷体" w:hint="eastAsia"/>
                      <w:b/>
                      <w:bCs/>
                      <w:sz w:val="28"/>
                      <w:u w:val="thick"/>
                    </w:rPr>
                  </w:pPr>
                  <w:r>
                    <w:rPr>
                      <w:rFonts w:ascii="方正姚体" w:eastAsia="宋体" w:hAnsi="华文楷体" w:hint="eastAsia"/>
                      <w:b/>
                      <w:bCs/>
                      <w:sz w:val="28"/>
                    </w:rPr>
                    <w:t xml:space="preserve">        </w:t>
                  </w:r>
                  <w:r>
                    <w:rPr>
                      <w:rFonts w:ascii="方正姚体" w:eastAsia="宋体" w:hAnsi="华文楷体" w:hint="eastAsia"/>
                      <w:b/>
                      <w:bCs/>
                      <w:sz w:val="28"/>
                      <w:u w:val="thick"/>
                    </w:rPr>
                    <w:t xml:space="preserve">               </w:t>
                  </w:r>
                </w:p>
                <w:p w:rsidR="0029657D" w:rsidRDefault="0029657D">
                  <w:pPr>
                    <w:spacing w:line="360" w:lineRule="exact"/>
                    <w:jc w:val="center"/>
                    <w:rPr>
                      <w:rFonts w:ascii="方正姚体" w:eastAsia="方正姚体"/>
                      <w:sz w:val="28"/>
                    </w:rPr>
                  </w:pPr>
                  <w:r>
                    <w:rPr>
                      <w:rFonts w:ascii="方正姚体" w:eastAsia="宋体" w:hAnsi="华文楷体" w:hint="eastAsia"/>
                      <w:b/>
                      <w:bCs/>
                      <w:sz w:val="28"/>
                      <w:lang w:eastAsia="zh-CN"/>
                    </w:rPr>
                    <w:t>日</w:t>
                  </w:r>
                  <w:r>
                    <w:rPr>
                      <w:rFonts w:ascii="方正姚体" w:eastAsia="宋体" w:hAnsi="华文楷体"/>
                      <w:b/>
                      <w:bCs/>
                      <w:sz w:val="28"/>
                      <w:lang w:eastAsia="zh-CN"/>
                    </w:rPr>
                    <w:t xml:space="preserve">    </w:t>
                  </w:r>
                  <w:r>
                    <w:rPr>
                      <w:rFonts w:ascii="方正姚体" w:eastAsia="宋体" w:hAnsi="华文楷体" w:hint="eastAsia"/>
                      <w:b/>
                      <w:bCs/>
                      <w:sz w:val="28"/>
                      <w:lang w:eastAsia="zh-CN"/>
                    </w:rPr>
                    <w:t>期</w:t>
                  </w:r>
                </w:p>
              </w:txbxContent>
            </v:textbox>
          </v:shape>
        </w:pict>
      </w:r>
    </w:p>
    <w:p w:rsidR="0029657D" w:rsidRDefault="0029657D">
      <w:pPr>
        <w:spacing w:line="440" w:lineRule="exact"/>
        <w:rPr>
          <w:rFonts w:ascii="宋体" w:hAnsi="宋体" w:hint="eastAsia"/>
          <w:b/>
          <w:bCs/>
          <w:color w:val="000000"/>
        </w:rPr>
      </w:pPr>
    </w:p>
    <w:p w:rsidR="0029657D" w:rsidRDefault="0029657D">
      <w:pPr>
        <w:spacing w:line="440" w:lineRule="exact"/>
        <w:rPr>
          <w:rFonts w:ascii="宋体" w:hAnsi="宋体" w:hint="eastAsia"/>
          <w:b/>
          <w:bCs/>
          <w:color w:val="000000"/>
        </w:rPr>
      </w:pPr>
    </w:p>
    <w:p w:rsidR="0029657D" w:rsidRDefault="0029657D">
      <w:pPr>
        <w:spacing w:line="440" w:lineRule="exact"/>
        <w:rPr>
          <w:rFonts w:ascii="宋体" w:hAnsi="宋体" w:hint="eastAsia"/>
          <w:color w:val="000000"/>
        </w:rPr>
      </w:pPr>
    </w:p>
    <w:p w:rsidR="0029657D" w:rsidRDefault="0029657D">
      <w:pPr>
        <w:spacing w:line="440" w:lineRule="exact"/>
        <w:rPr>
          <w:rFonts w:ascii="宋体" w:hAnsi="宋体" w:hint="eastAsia"/>
          <w:color w:val="000000"/>
        </w:rPr>
      </w:pPr>
    </w:p>
    <w:p w:rsidR="0029657D" w:rsidRDefault="0029657D">
      <w:pPr>
        <w:spacing w:line="440" w:lineRule="exact"/>
        <w:rPr>
          <w:color w:val="000000"/>
        </w:rPr>
      </w:pPr>
    </w:p>
    <w:p w:rsidR="0029657D" w:rsidRDefault="0029657D">
      <w:pPr>
        <w:spacing w:line="500" w:lineRule="exact"/>
        <w:jc w:val="center"/>
        <w:rPr>
          <w:rFonts w:ascii="宋体" w:eastAsia="宋体" w:hAnsi="宋体" w:hint="eastAsia"/>
          <w:b/>
          <w:bCs/>
          <w:color w:val="000000"/>
        </w:rPr>
      </w:pPr>
    </w:p>
    <w:p w:rsidR="0029657D" w:rsidRDefault="0029657D">
      <w:pPr>
        <w:spacing w:line="500" w:lineRule="exact"/>
        <w:ind w:firstLineChars="690" w:firstLine="1662"/>
        <w:rPr>
          <w:rFonts w:ascii="宋体" w:eastAsia="宋体" w:hAnsi="宋体" w:hint="eastAsia"/>
          <w:b/>
          <w:bCs/>
          <w:color w:val="000000"/>
        </w:rPr>
      </w:pPr>
    </w:p>
    <w:p w:rsidR="0029657D" w:rsidRDefault="0029657D">
      <w:pPr>
        <w:rPr>
          <w:color w:val="000000"/>
        </w:rPr>
      </w:pPr>
    </w:p>
    <w:sectPr w:rsidR="0029657D">
      <w:headerReference w:type="default" r:id="rId7"/>
      <w:footerReference w:type="default" r:id="rId8"/>
      <w:pgSz w:w="11906" w:h="16838"/>
      <w:pgMar w:top="468" w:right="1134" w:bottom="1134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9657D" w:rsidRDefault="0029657D">
      <w:r>
        <w:separator/>
      </w:r>
    </w:p>
  </w:endnote>
  <w:endnote w:type="continuationSeparator" w:id="0">
    <w:p w:rsidR="0029657D" w:rsidRDefault="002965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仿宋_GB2312">
    <w:altName w:val="微软雅黑"/>
    <w:charset w:val="86"/>
    <w:family w:val="modern"/>
    <w:pitch w:val="fixed"/>
    <w:sig w:usb0="00000000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9657D" w:rsidRDefault="0029657D">
    <w:pPr>
      <w:pStyle w:val="a4"/>
      <w:ind w:firstLineChars="2300" w:firstLine="4156"/>
      <w:rPr>
        <w:b/>
      </w:rPr>
    </w:pPr>
    <w:r>
      <w:rPr>
        <w:rStyle w:val="a3"/>
        <w:rFonts w:eastAsia="宋体" w:hint="eastAsia"/>
        <w:b/>
        <w:kern w:val="0"/>
        <w:szCs w:val="21"/>
        <w:lang w:eastAsia="zh-CN"/>
      </w:rPr>
      <w:t>第</w:t>
    </w:r>
    <w:r>
      <w:rPr>
        <w:rStyle w:val="a3"/>
        <w:rFonts w:eastAsia="宋体"/>
        <w:b/>
        <w:kern w:val="0"/>
        <w:szCs w:val="21"/>
        <w:lang w:eastAsia="zh-CN"/>
      </w:rPr>
      <w:t xml:space="preserve"> </w:t>
    </w:r>
    <w:r>
      <w:rPr>
        <w:rFonts w:eastAsia="宋体"/>
        <w:b/>
        <w:kern w:val="0"/>
        <w:szCs w:val="21"/>
        <w:lang w:eastAsia="zh-CN"/>
      </w:rPr>
      <w:fldChar w:fldCharType="begin"/>
    </w:r>
    <w:r>
      <w:rPr>
        <w:rStyle w:val="a3"/>
        <w:rFonts w:eastAsia="宋体"/>
        <w:b/>
        <w:kern w:val="0"/>
        <w:szCs w:val="21"/>
        <w:lang w:eastAsia="zh-CN"/>
      </w:rPr>
      <w:instrText xml:space="preserve"> PAGE </w:instrText>
    </w:r>
    <w:r>
      <w:rPr>
        <w:rFonts w:eastAsia="宋体"/>
        <w:b/>
        <w:kern w:val="0"/>
        <w:szCs w:val="21"/>
        <w:lang w:eastAsia="zh-CN"/>
      </w:rPr>
      <w:fldChar w:fldCharType="separate"/>
    </w:r>
    <w:r>
      <w:rPr>
        <w:rStyle w:val="a3"/>
        <w:rFonts w:eastAsia="宋体"/>
        <w:b/>
        <w:kern w:val="0"/>
        <w:szCs w:val="21"/>
        <w:lang w:val="en-US" w:eastAsia="zh-CN"/>
      </w:rPr>
      <w:t>4</w:t>
    </w:r>
    <w:r>
      <w:rPr>
        <w:rFonts w:eastAsia="宋体"/>
        <w:b/>
        <w:kern w:val="0"/>
        <w:szCs w:val="21"/>
        <w:lang w:eastAsia="zh-CN"/>
      </w:rPr>
      <w:fldChar w:fldCharType="end"/>
    </w:r>
    <w:r>
      <w:rPr>
        <w:rStyle w:val="a3"/>
        <w:rFonts w:eastAsia="宋体"/>
        <w:b/>
        <w:kern w:val="0"/>
        <w:szCs w:val="21"/>
        <w:lang w:eastAsia="zh-CN"/>
      </w:rPr>
      <w:t xml:space="preserve"> </w:t>
    </w:r>
    <w:r>
      <w:rPr>
        <w:rStyle w:val="a3"/>
        <w:rFonts w:eastAsia="宋体" w:hint="eastAsia"/>
        <w:b/>
        <w:kern w:val="0"/>
        <w:szCs w:val="21"/>
        <w:lang w:eastAsia="zh-CN"/>
      </w:rPr>
      <w:t>页</w:t>
    </w:r>
    <w:r>
      <w:rPr>
        <w:rStyle w:val="a3"/>
        <w:rFonts w:eastAsia="宋体"/>
        <w:b/>
        <w:kern w:val="0"/>
        <w:szCs w:val="21"/>
        <w:lang w:eastAsia="zh-CN"/>
      </w:rPr>
      <w:t xml:space="preserve"> </w:t>
    </w:r>
    <w:r>
      <w:rPr>
        <w:rStyle w:val="a3"/>
        <w:rFonts w:eastAsia="宋体" w:hint="eastAsia"/>
        <w:b/>
        <w:kern w:val="0"/>
        <w:szCs w:val="21"/>
        <w:lang w:eastAsia="zh-CN"/>
      </w:rPr>
      <w:t>共</w:t>
    </w:r>
    <w:r>
      <w:rPr>
        <w:rStyle w:val="a3"/>
        <w:rFonts w:eastAsia="宋体"/>
        <w:b/>
        <w:kern w:val="0"/>
        <w:szCs w:val="21"/>
        <w:lang w:eastAsia="zh-CN"/>
      </w:rPr>
      <w:t xml:space="preserve"> </w:t>
    </w:r>
    <w:r>
      <w:rPr>
        <w:rFonts w:eastAsia="宋体"/>
        <w:b/>
        <w:kern w:val="0"/>
        <w:szCs w:val="21"/>
        <w:lang w:eastAsia="zh-CN"/>
      </w:rPr>
      <w:fldChar w:fldCharType="begin"/>
    </w:r>
    <w:r>
      <w:rPr>
        <w:rStyle w:val="a3"/>
        <w:rFonts w:eastAsia="宋体"/>
        <w:b/>
        <w:kern w:val="0"/>
        <w:szCs w:val="21"/>
        <w:lang w:eastAsia="zh-CN"/>
      </w:rPr>
      <w:instrText xml:space="preserve"> NUMPAGES </w:instrText>
    </w:r>
    <w:r>
      <w:rPr>
        <w:rFonts w:eastAsia="宋体"/>
        <w:b/>
        <w:kern w:val="0"/>
        <w:szCs w:val="21"/>
        <w:lang w:eastAsia="zh-CN"/>
      </w:rPr>
      <w:fldChar w:fldCharType="separate"/>
    </w:r>
    <w:r>
      <w:rPr>
        <w:rStyle w:val="a3"/>
        <w:rFonts w:eastAsia="宋体"/>
        <w:b/>
        <w:kern w:val="0"/>
        <w:szCs w:val="21"/>
        <w:lang w:val="en-US" w:eastAsia="zh-CN"/>
      </w:rPr>
      <w:t>4</w:t>
    </w:r>
    <w:r>
      <w:rPr>
        <w:rFonts w:eastAsia="宋体"/>
        <w:b/>
        <w:kern w:val="0"/>
        <w:szCs w:val="21"/>
        <w:lang w:eastAsia="zh-CN"/>
      </w:rPr>
      <w:fldChar w:fldCharType="end"/>
    </w:r>
    <w:r>
      <w:rPr>
        <w:rStyle w:val="a3"/>
        <w:rFonts w:eastAsia="宋体"/>
        <w:b/>
        <w:kern w:val="0"/>
        <w:szCs w:val="21"/>
        <w:lang w:eastAsia="zh-CN"/>
      </w:rPr>
      <w:t xml:space="preserve"> </w:t>
    </w:r>
    <w:r>
      <w:rPr>
        <w:rStyle w:val="a3"/>
        <w:rFonts w:eastAsia="宋体" w:hint="eastAsia"/>
        <w:b/>
        <w:kern w:val="0"/>
        <w:szCs w:val="21"/>
        <w:lang w:eastAsia="zh-CN"/>
      </w:rPr>
      <w:t>页</w:t>
    </w:r>
    <w:r>
      <w:rPr>
        <w:b/>
      </w:rPr>
      <w:fldChar w:fldCharType="begin"/>
    </w:r>
    <w:r>
      <w:rPr>
        <w:rStyle w:val="a3"/>
        <w:b/>
      </w:rPr>
      <w:instrText xml:space="preserve"> NUMPAGES </w:instrText>
    </w:r>
    <w:r>
      <w:rPr>
        <w:b/>
      </w:rPr>
      <w:fldChar w:fldCharType="separate"/>
    </w:r>
    <w:r>
      <w:rPr>
        <w:rStyle w:val="a3"/>
        <w:b/>
        <w:lang w:val="en-US" w:eastAsia="zh-CN"/>
      </w:rPr>
      <w:t>4</w:t>
    </w:r>
    <w:r>
      <w:rPr>
        <w:b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9657D" w:rsidRDefault="0029657D">
      <w:r>
        <w:separator/>
      </w:r>
    </w:p>
  </w:footnote>
  <w:footnote w:type="continuationSeparator" w:id="0">
    <w:p w:rsidR="0029657D" w:rsidRDefault="002965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9657D" w:rsidRDefault="0029657D">
    <w:pPr>
      <w:pStyle w:val="a7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multilevel"/>
    <w:tmpl w:val="00000000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multilevel"/>
    <w:tmpl w:val="00000001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multilevel"/>
    <w:tmpl w:val="00000004"/>
    <w:lvl w:ilvl="0">
      <w:start w:val="7"/>
      <w:numFmt w:val="japaneseCounting"/>
      <w:lvlText w:val="%1、"/>
      <w:lvlJc w:val="left"/>
      <w:pPr>
        <w:tabs>
          <w:tab w:val="num" w:pos="1553"/>
        </w:tabs>
        <w:ind w:left="1553" w:hanging="720"/>
      </w:pPr>
      <w:rPr>
        <w:rFonts w:eastAsia="宋体" w:hint="default"/>
        <w:b/>
      </w:rPr>
    </w:lvl>
    <w:lvl w:ilvl="1">
      <w:start w:val="1"/>
      <w:numFmt w:val="lowerLetter"/>
      <w:lvlText w:val="%2)"/>
      <w:lvlJc w:val="left"/>
      <w:pPr>
        <w:tabs>
          <w:tab w:val="num" w:pos="1673"/>
        </w:tabs>
        <w:ind w:left="1673" w:hanging="420"/>
      </w:pPr>
    </w:lvl>
    <w:lvl w:ilvl="2">
      <w:start w:val="1"/>
      <w:numFmt w:val="lowerRoman"/>
      <w:lvlText w:val="%3."/>
      <w:lvlJc w:val="right"/>
      <w:pPr>
        <w:tabs>
          <w:tab w:val="num" w:pos="2093"/>
        </w:tabs>
        <w:ind w:left="2093" w:hanging="420"/>
      </w:pPr>
    </w:lvl>
    <w:lvl w:ilvl="3">
      <w:start w:val="1"/>
      <w:numFmt w:val="decimal"/>
      <w:lvlText w:val="%4."/>
      <w:lvlJc w:val="left"/>
      <w:pPr>
        <w:tabs>
          <w:tab w:val="num" w:pos="2513"/>
        </w:tabs>
        <w:ind w:left="2513" w:hanging="420"/>
      </w:pPr>
    </w:lvl>
    <w:lvl w:ilvl="4">
      <w:start w:val="1"/>
      <w:numFmt w:val="lowerLetter"/>
      <w:lvlText w:val="%5)"/>
      <w:lvlJc w:val="left"/>
      <w:pPr>
        <w:tabs>
          <w:tab w:val="num" w:pos="2933"/>
        </w:tabs>
        <w:ind w:left="2933" w:hanging="420"/>
      </w:pPr>
    </w:lvl>
    <w:lvl w:ilvl="5">
      <w:start w:val="1"/>
      <w:numFmt w:val="lowerRoman"/>
      <w:lvlText w:val="%6."/>
      <w:lvlJc w:val="right"/>
      <w:pPr>
        <w:tabs>
          <w:tab w:val="num" w:pos="3353"/>
        </w:tabs>
        <w:ind w:left="3353" w:hanging="420"/>
      </w:pPr>
    </w:lvl>
    <w:lvl w:ilvl="6">
      <w:start w:val="1"/>
      <w:numFmt w:val="decimal"/>
      <w:lvlText w:val="%7."/>
      <w:lvlJc w:val="left"/>
      <w:pPr>
        <w:tabs>
          <w:tab w:val="num" w:pos="3773"/>
        </w:tabs>
        <w:ind w:left="3773" w:hanging="420"/>
      </w:pPr>
    </w:lvl>
    <w:lvl w:ilvl="7">
      <w:start w:val="1"/>
      <w:numFmt w:val="lowerLetter"/>
      <w:lvlText w:val="%8)"/>
      <w:lvlJc w:val="left"/>
      <w:pPr>
        <w:tabs>
          <w:tab w:val="num" w:pos="4193"/>
        </w:tabs>
        <w:ind w:left="4193" w:hanging="420"/>
      </w:pPr>
    </w:lvl>
    <w:lvl w:ilvl="8">
      <w:start w:val="1"/>
      <w:numFmt w:val="lowerRoman"/>
      <w:lvlText w:val="%9."/>
      <w:lvlJc w:val="right"/>
      <w:pPr>
        <w:tabs>
          <w:tab w:val="num" w:pos="4613"/>
        </w:tabs>
        <w:ind w:left="4613" w:hanging="420"/>
      </w:pPr>
    </w:lvl>
  </w:abstractNum>
  <w:abstractNum w:abstractNumId="4" w15:restartNumberingAfterBreak="0">
    <w:nsid w:val="00000010"/>
    <w:multiLevelType w:val="multilevel"/>
    <w:tmpl w:val="00000010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00000011"/>
    <w:multiLevelType w:val="multilevel"/>
    <w:tmpl w:val="00000011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00000012"/>
    <w:multiLevelType w:val="multilevel"/>
    <w:tmpl w:val="00000012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00000013"/>
    <w:multiLevelType w:val="multilevel"/>
    <w:tmpl w:val="00000013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 w16cid:durableId="1455054701">
    <w:abstractNumId w:val="5"/>
  </w:num>
  <w:num w:numId="2" w16cid:durableId="806169871">
    <w:abstractNumId w:val="0"/>
  </w:num>
  <w:num w:numId="3" w16cid:durableId="1455978288">
    <w:abstractNumId w:val="7"/>
  </w:num>
  <w:num w:numId="4" w16cid:durableId="760684194">
    <w:abstractNumId w:val="6"/>
  </w:num>
  <w:num w:numId="5" w16cid:durableId="2000957971">
    <w:abstractNumId w:val="1"/>
  </w:num>
  <w:num w:numId="6" w16cid:durableId="1207596830">
    <w:abstractNumId w:val="4"/>
  </w:num>
  <w:num w:numId="7" w16cid:durableId="516117736">
    <w:abstractNumId w:val="2"/>
  </w:num>
  <w:num w:numId="8" w16cid:durableId="4779650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20CD"/>
    <w:rsid w:val="0001653F"/>
    <w:rsid w:val="00064D34"/>
    <w:rsid w:val="00095FF6"/>
    <w:rsid w:val="000C3E9F"/>
    <w:rsid w:val="000F5FC2"/>
    <w:rsid w:val="00112003"/>
    <w:rsid w:val="00124F88"/>
    <w:rsid w:val="00170E80"/>
    <w:rsid w:val="001934E3"/>
    <w:rsid w:val="001E13F7"/>
    <w:rsid w:val="001F42FD"/>
    <w:rsid w:val="00212A7E"/>
    <w:rsid w:val="0022187D"/>
    <w:rsid w:val="002410CB"/>
    <w:rsid w:val="00255D90"/>
    <w:rsid w:val="0026282B"/>
    <w:rsid w:val="00267E15"/>
    <w:rsid w:val="0029657D"/>
    <w:rsid w:val="002A146E"/>
    <w:rsid w:val="002A2770"/>
    <w:rsid w:val="002A2DD5"/>
    <w:rsid w:val="0030739B"/>
    <w:rsid w:val="00324BC1"/>
    <w:rsid w:val="0035227A"/>
    <w:rsid w:val="0036009B"/>
    <w:rsid w:val="0037625F"/>
    <w:rsid w:val="003860E8"/>
    <w:rsid w:val="00390AA9"/>
    <w:rsid w:val="003B1F4C"/>
    <w:rsid w:val="003B56AC"/>
    <w:rsid w:val="003E1100"/>
    <w:rsid w:val="00423781"/>
    <w:rsid w:val="00471CF8"/>
    <w:rsid w:val="00481FE8"/>
    <w:rsid w:val="00484C8F"/>
    <w:rsid w:val="004A3882"/>
    <w:rsid w:val="004B28B4"/>
    <w:rsid w:val="004C2443"/>
    <w:rsid w:val="004C3DDD"/>
    <w:rsid w:val="004C68E9"/>
    <w:rsid w:val="004D1D63"/>
    <w:rsid w:val="004D3E0B"/>
    <w:rsid w:val="004E2B83"/>
    <w:rsid w:val="004F39C9"/>
    <w:rsid w:val="00512698"/>
    <w:rsid w:val="00515DAD"/>
    <w:rsid w:val="00533D26"/>
    <w:rsid w:val="00536DA5"/>
    <w:rsid w:val="00544A54"/>
    <w:rsid w:val="005B33A9"/>
    <w:rsid w:val="005B5125"/>
    <w:rsid w:val="005F7411"/>
    <w:rsid w:val="00631ECF"/>
    <w:rsid w:val="006335EC"/>
    <w:rsid w:val="00645F3A"/>
    <w:rsid w:val="006638E5"/>
    <w:rsid w:val="006753B2"/>
    <w:rsid w:val="006A0FE9"/>
    <w:rsid w:val="006A142B"/>
    <w:rsid w:val="006C7640"/>
    <w:rsid w:val="006F4941"/>
    <w:rsid w:val="0075363F"/>
    <w:rsid w:val="00761EBB"/>
    <w:rsid w:val="00762EDA"/>
    <w:rsid w:val="0076375E"/>
    <w:rsid w:val="00772262"/>
    <w:rsid w:val="00777E29"/>
    <w:rsid w:val="007A142C"/>
    <w:rsid w:val="007B12B4"/>
    <w:rsid w:val="007B5882"/>
    <w:rsid w:val="007D72E7"/>
    <w:rsid w:val="007E6103"/>
    <w:rsid w:val="007F25F8"/>
    <w:rsid w:val="007F4B29"/>
    <w:rsid w:val="008320EA"/>
    <w:rsid w:val="008342B1"/>
    <w:rsid w:val="008357D7"/>
    <w:rsid w:val="00846252"/>
    <w:rsid w:val="0085388A"/>
    <w:rsid w:val="00864F5D"/>
    <w:rsid w:val="0089773C"/>
    <w:rsid w:val="00897942"/>
    <w:rsid w:val="008A0085"/>
    <w:rsid w:val="008A4E37"/>
    <w:rsid w:val="008E20B4"/>
    <w:rsid w:val="00912FB9"/>
    <w:rsid w:val="00913DD2"/>
    <w:rsid w:val="00934909"/>
    <w:rsid w:val="0094442E"/>
    <w:rsid w:val="009509B8"/>
    <w:rsid w:val="009A3223"/>
    <w:rsid w:val="009B0570"/>
    <w:rsid w:val="009B1F2A"/>
    <w:rsid w:val="00A045FC"/>
    <w:rsid w:val="00A51C15"/>
    <w:rsid w:val="00A76FEA"/>
    <w:rsid w:val="00AA3A32"/>
    <w:rsid w:val="00AB53D2"/>
    <w:rsid w:val="00AC6026"/>
    <w:rsid w:val="00AD669A"/>
    <w:rsid w:val="00B0770B"/>
    <w:rsid w:val="00B123B3"/>
    <w:rsid w:val="00B31CA6"/>
    <w:rsid w:val="00B83F46"/>
    <w:rsid w:val="00B8591D"/>
    <w:rsid w:val="00B97648"/>
    <w:rsid w:val="00BB4A19"/>
    <w:rsid w:val="00BD65DF"/>
    <w:rsid w:val="00BE54FE"/>
    <w:rsid w:val="00BE7DC4"/>
    <w:rsid w:val="00BF7157"/>
    <w:rsid w:val="00C0360E"/>
    <w:rsid w:val="00C04B09"/>
    <w:rsid w:val="00C17D90"/>
    <w:rsid w:val="00C26438"/>
    <w:rsid w:val="00C37265"/>
    <w:rsid w:val="00C54AD8"/>
    <w:rsid w:val="00C60C55"/>
    <w:rsid w:val="00C6300D"/>
    <w:rsid w:val="00C700C3"/>
    <w:rsid w:val="00CF2607"/>
    <w:rsid w:val="00D1182E"/>
    <w:rsid w:val="00D83C9A"/>
    <w:rsid w:val="00DA04A7"/>
    <w:rsid w:val="00DA1299"/>
    <w:rsid w:val="00DC0A92"/>
    <w:rsid w:val="00E23C9D"/>
    <w:rsid w:val="00E36469"/>
    <w:rsid w:val="00E718E6"/>
    <w:rsid w:val="00E73C0D"/>
    <w:rsid w:val="00EA3F22"/>
    <w:rsid w:val="00EB1AC4"/>
    <w:rsid w:val="00EC6ED4"/>
    <w:rsid w:val="00ED3929"/>
    <w:rsid w:val="00ED43C9"/>
    <w:rsid w:val="00EE0F51"/>
    <w:rsid w:val="00F13AA3"/>
    <w:rsid w:val="00F171E1"/>
    <w:rsid w:val="00F32F51"/>
    <w:rsid w:val="00F36DDA"/>
    <w:rsid w:val="00F861BD"/>
    <w:rsid w:val="00FA3C96"/>
    <w:rsid w:val="00FB2944"/>
    <w:rsid w:val="00FC4AC0"/>
    <w:rsid w:val="00FD28A4"/>
    <w:rsid w:val="00FE1276"/>
    <w:rsid w:val="00FF262C"/>
    <w:rsid w:val="15C96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2"/>
    </o:shapelayout>
  </w:shapeDefaults>
  <w:decimalSymbol w:val="."/>
  <w:listSeparator w:val=","/>
  <w15:chartTrackingRefBased/>
  <w15:docId w15:val="{B3118098-85C5-41C3-BD07-1EFC42F53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rFonts w:eastAsia="PMingLiU"/>
      <w:kern w:val="2"/>
      <w:sz w:val="24"/>
      <w:szCs w:val="24"/>
      <w:lang w:eastAsia="zh-TW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Balloon Text"/>
    <w:basedOn w:val="a"/>
    <w:semiHidden/>
    <w:rPr>
      <w:sz w:val="18"/>
      <w:szCs w:val="18"/>
    </w:rPr>
  </w:style>
  <w:style w:type="paragraph" w:styleId="2">
    <w:name w:val="Body Text Indent 2"/>
    <w:basedOn w:val="a"/>
    <w:pPr>
      <w:spacing w:line="540" w:lineRule="atLeast"/>
      <w:ind w:leftChars="75" w:firstLineChars="192" w:firstLine="538"/>
    </w:pPr>
    <w:rPr>
      <w:rFonts w:ascii="仿宋_GB2312" w:eastAsia="仿宋_GB2312" w:hAnsi="华文中宋" w:hint="eastAsia"/>
      <w:sz w:val="28"/>
    </w:rPr>
  </w:style>
  <w:style w:type="paragraph" w:styleId="a6">
    <w:name w:val="Body Text Indent"/>
    <w:basedOn w:val="a"/>
    <w:pPr>
      <w:spacing w:line="540" w:lineRule="atLeast"/>
      <w:ind w:firstLineChars="200" w:firstLine="560"/>
      <w:jc w:val="both"/>
    </w:pPr>
    <w:rPr>
      <w:rFonts w:ascii="华文中宋" w:eastAsia="华文中宋" w:hAnsi="华文中宋" w:hint="eastAsia"/>
      <w:sz w:val="28"/>
      <w:lang w:eastAsia="zh-CN"/>
    </w:rPr>
  </w:style>
  <w:style w:type="paragraph" w:styleId="a7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384</Words>
  <Characters>2192</Characters>
  <Application>Microsoft Office Word</Application>
  <DocSecurity>4</DocSecurity>
  <PresentationFormat/>
  <Lines>18</Lines>
  <Paragraphs>5</Paragraphs>
  <Slides>0</Slides>
  <Notes>0</Notes>
  <HiddenSlides>0</HiddenSlides>
  <MMClips>0</MMClips>
  <ScaleCrop>false</ScaleCrop>
  <Manager/>
  <Company>微软中国</Company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食堂承包合同书</dc:title>
  <dc:subject/>
  <dc:creator>微软用户</dc:creator>
  <cp:keywords/>
  <dc:description/>
  <cp:lastModifiedBy>Administrator</cp:lastModifiedBy>
  <cp:revision>2</cp:revision>
  <cp:lastPrinted>2016-06-07T03:03:00Z</cp:lastPrinted>
  <dcterms:created xsi:type="dcterms:W3CDTF">2026-04-05T07:31:00Z</dcterms:created>
  <dcterms:modified xsi:type="dcterms:W3CDTF">2026-04-05T07:31:00Z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2052-10.1.0.6929</vt:lpwstr>
  </property>
</Properties>
</file>