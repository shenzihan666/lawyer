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ACEB5A6" w14:textId="77777777" w:rsidR="00802496" w:rsidRDefault="007B0A2C">
      <w:pPr>
        <w:jc w:val="center"/>
        <w:rPr>
          <w:rFonts w:hint="eastAsia"/>
          <w:b/>
          <w:sz w:val="44"/>
          <w:szCs w:val="44"/>
        </w:rPr>
      </w:pPr>
      <w:r>
        <w:rPr>
          <w:rFonts w:hint="eastAsia"/>
          <w:b/>
          <w:sz w:val="44"/>
          <w:szCs w:val="44"/>
        </w:rPr>
        <w:t>xxx</w:t>
      </w:r>
      <w:r w:rsidR="00802496">
        <w:rPr>
          <w:rFonts w:hint="eastAsia"/>
          <w:b/>
          <w:sz w:val="44"/>
          <w:szCs w:val="44"/>
        </w:rPr>
        <w:t>销售服务特许经营合同</w:t>
      </w:r>
    </w:p>
    <w:p w14:paraId="371B475E" w14:textId="77777777" w:rsidR="00802496" w:rsidRDefault="00802496">
      <w:pPr>
        <w:jc w:val="center"/>
        <w:rPr>
          <w:rFonts w:hint="eastAsia"/>
          <w:b/>
          <w:sz w:val="44"/>
          <w:szCs w:val="44"/>
        </w:rPr>
      </w:pPr>
    </w:p>
    <w:p w14:paraId="2C8DC57B" w14:textId="77777777" w:rsidR="00802496" w:rsidRDefault="00802496">
      <w:pPr>
        <w:rPr>
          <w:rFonts w:hint="eastAsia"/>
        </w:rPr>
      </w:pPr>
      <w:r>
        <w:rPr>
          <w:rFonts w:hint="eastAsia"/>
        </w:rPr>
        <w:t>甲方（特许人）：</w:t>
      </w:r>
      <w:r w:rsidR="007B0A2C">
        <w:rPr>
          <w:rFonts w:hint="eastAsia"/>
        </w:rPr>
        <w:t>深圳市</w:t>
      </w:r>
      <w:r w:rsidR="007B0A2C">
        <w:rPr>
          <w:rFonts w:hint="eastAsia"/>
        </w:rPr>
        <w:t>xxxx</w:t>
      </w:r>
      <w:r w:rsidR="00193D40">
        <w:rPr>
          <w:rFonts w:hint="eastAsia"/>
        </w:rPr>
        <w:t>商贸发展有限公司</w:t>
      </w:r>
    </w:p>
    <w:p w14:paraId="55DDBB7A" w14:textId="77777777" w:rsidR="00193D40" w:rsidRDefault="00802496">
      <w:pPr>
        <w:rPr>
          <w:rFonts w:hint="eastAsia"/>
        </w:rPr>
      </w:pPr>
      <w:r>
        <w:rPr>
          <w:rFonts w:hint="eastAsia"/>
        </w:rPr>
        <w:t>地址：</w:t>
      </w:r>
      <w:r w:rsidR="007B0A2C">
        <w:rPr>
          <w:rFonts w:hint="eastAsia"/>
        </w:rPr>
        <w:t>深圳市</w:t>
      </w:r>
      <w:r w:rsidR="007B0A2C">
        <w:rPr>
          <w:rFonts w:hint="eastAsia"/>
        </w:rPr>
        <w:t>xxx</w:t>
      </w:r>
      <w:r w:rsidR="00193D40">
        <w:rPr>
          <w:rFonts w:hint="eastAsia"/>
        </w:rPr>
        <w:t>区</w:t>
      </w:r>
      <w:r w:rsidR="007B0A2C">
        <w:rPr>
          <w:rFonts w:hint="eastAsia"/>
        </w:rPr>
        <w:t>xx</w:t>
      </w:r>
      <w:r w:rsidR="007B0A2C">
        <w:rPr>
          <w:rFonts w:hint="eastAsia"/>
        </w:rPr>
        <w:t>街道</w:t>
      </w:r>
      <w:r w:rsidR="007B0A2C">
        <w:rPr>
          <w:rFonts w:hint="eastAsia"/>
        </w:rPr>
        <w:t>xxx</w:t>
      </w:r>
      <w:r w:rsidR="007B0A2C">
        <w:rPr>
          <w:rFonts w:hint="eastAsia"/>
        </w:rPr>
        <w:t>大厦</w:t>
      </w:r>
      <w:r w:rsidR="007B0A2C">
        <w:rPr>
          <w:rFonts w:hint="eastAsia"/>
        </w:rPr>
        <w:t>xx</w:t>
      </w:r>
      <w:r w:rsidR="00193D40">
        <w:rPr>
          <w:rFonts w:hint="eastAsia"/>
        </w:rPr>
        <w:t>楼</w:t>
      </w:r>
      <w:r>
        <w:rPr>
          <w:rFonts w:hint="eastAsia"/>
        </w:rPr>
        <w:t xml:space="preserve">                                            </w:t>
      </w:r>
    </w:p>
    <w:p w14:paraId="366E0F36" w14:textId="77777777" w:rsidR="00802496" w:rsidRDefault="00802496">
      <w:pPr>
        <w:rPr>
          <w:rFonts w:hint="eastAsia"/>
        </w:rPr>
      </w:pPr>
      <w:r>
        <w:rPr>
          <w:rFonts w:hint="eastAsia"/>
        </w:rPr>
        <w:t>联系电话：</w:t>
      </w:r>
      <w:r w:rsidR="007B0A2C">
        <w:rPr>
          <w:rFonts w:hint="eastAsia"/>
        </w:rPr>
        <w:t>12345678</w:t>
      </w:r>
    </w:p>
    <w:p w14:paraId="374A66EE" w14:textId="77777777" w:rsidR="0073707D" w:rsidRDefault="0073707D">
      <w:pPr>
        <w:rPr>
          <w:rFonts w:hint="eastAsia"/>
        </w:rPr>
      </w:pPr>
    </w:p>
    <w:p w14:paraId="3C5B89E9" w14:textId="77777777" w:rsidR="0073707D" w:rsidRDefault="00802496">
      <w:pPr>
        <w:rPr>
          <w:rFonts w:hint="eastAsia"/>
        </w:rPr>
      </w:pPr>
      <w:r>
        <w:rPr>
          <w:rFonts w:hint="eastAsia"/>
        </w:rPr>
        <w:t>代表人：</w:t>
      </w:r>
      <w:r>
        <w:rPr>
          <w:rFonts w:hint="eastAsia"/>
        </w:rPr>
        <w:t xml:space="preserve">                            </w:t>
      </w:r>
      <w:r w:rsidR="00413A05">
        <w:rPr>
          <w:rFonts w:hint="eastAsia"/>
        </w:rPr>
        <w:t>公司</w:t>
      </w:r>
      <w:r>
        <w:rPr>
          <w:rFonts w:hint="eastAsia"/>
        </w:rPr>
        <w:t>注册号</w:t>
      </w:r>
      <w:r w:rsidR="00193D40">
        <w:rPr>
          <w:rFonts w:hint="eastAsia"/>
        </w:rPr>
        <w:t>：</w:t>
      </w:r>
    </w:p>
    <w:p w14:paraId="1EC67422" w14:textId="77777777" w:rsidR="00802496" w:rsidRDefault="00802496">
      <w:pPr>
        <w:rPr>
          <w:rFonts w:hint="eastAsia"/>
        </w:rPr>
      </w:pPr>
      <w:r>
        <w:rPr>
          <w:rFonts w:hint="eastAsia"/>
        </w:rPr>
        <w:t>乙方（被特许人）：</w:t>
      </w:r>
      <w:r>
        <w:rPr>
          <w:rFonts w:hint="eastAsia"/>
        </w:rPr>
        <w:t xml:space="preserve">                              </w:t>
      </w:r>
    </w:p>
    <w:p w14:paraId="3E61F094" w14:textId="77777777" w:rsidR="00802496" w:rsidRDefault="00802496">
      <w:pPr>
        <w:rPr>
          <w:rFonts w:hint="eastAsia"/>
        </w:rPr>
      </w:pPr>
      <w:r>
        <w:rPr>
          <w:rFonts w:hint="eastAsia"/>
        </w:rPr>
        <w:t>住所：</w:t>
      </w:r>
      <w:r>
        <w:rPr>
          <w:rFonts w:hint="eastAsia"/>
        </w:rPr>
        <w:t xml:space="preserve">                                            </w:t>
      </w:r>
      <w:r>
        <w:rPr>
          <w:rFonts w:hint="eastAsia"/>
        </w:rPr>
        <w:t>联系电话：</w:t>
      </w:r>
    </w:p>
    <w:p w14:paraId="4E572865" w14:textId="77777777" w:rsidR="00802496" w:rsidRDefault="00802496">
      <w:pPr>
        <w:rPr>
          <w:rFonts w:hint="eastAsia"/>
        </w:rPr>
      </w:pPr>
      <w:r>
        <w:rPr>
          <w:rFonts w:hint="eastAsia"/>
        </w:rPr>
        <w:t>代表人：</w:t>
      </w:r>
      <w:r>
        <w:rPr>
          <w:rFonts w:hint="eastAsia"/>
        </w:rPr>
        <w:t xml:space="preserve">                                          </w:t>
      </w:r>
      <w:r>
        <w:rPr>
          <w:rFonts w:hint="eastAsia"/>
        </w:rPr>
        <w:t>身份证号码：</w:t>
      </w:r>
    </w:p>
    <w:p w14:paraId="00B5813D" w14:textId="77777777" w:rsidR="00802496" w:rsidRDefault="00802496">
      <w:pPr>
        <w:rPr>
          <w:rFonts w:hint="eastAsia"/>
        </w:rPr>
      </w:pPr>
      <w:r>
        <w:rPr>
          <w:rFonts w:hint="eastAsia"/>
        </w:rPr>
        <w:t xml:space="preserve">                                          </w:t>
      </w:r>
      <w:r>
        <w:rPr>
          <w:rFonts w:hint="eastAsia"/>
        </w:rPr>
        <w:t>附：身份证复印件一张</w:t>
      </w:r>
    </w:p>
    <w:p w14:paraId="4E2BACC5" w14:textId="77777777" w:rsidR="006476DF" w:rsidRDefault="006476DF">
      <w:pPr>
        <w:rPr>
          <w:rFonts w:hint="eastAsia"/>
        </w:rPr>
      </w:pPr>
    </w:p>
    <w:p w14:paraId="7C8FD077" w14:textId="77777777" w:rsidR="00802496" w:rsidRDefault="00802496">
      <w:pPr>
        <w:rPr>
          <w:rFonts w:hint="eastAsia"/>
        </w:rPr>
      </w:pPr>
      <w:r>
        <w:rPr>
          <w:rFonts w:hint="eastAsia"/>
        </w:rPr>
        <w:t xml:space="preserve">      </w:t>
      </w:r>
      <w:r>
        <w:rPr>
          <w:rFonts w:hint="eastAsia"/>
        </w:rPr>
        <w:t>双方本着自愿、平等、公平和诚实信用原则，经过充分好友协商，签订特许经营合同如下，以兹共同遵守：</w:t>
      </w:r>
    </w:p>
    <w:p w14:paraId="343D54CD" w14:textId="77777777" w:rsidR="00802496" w:rsidRDefault="00802496">
      <w:pPr>
        <w:numPr>
          <w:ilvl w:val="0"/>
          <w:numId w:val="1"/>
        </w:numPr>
        <w:rPr>
          <w:rFonts w:hint="eastAsia"/>
          <w:b/>
          <w:sz w:val="32"/>
          <w:szCs w:val="32"/>
        </w:rPr>
      </w:pPr>
      <w:r>
        <w:rPr>
          <w:rFonts w:hint="eastAsia"/>
          <w:b/>
          <w:sz w:val="32"/>
          <w:szCs w:val="32"/>
        </w:rPr>
        <w:t>总则</w:t>
      </w:r>
    </w:p>
    <w:p w14:paraId="2FEB01C8" w14:textId="77777777" w:rsidR="00802496" w:rsidRDefault="00802496">
      <w:pPr>
        <w:rPr>
          <w:rFonts w:hint="eastAsia"/>
          <w:b/>
          <w:szCs w:val="21"/>
        </w:rPr>
      </w:pPr>
      <w:r>
        <w:rPr>
          <w:rFonts w:hint="eastAsia"/>
          <w:b/>
          <w:szCs w:val="21"/>
        </w:rPr>
        <w:t>第一条</w:t>
      </w:r>
      <w:r>
        <w:rPr>
          <w:rFonts w:hint="eastAsia"/>
          <w:b/>
          <w:szCs w:val="21"/>
        </w:rPr>
        <w:t xml:space="preserve"> </w:t>
      </w:r>
      <w:r>
        <w:rPr>
          <w:rFonts w:hint="eastAsia"/>
          <w:b/>
          <w:szCs w:val="21"/>
        </w:rPr>
        <w:t>定义</w:t>
      </w:r>
    </w:p>
    <w:p w14:paraId="65B0302B" w14:textId="77777777" w:rsidR="00802496" w:rsidRDefault="00802496">
      <w:pPr>
        <w:rPr>
          <w:rFonts w:hint="eastAsia"/>
          <w:szCs w:val="21"/>
        </w:rPr>
      </w:pPr>
      <w:r>
        <w:rPr>
          <w:rFonts w:hint="eastAsia"/>
          <w:szCs w:val="21"/>
        </w:rPr>
        <w:t xml:space="preserve">     </w:t>
      </w:r>
      <w:r>
        <w:rPr>
          <w:rFonts w:hint="eastAsia"/>
          <w:szCs w:val="21"/>
        </w:rPr>
        <w:t>除非合同条款另有特别说明，本合同中使用的字词与表述的含义如下：</w:t>
      </w:r>
    </w:p>
    <w:p w14:paraId="3334CBA5" w14:textId="77777777" w:rsidR="00802496" w:rsidRDefault="00802496">
      <w:pPr>
        <w:rPr>
          <w:rFonts w:hint="eastAsia"/>
          <w:szCs w:val="21"/>
        </w:rPr>
      </w:pPr>
      <w:r>
        <w:rPr>
          <w:rFonts w:hint="eastAsia"/>
          <w:szCs w:val="21"/>
        </w:rPr>
        <w:t>“特许经营体系”，是指甲方的特许经营体系，其特征包括但不限于，商标（包括服务商标）、商号、专利、专有技术、产品经营模式、服务标准、门店装修、装潢设计、</w:t>
      </w:r>
      <w:r>
        <w:rPr>
          <w:rFonts w:hint="eastAsia"/>
          <w:szCs w:val="21"/>
        </w:rPr>
        <w:t>.</w:t>
      </w:r>
      <w:r>
        <w:rPr>
          <w:rFonts w:hint="eastAsia"/>
          <w:szCs w:val="21"/>
        </w:rPr>
        <w:t>专业设备等。</w:t>
      </w:r>
    </w:p>
    <w:p w14:paraId="0B75539C" w14:textId="77777777" w:rsidR="00802496" w:rsidRDefault="00802496">
      <w:pPr>
        <w:rPr>
          <w:rFonts w:hint="eastAsia"/>
          <w:szCs w:val="21"/>
        </w:rPr>
      </w:pPr>
      <w:r>
        <w:rPr>
          <w:rFonts w:hint="eastAsia"/>
          <w:szCs w:val="21"/>
        </w:rPr>
        <w:t>“加盟店”，是指乙方在认同并遵守特许经营体系的基础上，获得甲方授权而设立的从事特许经营活动的经营实体，包括但不限于个体工商户、个人独资企业、合伙企业及公司等。加盟店作为独立的法律主体进行经营活动，独立核算、</w:t>
      </w:r>
      <w:r w:rsidR="004E052E">
        <w:rPr>
          <w:rFonts w:hint="eastAsia"/>
          <w:szCs w:val="21"/>
        </w:rPr>
        <w:t>自负责任、</w:t>
      </w:r>
      <w:r>
        <w:rPr>
          <w:rFonts w:hint="eastAsia"/>
          <w:szCs w:val="21"/>
        </w:rPr>
        <w:t>自担风险、自负盈亏。</w:t>
      </w:r>
    </w:p>
    <w:p w14:paraId="2F1532E8" w14:textId="77777777" w:rsidR="00802496" w:rsidRDefault="00802496">
      <w:pPr>
        <w:rPr>
          <w:rFonts w:hint="eastAsia"/>
          <w:szCs w:val="21"/>
        </w:rPr>
      </w:pPr>
      <w:r>
        <w:rPr>
          <w:rFonts w:hint="eastAsia"/>
          <w:szCs w:val="21"/>
        </w:rPr>
        <w:t>“特许标识”，是指与特许经营体系相关的识别符号，包括但不限于商标，商号，招牌（店铺标志），特有的外部与内部设计（装修，装饰，颜色配置，布局，家具等），制服，广告等。“特许产品”，是指由乙</w:t>
      </w:r>
      <w:r w:rsidR="004E052E">
        <w:rPr>
          <w:rFonts w:hint="eastAsia"/>
          <w:szCs w:val="21"/>
        </w:rPr>
        <w:t>方</w:t>
      </w:r>
      <w:r>
        <w:rPr>
          <w:rFonts w:hint="eastAsia"/>
          <w:szCs w:val="21"/>
        </w:rPr>
        <w:t>在甲方备案代购、符合甲方规定的商品类别、产品定位和质量标准的产品，及甲方</w:t>
      </w:r>
      <w:r w:rsidR="004E052E">
        <w:rPr>
          <w:rFonts w:hint="eastAsia"/>
          <w:szCs w:val="21"/>
        </w:rPr>
        <w:t>供应且使用甲方商标的</w:t>
      </w:r>
      <w:r>
        <w:rPr>
          <w:rFonts w:hint="eastAsia"/>
          <w:szCs w:val="21"/>
        </w:rPr>
        <w:t>果</w:t>
      </w:r>
      <w:r w:rsidR="004E052E">
        <w:rPr>
          <w:rFonts w:hint="eastAsia"/>
          <w:szCs w:val="21"/>
        </w:rPr>
        <w:t>品</w:t>
      </w:r>
      <w:r>
        <w:rPr>
          <w:rFonts w:hint="eastAsia"/>
          <w:szCs w:val="21"/>
        </w:rPr>
        <w:t>及衍生产品。</w:t>
      </w:r>
    </w:p>
    <w:p w14:paraId="5B4EC0B3" w14:textId="77777777" w:rsidR="00802496" w:rsidRDefault="00802496">
      <w:pPr>
        <w:rPr>
          <w:rFonts w:hint="eastAsia"/>
          <w:szCs w:val="21"/>
        </w:rPr>
      </w:pPr>
      <w:r>
        <w:rPr>
          <w:rFonts w:hint="eastAsia"/>
          <w:szCs w:val="21"/>
        </w:rPr>
        <w:t>“商标”，是指经中华人民共和国国家工商行政管理总局商标局登记注册的商标。</w:t>
      </w:r>
    </w:p>
    <w:p w14:paraId="77438BBC" w14:textId="77777777" w:rsidR="00802496" w:rsidRDefault="00802496">
      <w:pPr>
        <w:rPr>
          <w:rFonts w:hint="eastAsia"/>
          <w:szCs w:val="21"/>
        </w:rPr>
      </w:pPr>
      <w:r>
        <w:rPr>
          <w:rFonts w:hint="eastAsia"/>
          <w:szCs w:val="21"/>
        </w:rPr>
        <w:t>“专利”，是指经中华人民共和国国家知识产权局登记的发明、使用新型、或外观设计专利。“经营手册”，是指由甲方</w:t>
      </w:r>
      <w:r w:rsidR="00911D25">
        <w:rPr>
          <w:rFonts w:hint="eastAsia"/>
          <w:szCs w:val="21"/>
        </w:rPr>
        <w:t>制</w:t>
      </w:r>
      <w:r>
        <w:rPr>
          <w:rFonts w:hint="eastAsia"/>
          <w:szCs w:val="21"/>
        </w:rPr>
        <w:t>定的指导乙方开业和经营的加盟店经营的各类书面操作资料</w:t>
      </w:r>
      <w:r w:rsidR="007B0A2C">
        <w:rPr>
          <w:rFonts w:hint="eastAsia"/>
          <w:szCs w:val="21"/>
        </w:rPr>
        <w:t>，一般包括《加盟手册》、《店铺经营管理手册》、《</w:t>
      </w:r>
      <w:r w:rsidR="007B0A2C">
        <w:rPr>
          <w:rFonts w:hint="eastAsia"/>
          <w:szCs w:val="21"/>
        </w:rPr>
        <w:t>xx</w:t>
      </w:r>
      <w:r w:rsidR="00D37AC4">
        <w:rPr>
          <w:rFonts w:hint="eastAsia"/>
          <w:szCs w:val="21"/>
        </w:rPr>
        <w:t>管理手册》</w:t>
      </w:r>
      <w:r w:rsidR="00D711B5">
        <w:rPr>
          <w:rFonts w:hint="eastAsia"/>
          <w:szCs w:val="21"/>
        </w:rPr>
        <w:t>。</w:t>
      </w:r>
    </w:p>
    <w:p w14:paraId="75549D09" w14:textId="77777777" w:rsidR="00802496" w:rsidRDefault="00802496">
      <w:pPr>
        <w:rPr>
          <w:rFonts w:hint="eastAsia"/>
          <w:szCs w:val="21"/>
        </w:rPr>
      </w:pPr>
      <w:r>
        <w:rPr>
          <w:rFonts w:hint="eastAsia"/>
          <w:szCs w:val="21"/>
        </w:rPr>
        <w:t>“特许区域”，是指甲方授予乙方特许经营权的区域。</w:t>
      </w:r>
    </w:p>
    <w:p w14:paraId="4A195848" w14:textId="77777777" w:rsidR="00802496" w:rsidRDefault="00802496">
      <w:pPr>
        <w:rPr>
          <w:rFonts w:hint="eastAsia"/>
          <w:szCs w:val="21"/>
        </w:rPr>
      </w:pPr>
      <w:r>
        <w:rPr>
          <w:rFonts w:hint="eastAsia"/>
          <w:szCs w:val="21"/>
        </w:rPr>
        <w:t>“特许权使用费”，是指因乙方使用甲方的商标（包括服务商标）、商号、产品经营模式等经营体系而由乙方向甲方支付的品牌使用费的总称，但不包括加盟费和日常管理费。</w:t>
      </w:r>
    </w:p>
    <w:p w14:paraId="495C9F4B" w14:textId="77777777" w:rsidR="00035CB2" w:rsidRDefault="00035CB2">
      <w:pPr>
        <w:rPr>
          <w:rFonts w:hint="eastAsia"/>
          <w:szCs w:val="21"/>
        </w:rPr>
      </w:pPr>
      <w:r>
        <w:rPr>
          <w:rFonts w:hint="eastAsia"/>
          <w:szCs w:val="21"/>
        </w:rPr>
        <w:t>“本合同约定使用货币</w:t>
      </w:r>
      <w:r w:rsidR="00D711B5">
        <w:rPr>
          <w:rFonts w:hint="eastAsia"/>
          <w:szCs w:val="21"/>
        </w:rPr>
        <w:t>”</w:t>
      </w:r>
      <w:r>
        <w:rPr>
          <w:rFonts w:hint="eastAsia"/>
          <w:szCs w:val="21"/>
        </w:rPr>
        <w:t>为人民币。</w:t>
      </w:r>
    </w:p>
    <w:p w14:paraId="0157D19F" w14:textId="77777777" w:rsidR="006476DF" w:rsidRPr="00F018EA" w:rsidRDefault="006476DF">
      <w:pPr>
        <w:rPr>
          <w:rFonts w:hint="eastAsia"/>
          <w:szCs w:val="21"/>
        </w:rPr>
      </w:pPr>
    </w:p>
    <w:p w14:paraId="21117E48" w14:textId="77777777" w:rsidR="00802496" w:rsidRDefault="00802496">
      <w:pPr>
        <w:rPr>
          <w:rFonts w:hint="eastAsia"/>
          <w:b/>
          <w:szCs w:val="21"/>
        </w:rPr>
      </w:pPr>
      <w:r>
        <w:rPr>
          <w:rFonts w:hint="eastAsia"/>
          <w:b/>
          <w:szCs w:val="21"/>
        </w:rPr>
        <w:t>第二条</w:t>
      </w:r>
      <w:r>
        <w:rPr>
          <w:rFonts w:hint="eastAsia"/>
          <w:b/>
          <w:szCs w:val="21"/>
        </w:rPr>
        <w:t xml:space="preserve"> </w:t>
      </w:r>
      <w:r>
        <w:rPr>
          <w:rFonts w:hint="eastAsia"/>
          <w:b/>
          <w:szCs w:val="21"/>
        </w:rPr>
        <w:t>特许经营授权</w:t>
      </w:r>
    </w:p>
    <w:p w14:paraId="37264881" w14:textId="77777777" w:rsidR="00802496" w:rsidRDefault="00802496">
      <w:pPr>
        <w:rPr>
          <w:rFonts w:hint="eastAsia"/>
          <w:szCs w:val="21"/>
        </w:rPr>
      </w:pPr>
      <w:r>
        <w:rPr>
          <w:rFonts w:hint="eastAsia"/>
          <w:szCs w:val="21"/>
        </w:rPr>
        <w:t xml:space="preserve">    </w:t>
      </w:r>
      <w:r w:rsidR="007B0A2C">
        <w:rPr>
          <w:rFonts w:hint="eastAsia"/>
          <w:szCs w:val="21"/>
        </w:rPr>
        <w:t>一、甲方拥有</w:t>
      </w:r>
      <w:r w:rsidR="007B0A2C">
        <w:rPr>
          <w:rFonts w:hint="eastAsia"/>
          <w:szCs w:val="21"/>
        </w:rPr>
        <w:t>xxx</w:t>
      </w:r>
      <w:r>
        <w:rPr>
          <w:rFonts w:hint="eastAsia"/>
          <w:szCs w:val="21"/>
        </w:rPr>
        <w:t>特许经</w:t>
      </w:r>
      <w:r w:rsidR="007B0A2C">
        <w:rPr>
          <w:rFonts w:hint="eastAsia"/>
          <w:szCs w:val="21"/>
        </w:rPr>
        <w:t>营体系，经营范围：水果销售，甲方依照本合同的约定，授予乙方</w:t>
      </w:r>
      <w:r w:rsidR="007B0A2C">
        <w:rPr>
          <w:rFonts w:hint="eastAsia"/>
          <w:szCs w:val="21"/>
        </w:rPr>
        <w:t>xxx</w:t>
      </w:r>
      <w:r>
        <w:rPr>
          <w:rFonts w:hint="eastAsia"/>
          <w:szCs w:val="21"/>
        </w:rPr>
        <w:t>水果销售服务特许经营权。</w:t>
      </w:r>
    </w:p>
    <w:p w14:paraId="52B8529E" w14:textId="77777777" w:rsidR="00802496" w:rsidRDefault="00802496">
      <w:pPr>
        <w:rPr>
          <w:rFonts w:hint="eastAsia"/>
          <w:szCs w:val="21"/>
        </w:rPr>
      </w:pPr>
      <w:r>
        <w:rPr>
          <w:rFonts w:hint="eastAsia"/>
          <w:szCs w:val="21"/>
        </w:rPr>
        <w:t xml:space="preserve">    </w:t>
      </w:r>
      <w:r>
        <w:rPr>
          <w:rFonts w:hint="eastAsia"/>
          <w:szCs w:val="21"/>
        </w:rPr>
        <w:t>二、甲方授予乙方的特许经营权性质：（在选择项内打“√”）</w:t>
      </w:r>
    </w:p>
    <w:p w14:paraId="04466027" w14:textId="77777777" w:rsidR="00802496" w:rsidRDefault="00802496">
      <w:pPr>
        <w:rPr>
          <w:rFonts w:hint="eastAsia"/>
          <w:szCs w:val="21"/>
        </w:rPr>
      </w:pPr>
      <w:r w:rsidRPr="00CC686C">
        <w:rPr>
          <w:rFonts w:hint="eastAsia"/>
          <w:color w:val="EEECE1"/>
          <w:szCs w:val="21"/>
        </w:rPr>
        <w:t>□</w:t>
      </w:r>
      <w:r>
        <w:rPr>
          <w:rFonts w:hint="eastAsia"/>
          <w:szCs w:val="21"/>
        </w:rPr>
        <w:t xml:space="preserve"> </w:t>
      </w:r>
      <w:r w:rsidR="00035CB2">
        <w:rPr>
          <w:rFonts w:hint="eastAsia"/>
          <w:szCs w:val="21"/>
        </w:rPr>
        <w:t>单店</w:t>
      </w:r>
      <w:r>
        <w:rPr>
          <w:rFonts w:hint="eastAsia"/>
          <w:szCs w:val="21"/>
        </w:rPr>
        <w:t>特许</w:t>
      </w:r>
    </w:p>
    <w:p w14:paraId="1AE36919" w14:textId="77777777" w:rsidR="00802496" w:rsidRDefault="00802496">
      <w:pPr>
        <w:rPr>
          <w:rFonts w:hint="eastAsia"/>
          <w:szCs w:val="21"/>
        </w:rPr>
      </w:pPr>
      <w:r w:rsidRPr="00CC686C">
        <w:rPr>
          <w:rFonts w:hint="eastAsia"/>
          <w:color w:val="EEECE1"/>
          <w:szCs w:val="21"/>
        </w:rPr>
        <w:t>■</w:t>
      </w:r>
      <w:r>
        <w:rPr>
          <w:rFonts w:hint="eastAsia"/>
          <w:szCs w:val="21"/>
        </w:rPr>
        <w:t xml:space="preserve"> </w:t>
      </w:r>
      <w:r>
        <w:rPr>
          <w:rFonts w:hint="eastAsia"/>
          <w:szCs w:val="21"/>
        </w:rPr>
        <w:t>区域特许</w:t>
      </w:r>
    </w:p>
    <w:p w14:paraId="2143AF03" w14:textId="77777777" w:rsidR="00802496" w:rsidRDefault="00802496">
      <w:pPr>
        <w:rPr>
          <w:rFonts w:hint="eastAsia"/>
          <w:szCs w:val="21"/>
        </w:rPr>
      </w:pPr>
      <w:r w:rsidRPr="00CC686C">
        <w:rPr>
          <w:rFonts w:hint="eastAsia"/>
          <w:color w:val="EEECE1"/>
          <w:szCs w:val="21"/>
        </w:rPr>
        <w:lastRenderedPageBreak/>
        <w:t>■</w:t>
      </w:r>
      <w:r>
        <w:rPr>
          <w:rFonts w:hint="eastAsia"/>
          <w:szCs w:val="21"/>
        </w:rPr>
        <w:t xml:space="preserve"> </w:t>
      </w:r>
      <w:r>
        <w:rPr>
          <w:rFonts w:hint="eastAsia"/>
          <w:szCs w:val="21"/>
        </w:rPr>
        <w:t>复合区域特许</w:t>
      </w:r>
    </w:p>
    <w:p w14:paraId="3C9DD225" w14:textId="77777777" w:rsidR="00802496" w:rsidRDefault="00802496">
      <w:pPr>
        <w:rPr>
          <w:rFonts w:hint="eastAsia"/>
          <w:szCs w:val="21"/>
        </w:rPr>
      </w:pPr>
      <w:r w:rsidRPr="003776FF">
        <w:rPr>
          <w:rFonts w:hint="eastAsia"/>
          <w:color w:val="A6A6A6"/>
          <w:szCs w:val="21"/>
        </w:rPr>
        <w:t xml:space="preserve">  </w:t>
      </w:r>
      <w:r>
        <w:rPr>
          <w:rFonts w:hint="eastAsia"/>
          <w:szCs w:val="21"/>
        </w:rPr>
        <w:t xml:space="preserve"> </w:t>
      </w:r>
      <w:r>
        <w:rPr>
          <w:rFonts w:hint="eastAsia"/>
          <w:szCs w:val="21"/>
        </w:rPr>
        <w:t>三、乙方获准行使的特许经营权在特许区域内：在选择项内打（“√”）</w:t>
      </w:r>
    </w:p>
    <w:p w14:paraId="0D9396EF" w14:textId="77777777" w:rsidR="00802496" w:rsidRDefault="00802496">
      <w:pPr>
        <w:rPr>
          <w:rFonts w:hint="eastAsia"/>
          <w:szCs w:val="21"/>
        </w:rPr>
      </w:pPr>
      <w:r w:rsidRPr="00CC686C">
        <w:rPr>
          <w:rFonts w:hint="eastAsia"/>
          <w:color w:val="EEECE1"/>
          <w:szCs w:val="21"/>
        </w:rPr>
        <w:t>□</w:t>
      </w:r>
      <w:r>
        <w:rPr>
          <w:rFonts w:hint="eastAsia"/>
          <w:szCs w:val="21"/>
        </w:rPr>
        <w:t xml:space="preserve"> </w:t>
      </w:r>
      <w:r>
        <w:rPr>
          <w:rFonts w:hint="eastAsia"/>
          <w:szCs w:val="21"/>
        </w:rPr>
        <w:t>具有独占性</w:t>
      </w:r>
    </w:p>
    <w:p w14:paraId="7211F8DB" w14:textId="77777777" w:rsidR="00802496" w:rsidRDefault="00802496">
      <w:pPr>
        <w:rPr>
          <w:rFonts w:hint="eastAsia"/>
          <w:szCs w:val="21"/>
        </w:rPr>
      </w:pPr>
      <w:r w:rsidRPr="00CC686C">
        <w:rPr>
          <w:rFonts w:hint="eastAsia"/>
          <w:color w:val="EEECE1"/>
          <w:szCs w:val="21"/>
        </w:rPr>
        <w:t>■</w:t>
      </w:r>
      <w:r>
        <w:rPr>
          <w:rFonts w:hint="eastAsia"/>
          <w:szCs w:val="21"/>
        </w:rPr>
        <w:t xml:space="preserve"> </w:t>
      </w:r>
      <w:r>
        <w:rPr>
          <w:rFonts w:hint="eastAsia"/>
          <w:szCs w:val="21"/>
        </w:rPr>
        <w:t>不具有独占性</w:t>
      </w:r>
    </w:p>
    <w:p w14:paraId="3684E5F1" w14:textId="77777777" w:rsidR="006476DF" w:rsidRDefault="006476DF">
      <w:pPr>
        <w:rPr>
          <w:rFonts w:hint="eastAsia"/>
          <w:szCs w:val="21"/>
        </w:rPr>
      </w:pPr>
    </w:p>
    <w:p w14:paraId="2376161C" w14:textId="77777777" w:rsidR="00802496" w:rsidRDefault="00802496">
      <w:pPr>
        <w:rPr>
          <w:rFonts w:hint="eastAsia"/>
          <w:b/>
          <w:szCs w:val="21"/>
        </w:rPr>
      </w:pPr>
      <w:r>
        <w:rPr>
          <w:rFonts w:hint="eastAsia"/>
          <w:b/>
          <w:szCs w:val="21"/>
        </w:rPr>
        <w:t>第三条</w:t>
      </w:r>
      <w:r>
        <w:rPr>
          <w:rFonts w:hint="eastAsia"/>
          <w:b/>
          <w:szCs w:val="21"/>
        </w:rPr>
        <w:t xml:space="preserve"> </w:t>
      </w:r>
      <w:r>
        <w:rPr>
          <w:rFonts w:hint="eastAsia"/>
          <w:b/>
          <w:szCs w:val="21"/>
        </w:rPr>
        <w:t>特许区域与营业地</w:t>
      </w:r>
    </w:p>
    <w:p w14:paraId="043AF58F" w14:textId="77777777" w:rsidR="00802496" w:rsidRDefault="00802496">
      <w:pPr>
        <w:rPr>
          <w:rFonts w:hint="eastAsia"/>
          <w:szCs w:val="21"/>
        </w:rPr>
      </w:pPr>
      <w:r>
        <w:rPr>
          <w:rFonts w:hint="eastAsia"/>
          <w:szCs w:val="21"/>
        </w:rPr>
        <w:t xml:space="preserve">    </w:t>
      </w:r>
      <w:r>
        <w:rPr>
          <w:rFonts w:hint="eastAsia"/>
          <w:szCs w:val="21"/>
        </w:rPr>
        <w:t>一、乙方获准行使特权经营权的区域为：中国</w:t>
      </w:r>
      <w:r w:rsidR="006476DF">
        <w:rPr>
          <w:rFonts w:hint="eastAsia"/>
          <w:szCs w:val="21"/>
          <w:u w:val="single"/>
        </w:rPr>
        <w:t xml:space="preserve"> </w:t>
      </w:r>
      <w:r w:rsidR="007B0A2C">
        <w:rPr>
          <w:rFonts w:hint="eastAsia"/>
          <w:szCs w:val="21"/>
          <w:u w:val="single"/>
        </w:rPr>
        <w:t xml:space="preserve"> </w:t>
      </w:r>
      <w:r w:rsidR="006476DF">
        <w:rPr>
          <w:rFonts w:hint="eastAsia"/>
          <w:szCs w:val="21"/>
          <w:u w:val="single"/>
        </w:rPr>
        <w:t xml:space="preserve"> </w:t>
      </w:r>
      <w:r>
        <w:rPr>
          <w:rFonts w:hint="eastAsia"/>
          <w:szCs w:val="21"/>
        </w:rPr>
        <w:t>市</w:t>
      </w:r>
      <w:r w:rsidR="00BB4E70">
        <w:rPr>
          <w:rFonts w:hint="eastAsia"/>
          <w:szCs w:val="21"/>
          <w:u w:val="single"/>
        </w:rPr>
        <w:t xml:space="preserve">   </w:t>
      </w:r>
      <w:r>
        <w:rPr>
          <w:rFonts w:hint="eastAsia"/>
          <w:szCs w:val="21"/>
        </w:rPr>
        <w:t>区</w:t>
      </w:r>
      <w:r w:rsidR="006476DF">
        <w:rPr>
          <w:szCs w:val="21"/>
        </w:rPr>
        <w:softHyphen/>
      </w:r>
      <w:r w:rsidR="006476DF">
        <w:rPr>
          <w:rFonts w:hint="eastAsia"/>
          <w:szCs w:val="21"/>
        </w:rPr>
        <w:softHyphen/>
        <w:t>_____________________________________________________________________________</w:t>
      </w:r>
      <w:r>
        <w:rPr>
          <w:rFonts w:hint="eastAsia"/>
          <w:szCs w:val="21"/>
        </w:rPr>
        <w:t>原则上以其店铺为中心方圆</w:t>
      </w:r>
      <w:r w:rsidR="00035CB2">
        <w:rPr>
          <w:rFonts w:hint="eastAsia"/>
          <w:szCs w:val="21"/>
        </w:rPr>
        <w:t>6</w:t>
      </w:r>
      <w:r>
        <w:rPr>
          <w:rFonts w:hint="eastAsia"/>
          <w:szCs w:val="21"/>
        </w:rPr>
        <w:t>00</w:t>
      </w:r>
      <w:r>
        <w:rPr>
          <w:rFonts w:hint="eastAsia"/>
          <w:szCs w:val="21"/>
        </w:rPr>
        <w:t>米以内为特许区域，对于乙方所属区域商圈内，不再授予他人同样的权利，是否属同一商圈或商圈间有无竞争关系由甲方认定。在本合同履行期内，如果乙方加盟营业后需要搬迁重新选</w:t>
      </w:r>
      <w:r w:rsidR="007B0A2C">
        <w:rPr>
          <w:rFonts w:hint="eastAsia"/>
          <w:szCs w:val="21"/>
        </w:rPr>
        <w:t>址，必须报告甲方，经甲方调查后认为迁入地址与该商圈内已有的</w:t>
      </w:r>
      <w:r w:rsidR="007B0A2C">
        <w:rPr>
          <w:rFonts w:hint="eastAsia"/>
          <w:szCs w:val="21"/>
        </w:rPr>
        <w:t>xxx</w:t>
      </w:r>
      <w:r>
        <w:rPr>
          <w:rFonts w:hint="eastAsia"/>
          <w:szCs w:val="21"/>
        </w:rPr>
        <w:t>店铺距离上已有</w:t>
      </w:r>
      <w:r w:rsidR="00035CB2">
        <w:rPr>
          <w:rFonts w:hint="eastAsia"/>
          <w:szCs w:val="21"/>
        </w:rPr>
        <w:t>6</w:t>
      </w:r>
      <w:r>
        <w:rPr>
          <w:rFonts w:hint="eastAsia"/>
          <w:szCs w:val="21"/>
        </w:rPr>
        <w:t>00</w:t>
      </w:r>
      <w:r>
        <w:rPr>
          <w:rFonts w:hint="eastAsia"/>
          <w:szCs w:val="21"/>
        </w:rPr>
        <w:t>米或两个店铺之间不构成竞争关系，由甲方出具书面确认书，乙方方可进去新的地址开店营业。否则甲方有权解除合同并收回特许经营权，没收品牌使用保证金。</w:t>
      </w:r>
    </w:p>
    <w:p w14:paraId="64EB2A11" w14:textId="77777777" w:rsidR="00802496" w:rsidRDefault="007B0A2C" w:rsidP="00035CB2">
      <w:pPr>
        <w:ind w:firstLineChars="200" w:firstLine="420"/>
        <w:rPr>
          <w:rFonts w:hint="eastAsia"/>
          <w:szCs w:val="21"/>
        </w:rPr>
      </w:pPr>
      <w:r>
        <w:rPr>
          <w:rFonts w:hint="eastAsia"/>
          <w:szCs w:val="21"/>
        </w:rPr>
        <w:t>二、乙方仅有权在前款所述的特许区域内按照</w:t>
      </w:r>
      <w:r>
        <w:rPr>
          <w:rFonts w:hint="eastAsia"/>
          <w:szCs w:val="21"/>
        </w:rPr>
        <w:t>xxx</w:t>
      </w:r>
      <w:r w:rsidR="00802496">
        <w:rPr>
          <w:rFonts w:hint="eastAsia"/>
          <w:szCs w:val="21"/>
        </w:rPr>
        <w:t>特许经营体系开设销售特许产品或提供服务的加盟店。</w:t>
      </w:r>
      <w:r w:rsidR="00035CB2">
        <w:rPr>
          <w:rFonts w:hint="eastAsia"/>
          <w:szCs w:val="21"/>
        </w:rPr>
        <w:t>乙方为履行本合同而设立的加盟店</w:t>
      </w:r>
      <w:r w:rsidR="00802496">
        <w:rPr>
          <w:rFonts w:hint="eastAsia"/>
          <w:szCs w:val="21"/>
        </w:rPr>
        <w:t>与乙方共同享有本合同项下的权利，并与乙方</w:t>
      </w:r>
      <w:r w:rsidR="00035CB2">
        <w:rPr>
          <w:rFonts w:hint="eastAsia"/>
          <w:szCs w:val="21"/>
        </w:rPr>
        <w:t>共同</w:t>
      </w:r>
      <w:r w:rsidR="00802496">
        <w:rPr>
          <w:rFonts w:hint="eastAsia"/>
          <w:szCs w:val="21"/>
        </w:rPr>
        <w:t>承担本合同项下的义务。</w:t>
      </w:r>
    </w:p>
    <w:p w14:paraId="2CB9B414" w14:textId="77777777" w:rsidR="00802496" w:rsidRPr="007B0A2C" w:rsidRDefault="00802496" w:rsidP="007B0A2C">
      <w:pPr>
        <w:ind w:firstLine="435"/>
        <w:rPr>
          <w:rFonts w:hint="eastAsia"/>
          <w:szCs w:val="21"/>
          <w:u w:val="single"/>
        </w:rPr>
      </w:pPr>
      <w:r>
        <w:rPr>
          <w:rFonts w:hint="eastAsia"/>
          <w:szCs w:val="21"/>
        </w:rPr>
        <w:t>三、乙方未经甲方事先书面同意不得变更其加盟店的营业地，</w:t>
      </w:r>
      <w:r w:rsidR="00035CB2">
        <w:rPr>
          <w:rFonts w:hint="eastAsia"/>
          <w:szCs w:val="21"/>
        </w:rPr>
        <w:t>否则视为违约，甲方有权解除本合同。</w:t>
      </w:r>
      <w:r>
        <w:rPr>
          <w:rFonts w:hint="eastAsia"/>
          <w:szCs w:val="21"/>
        </w:rPr>
        <w:t>乙方未经甲方事先书面同意，不得擅自将加盟店转让他人，否则，甲方有权解除本合同，追究乙方的违约责任并没收品牌使用保证金；如果乙方转让门店，在同等条件下，甲方享有优先受让权或经甲方同意后转给第三方，甲方将收取受让方</w:t>
      </w:r>
      <w:r w:rsidR="00035CB2">
        <w:rPr>
          <w:rFonts w:hint="eastAsia"/>
          <w:szCs w:val="21"/>
          <w:u w:val="single"/>
        </w:rPr>
        <w:t xml:space="preserve"> </w:t>
      </w:r>
      <w:r w:rsidR="007B0A2C">
        <w:rPr>
          <w:rFonts w:hint="eastAsia"/>
          <w:szCs w:val="21"/>
          <w:u w:val="single"/>
        </w:rPr>
        <w:t>xxxxx</w:t>
      </w:r>
      <w:r w:rsidR="007B0A2C">
        <w:rPr>
          <w:rFonts w:hint="eastAsia"/>
          <w:szCs w:val="21"/>
        </w:rPr>
        <w:t>元作为辅导费用，</w:t>
      </w:r>
      <w:r w:rsidR="007B0A2C">
        <w:rPr>
          <w:rFonts w:hint="eastAsia"/>
          <w:szCs w:val="21"/>
        </w:rPr>
        <w:t>xxx</w:t>
      </w:r>
      <w:r>
        <w:rPr>
          <w:rFonts w:hint="eastAsia"/>
          <w:szCs w:val="21"/>
        </w:rPr>
        <w:t>其他加盟商作为受让方的可以免除该辅导费。</w:t>
      </w:r>
    </w:p>
    <w:p w14:paraId="6B3E3E4D" w14:textId="77777777" w:rsidR="006476DF" w:rsidRDefault="006476DF" w:rsidP="006476DF">
      <w:pPr>
        <w:ind w:firstLine="435"/>
        <w:rPr>
          <w:rFonts w:hint="eastAsia"/>
          <w:szCs w:val="21"/>
        </w:rPr>
      </w:pPr>
    </w:p>
    <w:p w14:paraId="4DE90469" w14:textId="77777777" w:rsidR="00802496" w:rsidRDefault="00802496">
      <w:pPr>
        <w:rPr>
          <w:rFonts w:hint="eastAsia"/>
          <w:b/>
          <w:szCs w:val="21"/>
        </w:rPr>
      </w:pPr>
      <w:r>
        <w:rPr>
          <w:rFonts w:hint="eastAsia"/>
          <w:b/>
          <w:szCs w:val="21"/>
        </w:rPr>
        <w:t>第四条</w:t>
      </w:r>
      <w:r>
        <w:rPr>
          <w:rFonts w:hint="eastAsia"/>
          <w:b/>
          <w:szCs w:val="21"/>
        </w:rPr>
        <w:t xml:space="preserve"> </w:t>
      </w:r>
      <w:r>
        <w:rPr>
          <w:rFonts w:hint="eastAsia"/>
          <w:b/>
          <w:szCs w:val="21"/>
        </w:rPr>
        <w:t>期限</w:t>
      </w:r>
    </w:p>
    <w:p w14:paraId="7F5B1478" w14:textId="77777777" w:rsidR="00802496" w:rsidRDefault="00802496">
      <w:pPr>
        <w:rPr>
          <w:rFonts w:hint="eastAsia"/>
          <w:szCs w:val="21"/>
        </w:rPr>
      </w:pPr>
      <w:r>
        <w:rPr>
          <w:rFonts w:hint="eastAsia"/>
          <w:szCs w:val="21"/>
        </w:rPr>
        <w:t xml:space="preserve">    </w:t>
      </w:r>
      <w:r>
        <w:rPr>
          <w:rFonts w:hint="eastAsia"/>
          <w:szCs w:val="21"/>
        </w:rPr>
        <w:t>一、本合同期限为</w:t>
      </w:r>
      <w:r w:rsidR="0073707D">
        <w:rPr>
          <w:rFonts w:hint="eastAsia"/>
          <w:szCs w:val="21"/>
          <w:u w:val="single"/>
        </w:rPr>
        <w:t xml:space="preserve">  </w:t>
      </w:r>
      <w:r>
        <w:rPr>
          <w:rFonts w:hint="eastAsia"/>
          <w:szCs w:val="21"/>
        </w:rPr>
        <w:t>年，从</w:t>
      </w:r>
      <w:r w:rsidR="0073707D">
        <w:rPr>
          <w:rFonts w:hint="eastAsia"/>
          <w:szCs w:val="21"/>
          <w:u w:val="single"/>
        </w:rPr>
        <w:t xml:space="preserve"> </w:t>
      </w:r>
      <w:r w:rsidR="00BB4E70">
        <w:rPr>
          <w:rFonts w:hint="eastAsia"/>
          <w:szCs w:val="21"/>
          <w:u w:val="single"/>
        </w:rPr>
        <w:t xml:space="preserve">   </w:t>
      </w:r>
      <w:r w:rsidR="0073707D">
        <w:rPr>
          <w:rFonts w:hint="eastAsia"/>
          <w:szCs w:val="21"/>
          <w:u w:val="single"/>
        </w:rPr>
        <w:t xml:space="preserve"> </w:t>
      </w:r>
      <w:r>
        <w:rPr>
          <w:rFonts w:hint="eastAsia"/>
          <w:szCs w:val="21"/>
        </w:rPr>
        <w:t>年</w:t>
      </w:r>
      <w:r w:rsidR="0073707D">
        <w:rPr>
          <w:rFonts w:hint="eastAsia"/>
          <w:szCs w:val="21"/>
          <w:u w:val="single"/>
        </w:rPr>
        <w:t xml:space="preserve"> </w:t>
      </w:r>
      <w:r w:rsidR="00BB4E70">
        <w:rPr>
          <w:rFonts w:hint="eastAsia"/>
          <w:szCs w:val="21"/>
          <w:u w:val="single"/>
        </w:rPr>
        <w:t xml:space="preserve"> </w:t>
      </w:r>
      <w:r w:rsidR="0073707D">
        <w:rPr>
          <w:rFonts w:hint="eastAsia"/>
          <w:szCs w:val="21"/>
          <w:u w:val="single"/>
        </w:rPr>
        <w:t xml:space="preserve"> </w:t>
      </w:r>
      <w:r>
        <w:rPr>
          <w:rFonts w:hint="eastAsia"/>
          <w:szCs w:val="21"/>
        </w:rPr>
        <w:t>月</w:t>
      </w:r>
      <w:r w:rsidR="0073707D">
        <w:rPr>
          <w:rFonts w:hint="eastAsia"/>
          <w:szCs w:val="21"/>
          <w:u w:val="single"/>
        </w:rPr>
        <w:t xml:space="preserve"> </w:t>
      </w:r>
      <w:r w:rsidR="00BB4E70">
        <w:rPr>
          <w:rFonts w:hint="eastAsia"/>
          <w:szCs w:val="21"/>
          <w:u w:val="single"/>
        </w:rPr>
        <w:t xml:space="preserve">  </w:t>
      </w:r>
      <w:r w:rsidR="00035CB2">
        <w:rPr>
          <w:rFonts w:hint="eastAsia"/>
          <w:szCs w:val="21"/>
          <w:u w:val="single"/>
        </w:rPr>
        <w:t xml:space="preserve"> </w:t>
      </w:r>
      <w:r>
        <w:rPr>
          <w:rFonts w:hint="eastAsia"/>
          <w:szCs w:val="21"/>
        </w:rPr>
        <w:t>日起至</w:t>
      </w:r>
      <w:r w:rsidR="0073707D">
        <w:rPr>
          <w:rFonts w:hint="eastAsia"/>
          <w:szCs w:val="21"/>
          <w:u w:val="single"/>
        </w:rPr>
        <w:t xml:space="preserve"> </w:t>
      </w:r>
      <w:r w:rsidR="00BB4E70">
        <w:rPr>
          <w:rFonts w:hint="eastAsia"/>
          <w:szCs w:val="21"/>
          <w:u w:val="single"/>
        </w:rPr>
        <w:t xml:space="preserve">   </w:t>
      </w:r>
      <w:r w:rsidR="0073707D">
        <w:rPr>
          <w:rFonts w:hint="eastAsia"/>
          <w:szCs w:val="21"/>
          <w:u w:val="single"/>
        </w:rPr>
        <w:t xml:space="preserve"> </w:t>
      </w:r>
      <w:r>
        <w:rPr>
          <w:rFonts w:hint="eastAsia"/>
          <w:szCs w:val="21"/>
        </w:rPr>
        <w:t>年</w:t>
      </w:r>
      <w:r w:rsidR="00035CB2">
        <w:rPr>
          <w:rFonts w:hint="eastAsia"/>
          <w:szCs w:val="21"/>
          <w:u w:val="single"/>
        </w:rPr>
        <w:t xml:space="preserve"> </w:t>
      </w:r>
      <w:r w:rsidR="00BB4E70">
        <w:rPr>
          <w:rFonts w:hint="eastAsia"/>
          <w:szCs w:val="21"/>
          <w:u w:val="single"/>
        </w:rPr>
        <w:t xml:space="preserve"> </w:t>
      </w:r>
      <w:r w:rsidR="00035CB2">
        <w:rPr>
          <w:rFonts w:hint="eastAsia"/>
          <w:szCs w:val="21"/>
          <w:u w:val="single"/>
        </w:rPr>
        <w:t xml:space="preserve"> </w:t>
      </w:r>
      <w:r>
        <w:rPr>
          <w:rFonts w:hint="eastAsia"/>
          <w:szCs w:val="21"/>
        </w:rPr>
        <w:t>月</w:t>
      </w:r>
      <w:r w:rsidR="0073707D">
        <w:rPr>
          <w:rFonts w:hint="eastAsia"/>
          <w:szCs w:val="21"/>
          <w:u w:val="single"/>
        </w:rPr>
        <w:t xml:space="preserve"> </w:t>
      </w:r>
      <w:r w:rsidR="00BB4E70">
        <w:rPr>
          <w:rFonts w:hint="eastAsia"/>
          <w:szCs w:val="21"/>
          <w:u w:val="single"/>
        </w:rPr>
        <w:t xml:space="preserve"> </w:t>
      </w:r>
      <w:r w:rsidR="0073707D">
        <w:rPr>
          <w:rFonts w:hint="eastAsia"/>
          <w:szCs w:val="21"/>
          <w:u w:val="single"/>
        </w:rPr>
        <w:t xml:space="preserve"> </w:t>
      </w:r>
      <w:r>
        <w:rPr>
          <w:rFonts w:hint="eastAsia"/>
          <w:szCs w:val="21"/>
        </w:rPr>
        <w:t>日，双方可根据本合同的约定协商提前终止或续期。</w:t>
      </w:r>
    </w:p>
    <w:p w14:paraId="642D481C" w14:textId="77777777" w:rsidR="006476DF" w:rsidRDefault="00802496" w:rsidP="00283F38">
      <w:pPr>
        <w:ind w:firstLine="435"/>
        <w:rPr>
          <w:rFonts w:hint="eastAsia"/>
          <w:szCs w:val="21"/>
        </w:rPr>
      </w:pPr>
      <w:r>
        <w:rPr>
          <w:rFonts w:hint="eastAsia"/>
          <w:szCs w:val="21"/>
        </w:rPr>
        <w:t>二、乙方申请对本合同延期的，应至少在合同期限届满前提前</w:t>
      </w:r>
      <w:r w:rsidR="00035CB2">
        <w:rPr>
          <w:rFonts w:hint="eastAsia"/>
          <w:szCs w:val="21"/>
          <w:u w:val="single"/>
        </w:rPr>
        <w:t xml:space="preserve"> 2 </w:t>
      </w:r>
      <w:r>
        <w:rPr>
          <w:rFonts w:hint="eastAsia"/>
          <w:szCs w:val="21"/>
        </w:rPr>
        <w:t>个月向甲方提出书面申请。甲方同意的，与乙方签订延期合同；</w:t>
      </w:r>
      <w:r w:rsidR="00413A05">
        <w:rPr>
          <w:rFonts w:hint="eastAsia"/>
          <w:szCs w:val="21"/>
        </w:rPr>
        <w:t>乙方享有该店的优先续约权。</w:t>
      </w:r>
      <w:r w:rsidR="00413A05">
        <w:rPr>
          <w:rFonts w:hint="eastAsia"/>
          <w:szCs w:val="21"/>
        </w:rPr>
        <w:t xml:space="preserve"> </w:t>
      </w:r>
    </w:p>
    <w:p w14:paraId="38345894" w14:textId="77777777" w:rsidR="00802496" w:rsidRDefault="00802496" w:rsidP="00283F38">
      <w:pPr>
        <w:rPr>
          <w:rFonts w:hint="eastAsia"/>
          <w:b/>
          <w:szCs w:val="21"/>
        </w:rPr>
      </w:pPr>
      <w:r>
        <w:rPr>
          <w:rFonts w:hint="eastAsia"/>
          <w:b/>
          <w:szCs w:val="21"/>
        </w:rPr>
        <w:t>第五条</w:t>
      </w:r>
      <w:r>
        <w:rPr>
          <w:rFonts w:hint="eastAsia"/>
          <w:b/>
          <w:szCs w:val="21"/>
        </w:rPr>
        <w:t xml:space="preserve"> </w:t>
      </w:r>
      <w:r>
        <w:rPr>
          <w:rFonts w:hint="eastAsia"/>
          <w:b/>
          <w:szCs w:val="21"/>
        </w:rPr>
        <w:t>特许经营费用</w:t>
      </w:r>
    </w:p>
    <w:p w14:paraId="4B36E9A6" w14:textId="77777777" w:rsidR="00802496" w:rsidRDefault="00802496">
      <w:pPr>
        <w:rPr>
          <w:rFonts w:hint="eastAsia"/>
          <w:szCs w:val="21"/>
        </w:rPr>
      </w:pPr>
      <w:r>
        <w:rPr>
          <w:rFonts w:hint="eastAsia"/>
          <w:szCs w:val="21"/>
        </w:rPr>
        <w:t xml:space="preserve">    </w:t>
      </w:r>
      <w:r>
        <w:rPr>
          <w:rFonts w:hint="eastAsia"/>
          <w:szCs w:val="21"/>
        </w:rPr>
        <w:t>一、加盟费</w:t>
      </w:r>
    </w:p>
    <w:p w14:paraId="14AE74E0" w14:textId="77777777" w:rsidR="00802496" w:rsidRDefault="00802496">
      <w:pPr>
        <w:rPr>
          <w:rFonts w:hint="eastAsia"/>
          <w:szCs w:val="21"/>
        </w:rPr>
      </w:pPr>
      <w:r>
        <w:rPr>
          <w:rFonts w:hint="eastAsia"/>
          <w:szCs w:val="21"/>
        </w:rPr>
        <w:t>乙方应向甲方一次性支付加盟（续约）费人民币</w:t>
      </w:r>
      <w:r w:rsidR="0073707D">
        <w:rPr>
          <w:rFonts w:hint="eastAsia"/>
          <w:szCs w:val="21"/>
          <w:u w:val="single"/>
        </w:rPr>
        <w:t xml:space="preserve"> </w:t>
      </w:r>
      <w:r w:rsidR="00BB4E70">
        <w:rPr>
          <w:rFonts w:hint="eastAsia"/>
          <w:szCs w:val="21"/>
          <w:u w:val="single"/>
        </w:rPr>
        <w:t xml:space="preserve">    </w:t>
      </w:r>
      <w:r w:rsidR="00283F38">
        <w:rPr>
          <w:rFonts w:hint="eastAsia"/>
          <w:szCs w:val="21"/>
          <w:u w:val="single"/>
        </w:rPr>
        <w:t xml:space="preserve"> </w:t>
      </w:r>
      <w:r>
        <w:rPr>
          <w:rFonts w:hint="eastAsia"/>
          <w:szCs w:val="21"/>
        </w:rPr>
        <w:t>,</w:t>
      </w:r>
      <w:r>
        <w:rPr>
          <w:rFonts w:hint="eastAsia"/>
          <w:szCs w:val="21"/>
        </w:rPr>
        <w:t>该笔款项应在本合同签订当日内支付。</w:t>
      </w:r>
      <w:r w:rsidR="00D37AC4">
        <w:rPr>
          <w:rFonts w:hint="eastAsia"/>
          <w:szCs w:val="21"/>
        </w:rPr>
        <w:t>一旦合同签定，</w:t>
      </w:r>
      <w:r>
        <w:rPr>
          <w:rFonts w:hint="eastAsia"/>
          <w:szCs w:val="21"/>
        </w:rPr>
        <w:t>乙方不得以任何理由要求退还加盟费。</w:t>
      </w:r>
    </w:p>
    <w:p w14:paraId="03C67A9D" w14:textId="77777777" w:rsidR="00802496" w:rsidRDefault="00802496">
      <w:pPr>
        <w:rPr>
          <w:rFonts w:hint="eastAsia"/>
          <w:szCs w:val="21"/>
        </w:rPr>
      </w:pPr>
      <w:r>
        <w:rPr>
          <w:rFonts w:hint="eastAsia"/>
          <w:szCs w:val="21"/>
        </w:rPr>
        <w:t xml:space="preserve">    </w:t>
      </w:r>
      <w:r w:rsidR="00283F38">
        <w:rPr>
          <w:rFonts w:hint="eastAsia"/>
          <w:szCs w:val="21"/>
        </w:rPr>
        <w:t>二、特许商品配送费</w:t>
      </w:r>
    </w:p>
    <w:p w14:paraId="705A8637" w14:textId="77777777" w:rsidR="00802496" w:rsidRPr="00283F38" w:rsidRDefault="00802496">
      <w:pPr>
        <w:rPr>
          <w:rFonts w:hint="eastAsia"/>
          <w:szCs w:val="21"/>
        </w:rPr>
      </w:pPr>
      <w:r>
        <w:rPr>
          <w:rFonts w:hint="eastAsia"/>
          <w:szCs w:val="21"/>
        </w:rPr>
        <w:t>在本合同有效期内，被特许</w:t>
      </w:r>
      <w:r w:rsidR="00283F38">
        <w:rPr>
          <w:rFonts w:hint="eastAsia"/>
          <w:szCs w:val="21"/>
        </w:rPr>
        <w:t>的加盟店的所有商品必须由甲方供货以及配送；乙方应向甲方支付采购商品总金额的</w:t>
      </w:r>
      <w:r w:rsidR="0073707D">
        <w:rPr>
          <w:rFonts w:hint="eastAsia"/>
          <w:szCs w:val="21"/>
          <w:u w:val="single"/>
        </w:rPr>
        <w:t xml:space="preserve"> </w:t>
      </w:r>
      <w:r w:rsidR="00003CF8">
        <w:rPr>
          <w:rFonts w:hint="eastAsia"/>
          <w:szCs w:val="21"/>
          <w:u w:val="single"/>
        </w:rPr>
        <w:t>x</w:t>
      </w:r>
      <w:r w:rsidR="00F43FE3">
        <w:rPr>
          <w:rFonts w:hint="eastAsia"/>
          <w:szCs w:val="21"/>
          <w:u w:val="single"/>
        </w:rPr>
        <w:t>%</w:t>
      </w:r>
      <w:r w:rsidR="0073707D">
        <w:rPr>
          <w:rFonts w:hint="eastAsia"/>
          <w:szCs w:val="21"/>
          <w:u w:val="single"/>
        </w:rPr>
        <w:t xml:space="preserve"> </w:t>
      </w:r>
      <w:r w:rsidR="00283F38">
        <w:rPr>
          <w:rFonts w:hint="eastAsia"/>
          <w:szCs w:val="21"/>
        </w:rPr>
        <w:t>作为商品</w:t>
      </w:r>
      <w:r w:rsidR="00D37AC4">
        <w:rPr>
          <w:rFonts w:hint="eastAsia"/>
          <w:szCs w:val="21"/>
        </w:rPr>
        <w:t>提点</w:t>
      </w:r>
      <w:r w:rsidR="00283F38">
        <w:rPr>
          <w:rFonts w:hint="eastAsia"/>
          <w:szCs w:val="21"/>
        </w:rPr>
        <w:t>费</w:t>
      </w:r>
      <w:r w:rsidR="00D37AC4">
        <w:rPr>
          <w:rFonts w:hint="eastAsia"/>
          <w:szCs w:val="21"/>
        </w:rPr>
        <w:t>（不包含运输费）</w:t>
      </w:r>
      <w:r w:rsidR="00283F38">
        <w:rPr>
          <w:rFonts w:hint="eastAsia"/>
          <w:szCs w:val="21"/>
        </w:rPr>
        <w:t>。</w:t>
      </w:r>
    </w:p>
    <w:p w14:paraId="5BDBDA20" w14:textId="77777777" w:rsidR="00802496" w:rsidRDefault="00802496">
      <w:pPr>
        <w:rPr>
          <w:rFonts w:hint="eastAsia"/>
          <w:szCs w:val="21"/>
        </w:rPr>
      </w:pPr>
      <w:r>
        <w:rPr>
          <w:rFonts w:hint="eastAsia"/>
          <w:szCs w:val="21"/>
        </w:rPr>
        <w:t xml:space="preserve">    </w:t>
      </w:r>
      <w:r>
        <w:rPr>
          <w:rFonts w:hint="eastAsia"/>
          <w:szCs w:val="21"/>
        </w:rPr>
        <w:t>三、保证金</w:t>
      </w:r>
    </w:p>
    <w:p w14:paraId="1C4BD811" w14:textId="77777777" w:rsidR="00802496" w:rsidRDefault="00802496">
      <w:pPr>
        <w:rPr>
          <w:rFonts w:hint="eastAsia"/>
          <w:szCs w:val="21"/>
        </w:rPr>
      </w:pPr>
      <w:r>
        <w:rPr>
          <w:rFonts w:hint="eastAsia"/>
          <w:szCs w:val="21"/>
        </w:rPr>
        <w:t>1</w:t>
      </w:r>
      <w:r>
        <w:rPr>
          <w:rFonts w:hint="eastAsia"/>
          <w:szCs w:val="21"/>
        </w:rPr>
        <w:t>．乙方应在本合同签订当日内向甲方支付人民币</w:t>
      </w:r>
      <w:r w:rsidR="0073707D">
        <w:rPr>
          <w:rFonts w:hint="eastAsia"/>
          <w:szCs w:val="21"/>
          <w:u w:val="single"/>
        </w:rPr>
        <w:t xml:space="preserve"> </w:t>
      </w:r>
      <w:r w:rsidR="00BB4E70">
        <w:rPr>
          <w:rFonts w:hint="eastAsia"/>
          <w:szCs w:val="21"/>
          <w:u w:val="single"/>
        </w:rPr>
        <w:t xml:space="preserve">     </w:t>
      </w:r>
      <w:r w:rsidR="0073707D">
        <w:rPr>
          <w:rFonts w:hint="eastAsia"/>
          <w:szCs w:val="21"/>
          <w:u w:val="single"/>
        </w:rPr>
        <w:t xml:space="preserve"> </w:t>
      </w:r>
      <w:r>
        <w:rPr>
          <w:rFonts w:hint="eastAsia"/>
          <w:szCs w:val="21"/>
        </w:rPr>
        <w:t>元作为保证金，以确保本合</w:t>
      </w:r>
      <w:r w:rsidR="00183615">
        <w:rPr>
          <w:rFonts w:hint="eastAsia"/>
          <w:szCs w:val="21"/>
        </w:rPr>
        <w:t>同</w:t>
      </w:r>
      <w:r>
        <w:rPr>
          <w:rFonts w:hint="eastAsia"/>
          <w:szCs w:val="21"/>
        </w:rPr>
        <w:t>的完全正当履行。</w:t>
      </w:r>
    </w:p>
    <w:p w14:paraId="24ACC0DF" w14:textId="77777777" w:rsidR="00802496" w:rsidRDefault="00802496">
      <w:pPr>
        <w:rPr>
          <w:rFonts w:hint="eastAsia"/>
          <w:szCs w:val="21"/>
        </w:rPr>
      </w:pPr>
      <w:r>
        <w:rPr>
          <w:rFonts w:hint="eastAsia"/>
          <w:szCs w:val="21"/>
        </w:rPr>
        <w:t>2.</w:t>
      </w:r>
      <w:r>
        <w:rPr>
          <w:rFonts w:hint="eastAsia"/>
          <w:szCs w:val="21"/>
        </w:rPr>
        <w:t>遇乙方拖欠本合同项下的特许经营费用、违约金及其他费用的情形，甲方可从保证金</w:t>
      </w:r>
    </w:p>
    <w:p w14:paraId="126FE370" w14:textId="77777777" w:rsidR="00802496" w:rsidRPr="00283F38" w:rsidRDefault="00802496">
      <w:pPr>
        <w:rPr>
          <w:rFonts w:hint="eastAsia"/>
          <w:szCs w:val="21"/>
          <w:u w:val="single"/>
        </w:rPr>
      </w:pPr>
      <w:r>
        <w:rPr>
          <w:rFonts w:hint="eastAsia"/>
          <w:szCs w:val="21"/>
        </w:rPr>
        <w:t>直接扣除，不足部分，仍有权要求乙方继续偿付。乙方应在收到甲方书面通知后</w:t>
      </w:r>
      <w:r w:rsidR="00283F38">
        <w:rPr>
          <w:rFonts w:hint="eastAsia"/>
          <w:szCs w:val="21"/>
          <w:u w:val="single"/>
        </w:rPr>
        <w:t xml:space="preserve"> 7  </w:t>
      </w:r>
    </w:p>
    <w:p w14:paraId="6974EA8B" w14:textId="77777777" w:rsidR="00D37AC4" w:rsidRDefault="00802496" w:rsidP="00D37AC4">
      <w:pPr>
        <w:rPr>
          <w:rFonts w:hint="eastAsia"/>
          <w:szCs w:val="21"/>
        </w:rPr>
      </w:pPr>
      <w:r>
        <w:rPr>
          <w:rFonts w:hint="eastAsia"/>
          <w:szCs w:val="21"/>
        </w:rPr>
        <w:t>日内补足保证金并缴足欠款</w:t>
      </w:r>
      <w:r w:rsidR="00D37AC4">
        <w:rPr>
          <w:rFonts w:hint="eastAsia"/>
          <w:szCs w:val="21"/>
        </w:rPr>
        <w:t>，否则甲方有权解除合同并收回特许经营权，没收品牌使用保证金。</w:t>
      </w:r>
    </w:p>
    <w:p w14:paraId="4556D2CD" w14:textId="77777777" w:rsidR="00802496" w:rsidRDefault="00802496">
      <w:pPr>
        <w:rPr>
          <w:rFonts w:hint="eastAsia"/>
          <w:szCs w:val="21"/>
        </w:rPr>
      </w:pPr>
      <w:r>
        <w:rPr>
          <w:rFonts w:hint="eastAsia"/>
          <w:szCs w:val="21"/>
        </w:rPr>
        <w:t>。</w:t>
      </w:r>
    </w:p>
    <w:p w14:paraId="2EE1E96D" w14:textId="77777777" w:rsidR="00802496" w:rsidRDefault="00802496">
      <w:pPr>
        <w:rPr>
          <w:rFonts w:hint="eastAsia"/>
          <w:szCs w:val="21"/>
        </w:rPr>
      </w:pPr>
      <w:r>
        <w:rPr>
          <w:rFonts w:hint="eastAsia"/>
          <w:szCs w:val="21"/>
        </w:rPr>
        <w:t>3.</w:t>
      </w:r>
      <w:r>
        <w:rPr>
          <w:rFonts w:hint="eastAsia"/>
          <w:szCs w:val="21"/>
        </w:rPr>
        <w:t>本合同期满后，甲方收取的保证金在乙方无欠款、无违约</w:t>
      </w:r>
      <w:r w:rsidR="006220D3">
        <w:rPr>
          <w:rFonts w:hint="eastAsia"/>
          <w:szCs w:val="21"/>
        </w:rPr>
        <w:t>、无违规</w:t>
      </w:r>
      <w:r>
        <w:rPr>
          <w:rFonts w:hint="eastAsia"/>
          <w:szCs w:val="21"/>
        </w:rPr>
        <w:t>的情况下，凭甲方所开</w:t>
      </w:r>
      <w:r>
        <w:rPr>
          <w:rFonts w:hint="eastAsia"/>
          <w:szCs w:val="21"/>
        </w:rPr>
        <w:lastRenderedPageBreak/>
        <w:t>据的收据无息全额退还给乙方。</w:t>
      </w:r>
    </w:p>
    <w:p w14:paraId="2BC4C41B" w14:textId="77777777" w:rsidR="00FD5286" w:rsidRDefault="000C0FD4">
      <w:pPr>
        <w:rPr>
          <w:rFonts w:hint="eastAsia"/>
          <w:szCs w:val="21"/>
        </w:rPr>
      </w:pPr>
      <w:r>
        <w:rPr>
          <w:rFonts w:hint="eastAsia"/>
          <w:szCs w:val="21"/>
        </w:rPr>
        <w:t>4.</w:t>
      </w:r>
      <w:r>
        <w:rPr>
          <w:rFonts w:hint="eastAsia"/>
          <w:szCs w:val="21"/>
        </w:rPr>
        <w:t>乙方有义务保持门店持续经营，如因乙方拖欠水电费、租金、员工工资、税费等导致加盟店</w:t>
      </w:r>
      <w:r w:rsidR="00193D40">
        <w:rPr>
          <w:rFonts w:hint="eastAsia"/>
          <w:szCs w:val="21"/>
        </w:rPr>
        <w:t>在合同有效期内</w:t>
      </w:r>
      <w:r>
        <w:rPr>
          <w:rFonts w:hint="eastAsia"/>
          <w:szCs w:val="21"/>
        </w:rPr>
        <w:t>被查封或停止经营，给甲方品牌形象带来损害，则视为乙方违约，由此产生的一切责任均由乙方承担</w:t>
      </w:r>
      <w:r w:rsidR="00193D40">
        <w:rPr>
          <w:rFonts w:hint="eastAsia"/>
          <w:szCs w:val="21"/>
        </w:rPr>
        <w:t>，保证金不予退回</w:t>
      </w:r>
      <w:r>
        <w:rPr>
          <w:rFonts w:hint="eastAsia"/>
          <w:szCs w:val="21"/>
        </w:rPr>
        <w:t>。</w:t>
      </w:r>
    </w:p>
    <w:p w14:paraId="36A3FA8E" w14:textId="77777777" w:rsidR="00802496" w:rsidRDefault="00802496">
      <w:pPr>
        <w:rPr>
          <w:rFonts w:hint="eastAsia"/>
          <w:szCs w:val="21"/>
        </w:rPr>
      </w:pPr>
      <w:r>
        <w:rPr>
          <w:rFonts w:hint="eastAsia"/>
          <w:szCs w:val="21"/>
        </w:rPr>
        <w:t xml:space="preserve">    </w:t>
      </w:r>
      <w:r>
        <w:rPr>
          <w:rFonts w:hint="eastAsia"/>
          <w:szCs w:val="21"/>
        </w:rPr>
        <w:t>四、其他约定的费用</w:t>
      </w:r>
    </w:p>
    <w:p w14:paraId="4BCFDCA5" w14:textId="77777777" w:rsidR="00802496" w:rsidRPr="00AB0481" w:rsidRDefault="00802496">
      <w:pPr>
        <w:rPr>
          <w:szCs w:val="21"/>
        </w:rPr>
      </w:pPr>
      <w:r>
        <w:rPr>
          <w:rFonts w:hint="eastAsia"/>
          <w:szCs w:val="21"/>
        </w:rPr>
        <w:t>1</w:t>
      </w:r>
      <w:r>
        <w:rPr>
          <w:rFonts w:hint="eastAsia"/>
          <w:szCs w:val="21"/>
        </w:rPr>
        <w:t>．服务管理费：服务管理费是门店管理服务部用于门店服务指导、后勤支持等的基本管理费用。乙方自本合同生效之日起每月</w:t>
      </w:r>
      <w:r>
        <w:rPr>
          <w:rFonts w:hint="eastAsia"/>
          <w:szCs w:val="21"/>
        </w:rPr>
        <w:t>5</w:t>
      </w:r>
      <w:r>
        <w:rPr>
          <w:rFonts w:hint="eastAsia"/>
          <w:szCs w:val="21"/>
        </w:rPr>
        <w:t>日前一次性</w:t>
      </w:r>
      <w:r w:rsidR="006220D3">
        <w:rPr>
          <w:rFonts w:hint="eastAsia"/>
          <w:szCs w:val="21"/>
        </w:rPr>
        <w:t>向甲方</w:t>
      </w:r>
      <w:r>
        <w:rPr>
          <w:rFonts w:hint="eastAsia"/>
          <w:szCs w:val="21"/>
        </w:rPr>
        <w:t>支付当月基本服务费，标准为</w:t>
      </w:r>
      <w:r w:rsidR="00003CF8">
        <w:rPr>
          <w:rFonts w:hint="eastAsia"/>
          <w:bCs/>
          <w:szCs w:val="21"/>
          <w:u w:val="single"/>
        </w:rPr>
        <w:t>xxx</w:t>
      </w:r>
      <w:r w:rsidR="006220D3" w:rsidRPr="00AB0481">
        <w:rPr>
          <w:bCs/>
          <w:szCs w:val="21"/>
          <w:u w:val="single"/>
        </w:rPr>
        <w:t>0</w:t>
      </w:r>
      <w:r w:rsidR="006220D3" w:rsidRPr="00AB0481">
        <w:rPr>
          <w:rFonts w:hAnsi="宋体"/>
          <w:bCs/>
          <w:szCs w:val="21"/>
        </w:rPr>
        <w:t>元</w:t>
      </w:r>
      <w:r w:rsidR="006220D3" w:rsidRPr="00AB0481">
        <w:rPr>
          <w:szCs w:val="21"/>
        </w:rPr>
        <w:t xml:space="preserve"> /</w:t>
      </w:r>
      <w:r w:rsidR="006220D3" w:rsidRPr="00AB0481">
        <w:rPr>
          <w:rFonts w:hAnsi="宋体"/>
          <w:szCs w:val="21"/>
        </w:rPr>
        <w:t>月</w:t>
      </w:r>
      <w:r w:rsidR="006220D3" w:rsidRPr="00AB0481">
        <w:rPr>
          <w:szCs w:val="21"/>
        </w:rPr>
        <w:t xml:space="preserve"> </w:t>
      </w:r>
      <w:r w:rsidR="00AB0481">
        <w:rPr>
          <w:rFonts w:hint="eastAsia"/>
          <w:szCs w:val="21"/>
        </w:rPr>
        <w:t>。</w:t>
      </w:r>
    </w:p>
    <w:p w14:paraId="00509597" w14:textId="77777777" w:rsidR="00802496" w:rsidRDefault="00802496">
      <w:pPr>
        <w:rPr>
          <w:rFonts w:hint="eastAsia"/>
          <w:szCs w:val="21"/>
        </w:rPr>
      </w:pPr>
      <w:r>
        <w:rPr>
          <w:rFonts w:hint="eastAsia"/>
          <w:szCs w:val="21"/>
        </w:rPr>
        <w:t>2</w:t>
      </w:r>
      <w:r>
        <w:rPr>
          <w:rFonts w:hint="eastAsia"/>
          <w:szCs w:val="21"/>
        </w:rPr>
        <w:t>．门店信息系统管理费——乙方按照实际发生金额承担；</w:t>
      </w:r>
    </w:p>
    <w:p w14:paraId="2E8767B2" w14:textId="77777777" w:rsidR="00802496" w:rsidRDefault="00802496">
      <w:pPr>
        <w:rPr>
          <w:rFonts w:hint="eastAsia"/>
          <w:szCs w:val="21"/>
        </w:rPr>
      </w:pPr>
      <w:r>
        <w:rPr>
          <w:rFonts w:hint="eastAsia"/>
          <w:szCs w:val="21"/>
        </w:rPr>
        <w:t>3</w:t>
      </w:r>
      <w:r>
        <w:rPr>
          <w:rFonts w:hint="eastAsia"/>
          <w:szCs w:val="21"/>
        </w:rPr>
        <w:t>．统一促销活动经费——乙方按统一比例承担；</w:t>
      </w:r>
    </w:p>
    <w:p w14:paraId="1BA1E718" w14:textId="77777777" w:rsidR="00802496" w:rsidRDefault="00802496">
      <w:pPr>
        <w:rPr>
          <w:rFonts w:hint="eastAsia"/>
          <w:szCs w:val="21"/>
        </w:rPr>
      </w:pPr>
      <w:r>
        <w:rPr>
          <w:rFonts w:hint="eastAsia"/>
          <w:szCs w:val="21"/>
        </w:rPr>
        <w:t>4</w:t>
      </w:r>
      <w:r>
        <w:rPr>
          <w:rFonts w:hint="eastAsia"/>
          <w:szCs w:val="21"/>
        </w:rPr>
        <w:t>．广告营销基金费用——乙方按统一比例承担；</w:t>
      </w:r>
    </w:p>
    <w:p w14:paraId="2D2B33E6" w14:textId="77777777" w:rsidR="00802496" w:rsidRDefault="00802496">
      <w:pPr>
        <w:rPr>
          <w:rFonts w:hint="eastAsia"/>
          <w:szCs w:val="21"/>
        </w:rPr>
      </w:pPr>
      <w:r>
        <w:rPr>
          <w:rFonts w:hint="eastAsia"/>
          <w:szCs w:val="21"/>
        </w:rPr>
        <w:t>5</w:t>
      </w:r>
      <w:r>
        <w:rPr>
          <w:rFonts w:hint="eastAsia"/>
          <w:szCs w:val="21"/>
        </w:rPr>
        <w:t>．招聘培训经费——乙方按统一比例承担；</w:t>
      </w:r>
    </w:p>
    <w:p w14:paraId="6D72D086" w14:textId="77777777" w:rsidR="00FD5286" w:rsidRPr="00FD5286" w:rsidRDefault="00FD5286">
      <w:pPr>
        <w:rPr>
          <w:rFonts w:hint="eastAsia"/>
          <w:szCs w:val="21"/>
        </w:rPr>
      </w:pPr>
      <w:r w:rsidRPr="00FD5286">
        <w:rPr>
          <w:rFonts w:hint="eastAsia"/>
          <w:b/>
          <w:szCs w:val="21"/>
        </w:rPr>
        <w:t>6.</w:t>
      </w:r>
      <w:r>
        <w:rPr>
          <w:rFonts w:hint="eastAsia"/>
          <w:b/>
          <w:szCs w:val="21"/>
        </w:rPr>
        <w:t xml:space="preserve">  </w:t>
      </w:r>
      <w:r>
        <w:rPr>
          <w:rFonts w:hint="eastAsia"/>
          <w:szCs w:val="21"/>
        </w:rPr>
        <w:t>乙方每日应保证预存</w:t>
      </w:r>
      <w:r w:rsidR="0073707D">
        <w:rPr>
          <w:rFonts w:hint="eastAsia"/>
          <w:szCs w:val="21"/>
          <w:u w:val="single"/>
        </w:rPr>
        <w:t xml:space="preserve">       </w:t>
      </w:r>
      <w:r>
        <w:rPr>
          <w:rFonts w:hint="eastAsia"/>
          <w:szCs w:val="21"/>
        </w:rPr>
        <w:t>元在甲方的指定购货账户里，用以保证每日的购货以及相关费用，如由于乙方的预存购货费用不足而导致门店或者总部所产生的一切问题，责任全部由乙方承担。</w:t>
      </w:r>
    </w:p>
    <w:p w14:paraId="68B699F1" w14:textId="77777777" w:rsidR="00802496" w:rsidRDefault="00802496">
      <w:pPr>
        <w:rPr>
          <w:rFonts w:hint="eastAsia"/>
          <w:szCs w:val="21"/>
        </w:rPr>
      </w:pPr>
      <w:r>
        <w:rPr>
          <w:rFonts w:hint="eastAsia"/>
          <w:szCs w:val="21"/>
        </w:rPr>
        <w:t xml:space="preserve">   </w:t>
      </w:r>
      <w:r>
        <w:rPr>
          <w:rFonts w:hint="eastAsia"/>
          <w:szCs w:val="21"/>
        </w:rPr>
        <w:t>五、甲方收到乙方支付的上述任何款项后，均应开据收款凭证</w:t>
      </w:r>
      <w:r w:rsidR="001C6EC6">
        <w:rPr>
          <w:rFonts w:hint="eastAsia"/>
          <w:szCs w:val="21"/>
        </w:rPr>
        <w:t>给乙方</w:t>
      </w:r>
      <w:r>
        <w:rPr>
          <w:rFonts w:hint="eastAsia"/>
          <w:szCs w:val="21"/>
        </w:rPr>
        <w:t>。</w:t>
      </w:r>
    </w:p>
    <w:p w14:paraId="403C96BB" w14:textId="77777777" w:rsidR="006476DF" w:rsidRDefault="006476DF">
      <w:pPr>
        <w:rPr>
          <w:rFonts w:hint="eastAsia"/>
          <w:szCs w:val="21"/>
        </w:rPr>
      </w:pPr>
    </w:p>
    <w:p w14:paraId="6F6F5827" w14:textId="77777777" w:rsidR="00802496" w:rsidRDefault="00802496">
      <w:pPr>
        <w:rPr>
          <w:rFonts w:hint="eastAsia"/>
          <w:b/>
          <w:szCs w:val="21"/>
        </w:rPr>
      </w:pPr>
      <w:r>
        <w:rPr>
          <w:rFonts w:hint="eastAsia"/>
          <w:b/>
          <w:szCs w:val="21"/>
        </w:rPr>
        <w:t>第六条</w:t>
      </w:r>
      <w:r>
        <w:rPr>
          <w:rFonts w:hint="eastAsia"/>
          <w:b/>
          <w:szCs w:val="21"/>
        </w:rPr>
        <w:t xml:space="preserve"> </w:t>
      </w:r>
      <w:r>
        <w:rPr>
          <w:rFonts w:hint="eastAsia"/>
          <w:b/>
          <w:szCs w:val="21"/>
        </w:rPr>
        <w:t>知识产权的授予与使用</w:t>
      </w:r>
    </w:p>
    <w:p w14:paraId="1D95B04E" w14:textId="77777777" w:rsidR="00CC686C" w:rsidRDefault="00802496" w:rsidP="00CC686C">
      <w:pPr>
        <w:numPr>
          <w:ilvl w:val="0"/>
          <w:numId w:val="11"/>
        </w:numPr>
        <w:rPr>
          <w:rFonts w:hint="eastAsia"/>
          <w:szCs w:val="21"/>
        </w:rPr>
      </w:pPr>
      <w:r>
        <w:rPr>
          <w:rFonts w:hint="eastAsia"/>
          <w:szCs w:val="21"/>
        </w:rPr>
        <w:t>甲方按照本合同约定，许可乙方使用以下知识产权；</w:t>
      </w:r>
    </w:p>
    <w:p w14:paraId="1299559D" w14:textId="77777777" w:rsidR="00CC686C" w:rsidRPr="00CC686C" w:rsidRDefault="00CC686C" w:rsidP="00CC686C">
      <w:pPr>
        <w:ind w:left="840"/>
        <w:rPr>
          <w:rFonts w:hint="eastAsia"/>
          <w:szCs w:val="21"/>
        </w:rPr>
      </w:pPr>
      <w:r w:rsidRPr="00CC686C">
        <w:rPr>
          <w:rFonts w:hint="eastAsia"/>
          <w:szCs w:val="21"/>
        </w:rPr>
        <w:t>商标</w:t>
      </w:r>
      <w:r>
        <w:rPr>
          <w:rFonts w:hint="eastAsia"/>
          <w:szCs w:val="21"/>
        </w:rPr>
        <w:t>识别</w:t>
      </w:r>
      <w:r w:rsidRPr="00CC686C">
        <w:rPr>
          <w:rFonts w:hint="eastAsia"/>
          <w:szCs w:val="21"/>
        </w:rPr>
        <w:t>：</w:t>
      </w:r>
    </w:p>
    <w:p w14:paraId="1F762122" w14:textId="77777777" w:rsidR="00CC686C" w:rsidRDefault="00CC686C" w:rsidP="00CC686C">
      <w:pPr>
        <w:ind w:left="840"/>
        <w:rPr>
          <w:rFonts w:hint="eastAsia"/>
          <w:szCs w:val="21"/>
        </w:rPr>
      </w:pPr>
    </w:p>
    <w:p w14:paraId="11E1D891" w14:textId="77777777" w:rsidR="00320E58" w:rsidRDefault="007B0A2C" w:rsidP="00320E58">
      <w:pPr>
        <w:ind w:left="840"/>
        <w:rPr>
          <w:rFonts w:hint="eastAsia"/>
          <w:szCs w:val="21"/>
        </w:rPr>
      </w:pPr>
      <w:r>
        <w:rPr>
          <w:rFonts w:hint="eastAsia"/>
          <w:szCs w:val="21"/>
        </w:rPr>
        <w:t>图片</w:t>
      </w:r>
      <w:r>
        <w:rPr>
          <w:rFonts w:hint="eastAsia"/>
          <w:szCs w:val="21"/>
        </w:rPr>
        <w:t>1</w:t>
      </w:r>
      <w:r w:rsidR="00CC686C">
        <w:rPr>
          <w:rFonts w:hint="eastAsia"/>
          <w:szCs w:val="21"/>
        </w:rPr>
        <w:t xml:space="preserve">  </w:t>
      </w:r>
      <w:r>
        <w:rPr>
          <w:rFonts w:hint="eastAsia"/>
          <w:szCs w:val="21"/>
        </w:rPr>
        <w:t>图片</w:t>
      </w:r>
      <w:r>
        <w:rPr>
          <w:rFonts w:hint="eastAsia"/>
          <w:szCs w:val="21"/>
        </w:rPr>
        <w:t>2</w:t>
      </w:r>
    </w:p>
    <w:p w14:paraId="203DE388" w14:textId="77777777" w:rsidR="00802496" w:rsidRDefault="007B0A2C">
      <w:pPr>
        <w:rPr>
          <w:rFonts w:hint="eastAsia"/>
          <w:szCs w:val="21"/>
        </w:rPr>
      </w:pPr>
      <w:r>
        <w:rPr>
          <w:rFonts w:hint="eastAsia"/>
          <w:szCs w:val="21"/>
        </w:rPr>
        <w:t>商标名称：</w:t>
      </w:r>
      <w:r>
        <w:rPr>
          <w:rFonts w:hint="eastAsia"/>
          <w:szCs w:val="21"/>
        </w:rPr>
        <w:t>xxxx</w:t>
      </w:r>
      <w:r w:rsidR="00320E58">
        <w:rPr>
          <w:rFonts w:hint="eastAsia"/>
          <w:szCs w:val="21"/>
        </w:rPr>
        <w:t>、</w:t>
      </w:r>
      <w:r>
        <w:rPr>
          <w:rFonts w:hint="eastAsia"/>
          <w:szCs w:val="21"/>
        </w:rPr>
        <w:t>abcd</w:t>
      </w:r>
      <w:r w:rsidR="00320E58">
        <w:rPr>
          <w:rFonts w:hint="eastAsia"/>
          <w:szCs w:val="21"/>
        </w:rPr>
        <w:t xml:space="preserve"> </w:t>
      </w:r>
      <w:r>
        <w:rPr>
          <w:rFonts w:hint="eastAsia"/>
          <w:szCs w:val="21"/>
        </w:rPr>
        <w:t>xxx</w:t>
      </w:r>
      <w:r w:rsidR="00802496">
        <w:rPr>
          <w:rFonts w:hint="eastAsia"/>
          <w:szCs w:val="21"/>
        </w:rPr>
        <w:t>（用招牌字）</w:t>
      </w:r>
      <w:r w:rsidR="00802496">
        <w:rPr>
          <w:rFonts w:hint="eastAsia"/>
          <w:szCs w:val="21"/>
        </w:rPr>
        <w:t xml:space="preserve">                    </w:t>
      </w:r>
    </w:p>
    <w:p w14:paraId="014E9C5F" w14:textId="77777777" w:rsidR="00802496" w:rsidRDefault="00003CF8">
      <w:pPr>
        <w:rPr>
          <w:rFonts w:hint="eastAsia"/>
          <w:szCs w:val="21"/>
        </w:rPr>
      </w:pPr>
      <w:r>
        <w:rPr>
          <w:rFonts w:hint="eastAsia"/>
          <w:szCs w:val="21"/>
        </w:rPr>
        <w:t>甲方特有的对</w:t>
      </w:r>
      <w:r>
        <w:rPr>
          <w:rFonts w:hint="eastAsia"/>
          <w:szCs w:val="21"/>
        </w:rPr>
        <w:t>xx</w:t>
      </w:r>
      <w:r w:rsidR="00802496">
        <w:rPr>
          <w:rFonts w:hint="eastAsia"/>
          <w:szCs w:val="21"/>
        </w:rPr>
        <w:t>门店销售服务起到为美化和识别作用的装潢，包含装饰设计方案及实际形成的装修风格。</w:t>
      </w:r>
    </w:p>
    <w:p w14:paraId="3FD19252" w14:textId="77777777" w:rsidR="00802496" w:rsidRDefault="00802496">
      <w:pPr>
        <w:rPr>
          <w:rFonts w:hint="eastAsia"/>
          <w:szCs w:val="21"/>
        </w:rPr>
      </w:pPr>
      <w:r>
        <w:rPr>
          <w:rFonts w:hint="eastAsia"/>
          <w:szCs w:val="21"/>
        </w:rPr>
        <w:t xml:space="preserve">   </w:t>
      </w:r>
      <w:r>
        <w:rPr>
          <w:rFonts w:hint="eastAsia"/>
          <w:szCs w:val="21"/>
        </w:rPr>
        <w:t>二、乙方应按照甲方约定和《经营手册》的规定，在加盟店内悬挂、张贴甲方授权使用的特许标识。</w:t>
      </w:r>
    </w:p>
    <w:p w14:paraId="65E73B44" w14:textId="77777777" w:rsidR="00802496" w:rsidRDefault="00802496">
      <w:pPr>
        <w:rPr>
          <w:rFonts w:hint="eastAsia"/>
          <w:szCs w:val="21"/>
        </w:rPr>
      </w:pPr>
      <w:r>
        <w:rPr>
          <w:rFonts w:hint="eastAsia"/>
          <w:szCs w:val="21"/>
        </w:rPr>
        <w:t xml:space="preserve">   </w:t>
      </w:r>
      <w:r>
        <w:rPr>
          <w:rFonts w:hint="eastAsia"/>
          <w:szCs w:val="21"/>
        </w:rPr>
        <w:t>三、乙方应按照甲方的约定规范使用商标或特许标识，不得以任何形式和方法扩大商标或特许标识的使用范围，未经甲方许可，不得与其他商标、商号或标识组合使用。</w:t>
      </w:r>
    </w:p>
    <w:p w14:paraId="72D97F16" w14:textId="77777777" w:rsidR="00802496" w:rsidRDefault="00802496">
      <w:pPr>
        <w:rPr>
          <w:rFonts w:hint="eastAsia"/>
          <w:szCs w:val="21"/>
        </w:rPr>
      </w:pPr>
      <w:r>
        <w:rPr>
          <w:rFonts w:hint="eastAsia"/>
          <w:szCs w:val="21"/>
        </w:rPr>
        <w:t xml:space="preserve">   </w:t>
      </w:r>
      <w:r>
        <w:rPr>
          <w:rFonts w:hint="eastAsia"/>
          <w:szCs w:val="21"/>
        </w:rPr>
        <w:t>四、乙方不得以任何方式制作、使用或申请注册与甲方商标或特许标识近似、变形或淡化的商标标识。</w:t>
      </w:r>
    </w:p>
    <w:p w14:paraId="1CED519A" w14:textId="77777777" w:rsidR="00802496" w:rsidRDefault="00802496">
      <w:pPr>
        <w:rPr>
          <w:rFonts w:hint="eastAsia"/>
          <w:szCs w:val="21"/>
        </w:rPr>
      </w:pPr>
      <w:r>
        <w:rPr>
          <w:rFonts w:hint="eastAsia"/>
          <w:szCs w:val="21"/>
        </w:rPr>
        <w:t xml:space="preserve">   </w:t>
      </w:r>
      <w:r>
        <w:rPr>
          <w:rFonts w:hint="eastAsia"/>
          <w:szCs w:val="21"/>
        </w:rPr>
        <w:t>五、特许标识或商标的所有权和著作权归甲方所有，本合同终止后，甲方有权无条件收回，且无须对乙方做出补偿。</w:t>
      </w:r>
    </w:p>
    <w:p w14:paraId="576035EB" w14:textId="77777777" w:rsidR="00802496" w:rsidRDefault="00802496">
      <w:pPr>
        <w:rPr>
          <w:rFonts w:hint="eastAsia"/>
          <w:szCs w:val="21"/>
        </w:rPr>
      </w:pPr>
      <w:r>
        <w:rPr>
          <w:rFonts w:hint="eastAsia"/>
          <w:szCs w:val="21"/>
        </w:rPr>
        <w:t xml:space="preserve">   </w:t>
      </w:r>
      <w:r>
        <w:rPr>
          <w:rFonts w:hint="eastAsia"/>
          <w:szCs w:val="21"/>
        </w:rPr>
        <w:t>六、乙方除为加盟店特许经营目的之外，不得为其他任何目的的使用特许标识，也不得在本合同终止后继续使用商标或特许标识。</w:t>
      </w:r>
    </w:p>
    <w:p w14:paraId="21016252" w14:textId="77777777" w:rsidR="00802496" w:rsidRDefault="00802496">
      <w:pPr>
        <w:rPr>
          <w:rFonts w:hint="eastAsia"/>
          <w:szCs w:val="21"/>
        </w:rPr>
      </w:pPr>
      <w:r>
        <w:rPr>
          <w:rFonts w:hint="eastAsia"/>
          <w:szCs w:val="21"/>
        </w:rPr>
        <w:t xml:space="preserve">   </w:t>
      </w:r>
      <w:r>
        <w:rPr>
          <w:rFonts w:hint="eastAsia"/>
          <w:szCs w:val="21"/>
        </w:rPr>
        <w:t>七、乙方不得将与甲方注册商标相同或者近似的文字注册为企业的字号或域名，并且通过该域名进行相关商品交易的电子商务，容易使相关公众产生误认的。</w:t>
      </w:r>
    </w:p>
    <w:p w14:paraId="4D25B77C" w14:textId="77777777" w:rsidR="00802496" w:rsidRDefault="00802496">
      <w:pPr>
        <w:rPr>
          <w:rFonts w:hint="eastAsia"/>
          <w:szCs w:val="21"/>
        </w:rPr>
      </w:pPr>
      <w:r>
        <w:rPr>
          <w:rFonts w:hint="eastAsia"/>
          <w:szCs w:val="21"/>
        </w:rPr>
        <w:t xml:space="preserve">   </w:t>
      </w:r>
      <w:r>
        <w:rPr>
          <w:rFonts w:hint="eastAsia"/>
          <w:szCs w:val="21"/>
        </w:rPr>
        <w:t>八、如乙方门店形象过于陈旧影响到特许品牌形象或涉及到甲方统一对招牌等特许标识进行更新整改，在收到甲方限期整改通知书后，乙方应完全了解其属必要而无条件配合整改，所产生费用由乙方承担，否则甲方有权解除合同。</w:t>
      </w:r>
    </w:p>
    <w:p w14:paraId="3AFCE5C4" w14:textId="77777777" w:rsidR="00802496" w:rsidRDefault="00802496">
      <w:pPr>
        <w:rPr>
          <w:rFonts w:hint="eastAsia"/>
          <w:szCs w:val="21"/>
        </w:rPr>
      </w:pPr>
      <w:r>
        <w:rPr>
          <w:rFonts w:hint="eastAsia"/>
          <w:szCs w:val="21"/>
        </w:rPr>
        <w:t xml:space="preserve">   </w:t>
      </w:r>
      <w:r>
        <w:rPr>
          <w:rFonts w:hint="eastAsia"/>
          <w:szCs w:val="21"/>
        </w:rPr>
        <w:t>九、如乙方门店因经营严重亏损或其它意外原因停业或关闭，超过三个月不再重新开业或另选地址开业，本合同自动解除。特殊情况应经过公司备案和书面同意方可延长期限，乙方门店停业或关闭后未经公司书面同意不能转让本合同项下的权利义务，否则合同自动解除。</w:t>
      </w:r>
    </w:p>
    <w:p w14:paraId="13076241" w14:textId="77777777" w:rsidR="00802496" w:rsidRDefault="00802496">
      <w:pPr>
        <w:rPr>
          <w:rFonts w:hint="eastAsia"/>
          <w:szCs w:val="21"/>
        </w:rPr>
      </w:pPr>
      <w:r>
        <w:rPr>
          <w:rFonts w:hint="eastAsia"/>
          <w:szCs w:val="21"/>
        </w:rPr>
        <w:t xml:space="preserve">   </w:t>
      </w:r>
      <w:r w:rsidR="001863DA">
        <w:rPr>
          <w:rFonts w:hint="eastAsia"/>
          <w:szCs w:val="21"/>
        </w:rPr>
        <w:t>十、在合同期内，乙方如有意外情况不能继</w:t>
      </w:r>
      <w:r>
        <w:rPr>
          <w:rFonts w:hint="eastAsia"/>
          <w:szCs w:val="21"/>
        </w:rPr>
        <w:t>续管理经营门店，为了保证乙方门店的正常开门营业，根据国家相关性法律法规，乙方可出示委托书指定其法定直系亲属或其他人员托管经营，但所有后果和法律责任概与甲方无关。</w:t>
      </w:r>
    </w:p>
    <w:p w14:paraId="1D51071F" w14:textId="77777777" w:rsidR="006476DF" w:rsidRDefault="006476DF">
      <w:pPr>
        <w:rPr>
          <w:rFonts w:hint="eastAsia"/>
          <w:szCs w:val="21"/>
        </w:rPr>
      </w:pPr>
    </w:p>
    <w:p w14:paraId="488AE9E2" w14:textId="77777777" w:rsidR="006476DF" w:rsidRDefault="006476DF">
      <w:pPr>
        <w:rPr>
          <w:rFonts w:hint="eastAsia"/>
          <w:szCs w:val="21"/>
        </w:rPr>
      </w:pPr>
    </w:p>
    <w:p w14:paraId="143B50BB" w14:textId="77777777" w:rsidR="00802496" w:rsidRDefault="00802496">
      <w:pPr>
        <w:numPr>
          <w:ilvl w:val="0"/>
          <w:numId w:val="1"/>
        </w:numPr>
        <w:rPr>
          <w:rFonts w:hint="eastAsia"/>
          <w:b/>
          <w:sz w:val="32"/>
          <w:szCs w:val="32"/>
        </w:rPr>
      </w:pPr>
      <w:r>
        <w:rPr>
          <w:rFonts w:hint="eastAsia"/>
          <w:b/>
          <w:sz w:val="32"/>
          <w:szCs w:val="32"/>
        </w:rPr>
        <w:t>加盟店的开业</w:t>
      </w:r>
    </w:p>
    <w:p w14:paraId="4294D04E" w14:textId="77777777" w:rsidR="006476DF" w:rsidRPr="006476DF" w:rsidRDefault="00802496" w:rsidP="006476DF">
      <w:pPr>
        <w:numPr>
          <w:ilvl w:val="0"/>
          <w:numId w:val="9"/>
        </w:numPr>
        <w:rPr>
          <w:rFonts w:hint="eastAsia"/>
          <w:b/>
          <w:bCs/>
          <w:szCs w:val="21"/>
        </w:rPr>
      </w:pPr>
      <w:r>
        <w:rPr>
          <w:rFonts w:hint="eastAsia"/>
          <w:b/>
          <w:bCs/>
          <w:szCs w:val="21"/>
        </w:rPr>
        <w:t>商号的使用</w:t>
      </w:r>
    </w:p>
    <w:p w14:paraId="620806EB" w14:textId="77777777" w:rsidR="00802496" w:rsidRDefault="00802496" w:rsidP="006476DF">
      <w:pPr>
        <w:ind w:firstLine="435"/>
        <w:rPr>
          <w:rFonts w:hint="eastAsia"/>
          <w:szCs w:val="21"/>
        </w:rPr>
      </w:pPr>
      <w:r>
        <w:rPr>
          <w:rFonts w:hint="eastAsia"/>
          <w:szCs w:val="21"/>
        </w:rPr>
        <w:t>甲方原则上不允许乙方将</w:t>
      </w:r>
      <w:r w:rsidR="007B0A2C">
        <w:rPr>
          <w:rFonts w:hint="eastAsia"/>
          <w:szCs w:val="21"/>
        </w:rPr>
        <w:t>xxx</w:t>
      </w:r>
      <w:r>
        <w:rPr>
          <w:rFonts w:hint="eastAsia"/>
          <w:szCs w:val="21"/>
        </w:rPr>
        <w:t>商标用作加盟店商号使用。如果乙方已将</w:t>
      </w:r>
      <w:r w:rsidR="007B0A2C">
        <w:rPr>
          <w:rFonts w:hint="eastAsia"/>
          <w:szCs w:val="21"/>
        </w:rPr>
        <w:t>xxx</w:t>
      </w:r>
      <w:r>
        <w:rPr>
          <w:rFonts w:hint="eastAsia"/>
          <w:szCs w:val="21"/>
        </w:rPr>
        <w:t>商标用作加盟店商号使用，必须在本合同解除后当天停止使用</w:t>
      </w:r>
      <w:r w:rsidR="007B0A2C">
        <w:rPr>
          <w:rFonts w:hint="eastAsia"/>
          <w:szCs w:val="21"/>
        </w:rPr>
        <w:t>xxx</w:t>
      </w:r>
      <w:r>
        <w:rPr>
          <w:rFonts w:hint="eastAsia"/>
          <w:szCs w:val="21"/>
        </w:rPr>
        <w:t>商标并注销营业执照等商号，否则以违约论处，每迟延一日，向甲方支付违约金</w:t>
      </w:r>
      <w:r w:rsidR="00003CF8">
        <w:rPr>
          <w:rFonts w:hint="eastAsia"/>
          <w:szCs w:val="21"/>
          <w:u w:val="single"/>
        </w:rPr>
        <w:t>xxxx</w:t>
      </w:r>
      <w:r w:rsidRPr="00F81C6E">
        <w:rPr>
          <w:rFonts w:hint="eastAsia"/>
          <w:szCs w:val="21"/>
          <w:u w:val="single"/>
        </w:rPr>
        <w:t>0</w:t>
      </w:r>
      <w:r>
        <w:rPr>
          <w:rFonts w:hint="eastAsia"/>
          <w:szCs w:val="21"/>
        </w:rPr>
        <w:t>元。</w:t>
      </w:r>
    </w:p>
    <w:p w14:paraId="68FE4341" w14:textId="77777777" w:rsidR="006476DF" w:rsidRDefault="006476DF" w:rsidP="006476DF">
      <w:pPr>
        <w:ind w:firstLine="435"/>
        <w:rPr>
          <w:rFonts w:hint="eastAsia"/>
          <w:szCs w:val="21"/>
        </w:rPr>
      </w:pPr>
    </w:p>
    <w:p w14:paraId="7D67054D" w14:textId="77777777" w:rsidR="00802496" w:rsidRDefault="00802496">
      <w:pPr>
        <w:rPr>
          <w:rFonts w:hint="eastAsia"/>
          <w:szCs w:val="21"/>
        </w:rPr>
      </w:pPr>
      <w:r>
        <w:rPr>
          <w:rFonts w:hint="eastAsia"/>
          <w:b/>
          <w:bCs/>
          <w:szCs w:val="21"/>
        </w:rPr>
        <w:t>第二条</w:t>
      </w:r>
      <w:r>
        <w:rPr>
          <w:rFonts w:hint="eastAsia"/>
          <w:b/>
          <w:bCs/>
          <w:szCs w:val="21"/>
        </w:rPr>
        <w:t xml:space="preserve"> </w:t>
      </w:r>
      <w:r>
        <w:rPr>
          <w:rFonts w:hint="eastAsia"/>
          <w:b/>
          <w:bCs/>
          <w:szCs w:val="21"/>
        </w:rPr>
        <w:t>加盟店的经营资格</w:t>
      </w:r>
    </w:p>
    <w:p w14:paraId="7443625D" w14:textId="77777777" w:rsidR="00802496" w:rsidRDefault="00802496" w:rsidP="006476DF">
      <w:pPr>
        <w:ind w:firstLine="435"/>
        <w:rPr>
          <w:rFonts w:hint="eastAsia"/>
          <w:szCs w:val="21"/>
        </w:rPr>
      </w:pPr>
      <w:r>
        <w:rPr>
          <w:rFonts w:hint="eastAsia"/>
          <w:szCs w:val="21"/>
        </w:rPr>
        <w:t>乙方须保证加盟店符合法律、法规关于经营资格的强制性或禁止性要求，取得《工商营</w:t>
      </w:r>
      <w:r w:rsidR="006220D3">
        <w:rPr>
          <w:rFonts w:hint="eastAsia"/>
          <w:szCs w:val="21"/>
        </w:rPr>
        <w:t>业执照》、</w:t>
      </w:r>
      <w:r>
        <w:rPr>
          <w:rFonts w:hint="eastAsia"/>
          <w:szCs w:val="21"/>
        </w:rPr>
        <w:t>《税务登记证》、《消防许可证》、《食品卫生许可证》等相关许可证照，并具有经营特许经营体系项下经营活动的合法资格。</w:t>
      </w:r>
    </w:p>
    <w:p w14:paraId="582192AE" w14:textId="77777777" w:rsidR="006476DF" w:rsidRPr="006476DF" w:rsidRDefault="006476DF" w:rsidP="006476DF">
      <w:pPr>
        <w:ind w:firstLine="435"/>
        <w:rPr>
          <w:rFonts w:hint="eastAsia"/>
          <w:szCs w:val="21"/>
        </w:rPr>
      </w:pPr>
    </w:p>
    <w:p w14:paraId="1B04F1A8" w14:textId="77777777" w:rsidR="00802496" w:rsidRDefault="00802496">
      <w:pPr>
        <w:rPr>
          <w:rFonts w:hint="eastAsia"/>
          <w:szCs w:val="21"/>
        </w:rPr>
      </w:pPr>
      <w:r>
        <w:rPr>
          <w:rFonts w:hint="eastAsia"/>
          <w:b/>
          <w:bCs/>
          <w:szCs w:val="21"/>
        </w:rPr>
        <w:t>第三条</w:t>
      </w:r>
      <w:r>
        <w:rPr>
          <w:rFonts w:hint="eastAsia"/>
          <w:b/>
          <w:bCs/>
          <w:szCs w:val="21"/>
        </w:rPr>
        <w:t xml:space="preserve"> </w:t>
      </w:r>
      <w:r>
        <w:rPr>
          <w:rFonts w:hint="eastAsia"/>
          <w:b/>
          <w:bCs/>
          <w:szCs w:val="21"/>
        </w:rPr>
        <w:t>加盟店的开业指导</w:t>
      </w:r>
    </w:p>
    <w:p w14:paraId="27B788B5" w14:textId="77777777" w:rsidR="00802496" w:rsidRDefault="00802496" w:rsidP="006476DF">
      <w:pPr>
        <w:ind w:firstLine="435"/>
        <w:rPr>
          <w:rFonts w:hint="eastAsia"/>
          <w:szCs w:val="21"/>
        </w:rPr>
      </w:pPr>
      <w:r>
        <w:rPr>
          <w:rFonts w:hint="eastAsia"/>
          <w:szCs w:val="21"/>
        </w:rPr>
        <w:t>甲方应对乙方目标市场的考察调研、加盟店的选址、营业地的装修布置、人员的聘用等门店筹备工作提供必要的协助和指导。</w:t>
      </w:r>
    </w:p>
    <w:p w14:paraId="470456F4" w14:textId="77777777" w:rsidR="006476DF" w:rsidRPr="006476DF" w:rsidRDefault="006476DF" w:rsidP="006476DF">
      <w:pPr>
        <w:ind w:firstLine="435"/>
        <w:rPr>
          <w:rFonts w:hint="eastAsia"/>
          <w:szCs w:val="21"/>
        </w:rPr>
      </w:pPr>
    </w:p>
    <w:p w14:paraId="0C88A842" w14:textId="77777777" w:rsidR="00802496" w:rsidRDefault="00802496">
      <w:pPr>
        <w:rPr>
          <w:rFonts w:hint="eastAsia"/>
          <w:szCs w:val="21"/>
        </w:rPr>
      </w:pPr>
      <w:r>
        <w:rPr>
          <w:rFonts w:hint="eastAsia"/>
          <w:b/>
          <w:bCs/>
          <w:szCs w:val="21"/>
        </w:rPr>
        <w:t>第四条</w:t>
      </w:r>
      <w:r>
        <w:rPr>
          <w:rFonts w:hint="eastAsia"/>
          <w:b/>
          <w:bCs/>
          <w:szCs w:val="21"/>
        </w:rPr>
        <w:t xml:space="preserve"> </w:t>
      </w:r>
      <w:r>
        <w:rPr>
          <w:rFonts w:hint="eastAsia"/>
          <w:b/>
          <w:bCs/>
          <w:szCs w:val="21"/>
        </w:rPr>
        <w:t>加盟店的员工招聘和开业培训</w:t>
      </w:r>
    </w:p>
    <w:p w14:paraId="71ABA8BE" w14:textId="77777777" w:rsidR="00802496" w:rsidRDefault="00802496">
      <w:pPr>
        <w:rPr>
          <w:rFonts w:hint="eastAsia"/>
          <w:szCs w:val="21"/>
        </w:rPr>
      </w:pPr>
      <w:r>
        <w:rPr>
          <w:rFonts w:hint="eastAsia"/>
          <w:szCs w:val="21"/>
        </w:rPr>
        <w:t xml:space="preserve">    </w:t>
      </w:r>
      <w:r>
        <w:rPr>
          <w:rFonts w:hint="eastAsia"/>
          <w:szCs w:val="21"/>
        </w:rPr>
        <w:t>一、</w:t>
      </w:r>
      <w:r w:rsidR="006220D3">
        <w:rPr>
          <w:rFonts w:hint="eastAsia"/>
          <w:szCs w:val="21"/>
        </w:rPr>
        <w:t>鉴于</w:t>
      </w:r>
      <w:r>
        <w:rPr>
          <w:rFonts w:hint="eastAsia"/>
          <w:szCs w:val="21"/>
        </w:rPr>
        <w:t>双方为各自独立之权利实体，双方除按本合同发生权利义务关系之外，不存在任何共同投资、雇佣、承包、或代理等关系</w:t>
      </w:r>
      <w:r w:rsidR="00984F7F">
        <w:rPr>
          <w:rFonts w:hint="eastAsia"/>
          <w:szCs w:val="21"/>
        </w:rPr>
        <w:t>（</w:t>
      </w:r>
      <w:r w:rsidR="00783D4A">
        <w:rPr>
          <w:rFonts w:hint="eastAsia"/>
          <w:szCs w:val="21"/>
        </w:rPr>
        <w:t>甲乙双方经协商确认后的</w:t>
      </w:r>
      <w:r w:rsidR="00984F7F">
        <w:rPr>
          <w:rFonts w:hint="eastAsia"/>
          <w:szCs w:val="21"/>
        </w:rPr>
        <w:t>补充协议除外）</w:t>
      </w:r>
      <w:r>
        <w:rPr>
          <w:rFonts w:hint="eastAsia"/>
          <w:szCs w:val="21"/>
        </w:rPr>
        <w:t>。应乙方要求，甲方可代乙方招聘、培训员工，但甲方与乙方加盟店的员工无任何劳资关系，其对国家职能部门或第三方衍生的各种法律关系包括债权债务、安全、防火、卫生、计生等，概与甲方无关。乙方在劳动用工过程中，应当遵循国家颁布的各项劳动法规政策。</w:t>
      </w:r>
    </w:p>
    <w:p w14:paraId="617566C6" w14:textId="77777777" w:rsidR="00802496" w:rsidRDefault="00802496">
      <w:pPr>
        <w:rPr>
          <w:rFonts w:hint="eastAsia"/>
          <w:szCs w:val="21"/>
        </w:rPr>
      </w:pPr>
      <w:r>
        <w:rPr>
          <w:rFonts w:hint="eastAsia"/>
          <w:szCs w:val="21"/>
        </w:rPr>
        <w:t xml:space="preserve">    </w:t>
      </w:r>
      <w:r>
        <w:rPr>
          <w:rFonts w:hint="eastAsia"/>
          <w:szCs w:val="21"/>
        </w:rPr>
        <w:t>二、在新加盟店开业前一个月，乙方负责招聘员工，并交给甲方统一培训；或应乙方要求，甲方可代乙方招聘员工，但以人才市场供求现状和难易度而定。在新店开业时可由甲方派一名带店店长和熟手收银员到新加盟店有偿服务，并一帮一培训新员工，具体操作方案双方另行协商。</w:t>
      </w:r>
    </w:p>
    <w:p w14:paraId="6FF4AD8B" w14:textId="77777777" w:rsidR="00802496" w:rsidRDefault="00802496" w:rsidP="006476DF">
      <w:pPr>
        <w:ind w:firstLine="435"/>
        <w:rPr>
          <w:rFonts w:hint="eastAsia"/>
          <w:szCs w:val="21"/>
        </w:rPr>
      </w:pPr>
      <w:r>
        <w:rPr>
          <w:rFonts w:hint="eastAsia"/>
          <w:szCs w:val="21"/>
        </w:rPr>
        <w:t>三、</w:t>
      </w:r>
      <w:r w:rsidRPr="00F81C6E">
        <w:rPr>
          <w:rFonts w:hint="eastAsia"/>
          <w:szCs w:val="21"/>
        </w:rPr>
        <w:t>在加盟店开业前，甲方应对乙方或其制定的承担加盟店管理职责的人员进行培训，通过考核后上岗，乙方应予必要的配合与协助。</w:t>
      </w:r>
    </w:p>
    <w:p w14:paraId="18B291C1" w14:textId="77777777" w:rsidR="006476DF" w:rsidRDefault="006476DF" w:rsidP="006476DF">
      <w:pPr>
        <w:ind w:firstLine="435"/>
        <w:rPr>
          <w:rFonts w:hint="eastAsia"/>
          <w:szCs w:val="21"/>
        </w:rPr>
      </w:pPr>
    </w:p>
    <w:p w14:paraId="158E4E17" w14:textId="77777777" w:rsidR="009A79E3" w:rsidRDefault="00802496" w:rsidP="009A79E3">
      <w:pPr>
        <w:rPr>
          <w:rFonts w:hint="eastAsia"/>
          <w:b/>
          <w:bCs/>
          <w:szCs w:val="21"/>
        </w:rPr>
      </w:pPr>
      <w:r>
        <w:rPr>
          <w:rFonts w:hint="eastAsia"/>
          <w:b/>
          <w:bCs/>
          <w:szCs w:val="21"/>
        </w:rPr>
        <w:t>第五条</w:t>
      </w:r>
      <w:r>
        <w:rPr>
          <w:rFonts w:hint="eastAsia"/>
          <w:b/>
          <w:bCs/>
          <w:szCs w:val="21"/>
        </w:rPr>
        <w:t xml:space="preserve"> </w:t>
      </w:r>
      <w:r>
        <w:rPr>
          <w:rFonts w:hint="eastAsia"/>
          <w:b/>
          <w:bCs/>
          <w:szCs w:val="21"/>
        </w:rPr>
        <w:t>特许经营体系的提供</w:t>
      </w:r>
      <w:r w:rsidR="009A79E3">
        <w:rPr>
          <w:rFonts w:hint="eastAsia"/>
          <w:b/>
          <w:bCs/>
          <w:szCs w:val="21"/>
        </w:rPr>
        <w:t xml:space="preserve">     </w:t>
      </w:r>
    </w:p>
    <w:p w14:paraId="0F568BF2" w14:textId="77777777" w:rsidR="009A79E3" w:rsidRDefault="00391F49" w:rsidP="009A79E3">
      <w:pPr>
        <w:rPr>
          <w:rFonts w:ascii="宋体" w:hAnsi="宋体" w:hint="eastAsia"/>
          <w:bCs/>
          <w:szCs w:val="21"/>
        </w:rPr>
      </w:pPr>
      <w:r>
        <w:rPr>
          <w:rFonts w:ascii="宋体" w:hAnsi="宋体" w:hint="eastAsia"/>
          <w:bCs/>
          <w:szCs w:val="21"/>
        </w:rPr>
        <w:tab/>
      </w:r>
      <w:r w:rsidR="009A79E3">
        <w:rPr>
          <w:rFonts w:ascii="宋体" w:hAnsi="宋体" w:hint="eastAsia"/>
          <w:bCs/>
          <w:szCs w:val="21"/>
        </w:rPr>
        <w:t>甲方应在本合同签订之日起15日内，向乙方提供代表特许经营体系象征的书面资料，包括经营模式以及相关</w:t>
      </w:r>
      <w:r w:rsidR="00003CF8">
        <w:rPr>
          <w:rFonts w:ascii="宋体" w:hAnsi="宋体" w:hint="eastAsia"/>
          <w:bCs/>
          <w:szCs w:val="21"/>
        </w:rPr>
        <w:t>管理资料、门店样式、门面布局方案以及《店铺经营管理手册》、《xxx</w:t>
      </w:r>
      <w:r w:rsidR="009A79E3">
        <w:rPr>
          <w:rFonts w:ascii="宋体" w:hAnsi="宋体" w:hint="eastAsia"/>
          <w:bCs/>
          <w:szCs w:val="21"/>
        </w:rPr>
        <w:t>管理手册》等。</w:t>
      </w:r>
    </w:p>
    <w:p w14:paraId="06437040" w14:textId="77777777" w:rsidR="006476DF" w:rsidRPr="009A79E3" w:rsidRDefault="006476DF" w:rsidP="009A79E3">
      <w:pPr>
        <w:rPr>
          <w:rFonts w:ascii="宋体" w:hAnsi="宋体" w:hint="eastAsia"/>
          <w:bCs/>
          <w:szCs w:val="21"/>
        </w:rPr>
      </w:pPr>
    </w:p>
    <w:p w14:paraId="6435F69A" w14:textId="77777777" w:rsidR="00802496" w:rsidRDefault="00802496">
      <w:pPr>
        <w:rPr>
          <w:rFonts w:hint="eastAsia"/>
          <w:b/>
          <w:bCs/>
          <w:szCs w:val="21"/>
        </w:rPr>
      </w:pPr>
      <w:r>
        <w:rPr>
          <w:rFonts w:hint="eastAsia"/>
          <w:b/>
          <w:bCs/>
          <w:szCs w:val="21"/>
        </w:rPr>
        <w:t>第六条</w:t>
      </w:r>
      <w:r>
        <w:rPr>
          <w:rFonts w:hint="eastAsia"/>
          <w:b/>
          <w:bCs/>
          <w:szCs w:val="21"/>
        </w:rPr>
        <w:t xml:space="preserve"> </w:t>
      </w:r>
      <w:r>
        <w:rPr>
          <w:rFonts w:hint="eastAsia"/>
          <w:b/>
          <w:bCs/>
          <w:szCs w:val="21"/>
        </w:rPr>
        <w:t>加盟店开业的条件</w:t>
      </w:r>
    </w:p>
    <w:p w14:paraId="05426A5C" w14:textId="77777777" w:rsidR="00802496" w:rsidRDefault="00802496">
      <w:pPr>
        <w:rPr>
          <w:rFonts w:hint="eastAsia"/>
          <w:szCs w:val="21"/>
        </w:rPr>
      </w:pPr>
      <w:r>
        <w:rPr>
          <w:rFonts w:hint="eastAsia"/>
          <w:szCs w:val="21"/>
        </w:rPr>
        <w:t xml:space="preserve">    </w:t>
      </w:r>
      <w:r>
        <w:rPr>
          <w:rFonts w:hint="eastAsia"/>
          <w:szCs w:val="21"/>
        </w:rPr>
        <w:t>加盟店开业须符合以下条件：</w:t>
      </w:r>
    </w:p>
    <w:p w14:paraId="5FF6FAED" w14:textId="77777777" w:rsidR="00802496" w:rsidRDefault="00802496">
      <w:pPr>
        <w:rPr>
          <w:rFonts w:hint="eastAsia"/>
          <w:szCs w:val="21"/>
        </w:rPr>
      </w:pPr>
      <w:r>
        <w:rPr>
          <w:rFonts w:hint="eastAsia"/>
          <w:szCs w:val="21"/>
        </w:rPr>
        <w:t xml:space="preserve">    </w:t>
      </w:r>
      <w:r>
        <w:rPr>
          <w:rFonts w:hint="eastAsia"/>
          <w:szCs w:val="21"/>
        </w:rPr>
        <w:t>一、</w:t>
      </w:r>
      <w:r>
        <w:rPr>
          <w:rFonts w:hint="eastAsia"/>
          <w:szCs w:val="21"/>
        </w:rPr>
        <w:t xml:space="preserve"> </w:t>
      </w:r>
      <w:r>
        <w:rPr>
          <w:rFonts w:hint="eastAsia"/>
          <w:szCs w:val="21"/>
        </w:rPr>
        <w:t>加盟店已取得《营业执照》或《企业法人营业执照》及相关许可证照；合法经营自负盈亏，照章纳税，甲方不承担乙方任何税费和经营相关的一切</w:t>
      </w:r>
      <w:r w:rsidR="00167C4D">
        <w:rPr>
          <w:rFonts w:hint="eastAsia"/>
          <w:szCs w:val="21"/>
        </w:rPr>
        <w:t>责任及</w:t>
      </w:r>
      <w:r>
        <w:rPr>
          <w:rFonts w:hint="eastAsia"/>
          <w:szCs w:val="21"/>
        </w:rPr>
        <w:t>费用；</w:t>
      </w:r>
    </w:p>
    <w:p w14:paraId="21053615" w14:textId="77777777" w:rsidR="00802496" w:rsidRDefault="00802496">
      <w:pPr>
        <w:rPr>
          <w:rFonts w:hint="eastAsia"/>
          <w:szCs w:val="21"/>
        </w:rPr>
      </w:pPr>
      <w:r>
        <w:rPr>
          <w:rFonts w:hint="eastAsia"/>
          <w:szCs w:val="21"/>
        </w:rPr>
        <w:t xml:space="preserve">   </w:t>
      </w:r>
      <w:r>
        <w:rPr>
          <w:rFonts w:hint="eastAsia"/>
          <w:szCs w:val="21"/>
        </w:rPr>
        <w:t>二、加盟店的装修风格应符合甲方统一连锁经营的要求，营业地建筑物的装修经甲方统一设计装修，并由甲乙双方验收合格；装潢物品等特许标识今后如需增补或更换，费用乙方承担并由甲方按成本价提供。</w:t>
      </w:r>
    </w:p>
    <w:p w14:paraId="5FF89141" w14:textId="77777777" w:rsidR="00802496" w:rsidRDefault="00802496">
      <w:pPr>
        <w:rPr>
          <w:rFonts w:hint="eastAsia"/>
          <w:szCs w:val="21"/>
        </w:rPr>
      </w:pPr>
      <w:r>
        <w:rPr>
          <w:rFonts w:hint="eastAsia"/>
          <w:szCs w:val="21"/>
        </w:rPr>
        <w:t xml:space="preserve">   </w:t>
      </w:r>
      <w:r>
        <w:rPr>
          <w:rFonts w:hint="eastAsia"/>
          <w:szCs w:val="21"/>
        </w:rPr>
        <w:t>三、加盟店主要设备由甲方统一选购及</w:t>
      </w:r>
      <w:r w:rsidR="009A79E3">
        <w:rPr>
          <w:rFonts w:hint="eastAsia"/>
          <w:szCs w:val="21"/>
        </w:rPr>
        <w:t>指</w:t>
      </w:r>
      <w:r>
        <w:rPr>
          <w:rFonts w:hint="eastAsia"/>
          <w:szCs w:val="21"/>
        </w:rPr>
        <w:t>定供应商进行维护；加盟店必须安装公司指定</w:t>
      </w:r>
      <w:r w:rsidR="001B193A">
        <w:rPr>
          <w:rFonts w:hint="eastAsia"/>
          <w:szCs w:val="21"/>
        </w:rPr>
        <w:t>收银信息系统以便统一进行销售数据管理</w:t>
      </w:r>
      <w:r>
        <w:rPr>
          <w:rFonts w:hint="eastAsia"/>
          <w:szCs w:val="21"/>
        </w:rPr>
        <w:t>，费用由加盟店自行承担。</w:t>
      </w:r>
    </w:p>
    <w:p w14:paraId="5DE94B58" w14:textId="77777777" w:rsidR="00802496" w:rsidRDefault="00802496">
      <w:pPr>
        <w:rPr>
          <w:rFonts w:hint="eastAsia"/>
          <w:szCs w:val="21"/>
        </w:rPr>
      </w:pPr>
      <w:r>
        <w:rPr>
          <w:rFonts w:hint="eastAsia"/>
          <w:szCs w:val="21"/>
        </w:rPr>
        <w:t xml:space="preserve">   </w:t>
      </w:r>
      <w:r>
        <w:rPr>
          <w:rFonts w:hint="eastAsia"/>
          <w:szCs w:val="21"/>
        </w:rPr>
        <w:t>四、乙方已按本合同约定履行开业前的所有义务；</w:t>
      </w:r>
    </w:p>
    <w:p w14:paraId="59FC5BEA" w14:textId="77777777" w:rsidR="00802496" w:rsidRDefault="00802496">
      <w:pPr>
        <w:rPr>
          <w:rFonts w:hint="eastAsia"/>
          <w:szCs w:val="21"/>
        </w:rPr>
      </w:pPr>
      <w:r>
        <w:rPr>
          <w:rFonts w:hint="eastAsia"/>
          <w:szCs w:val="21"/>
        </w:rPr>
        <w:t xml:space="preserve">   </w:t>
      </w:r>
      <w:r>
        <w:rPr>
          <w:rFonts w:hint="eastAsia"/>
          <w:szCs w:val="21"/>
        </w:rPr>
        <w:t>五、加盟店符合《经营手册》统一形象规定的其他标准。</w:t>
      </w:r>
    </w:p>
    <w:p w14:paraId="415EFDE5" w14:textId="77777777" w:rsidR="006476DF" w:rsidRDefault="006476DF">
      <w:pPr>
        <w:rPr>
          <w:rFonts w:hint="eastAsia"/>
          <w:szCs w:val="21"/>
        </w:rPr>
      </w:pPr>
    </w:p>
    <w:p w14:paraId="743F0484" w14:textId="77777777" w:rsidR="00802496" w:rsidRDefault="00802496">
      <w:pPr>
        <w:ind w:firstLineChars="49" w:firstLine="157"/>
        <w:jc w:val="center"/>
        <w:rPr>
          <w:rFonts w:hint="eastAsia"/>
          <w:b/>
          <w:sz w:val="32"/>
          <w:szCs w:val="32"/>
        </w:rPr>
      </w:pPr>
      <w:r>
        <w:rPr>
          <w:rFonts w:hint="eastAsia"/>
          <w:b/>
          <w:sz w:val="32"/>
          <w:szCs w:val="32"/>
        </w:rPr>
        <w:t>第三章</w:t>
      </w:r>
      <w:r>
        <w:rPr>
          <w:rFonts w:hint="eastAsia"/>
          <w:b/>
          <w:sz w:val="32"/>
          <w:szCs w:val="32"/>
        </w:rPr>
        <w:t xml:space="preserve">    </w:t>
      </w:r>
      <w:r>
        <w:rPr>
          <w:rFonts w:hint="eastAsia"/>
          <w:b/>
          <w:sz w:val="32"/>
          <w:szCs w:val="32"/>
        </w:rPr>
        <w:t>加盟店的统一运营</w:t>
      </w:r>
    </w:p>
    <w:p w14:paraId="309D435A" w14:textId="77777777" w:rsidR="00802496" w:rsidRDefault="00802496">
      <w:pPr>
        <w:rPr>
          <w:rFonts w:hint="eastAsia"/>
          <w:szCs w:val="21"/>
        </w:rPr>
      </w:pPr>
      <w:r>
        <w:rPr>
          <w:rFonts w:hint="eastAsia"/>
          <w:b/>
          <w:bCs/>
          <w:szCs w:val="21"/>
        </w:rPr>
        <w:t>第一条</w:t>
      </w:r>
      <w:r>
        <w:rPr>
          <w:rFonts w:hint="eastAsia"/>
          <w:szCs w:val="21"/>
        </w:rPr>
        <w:t xml:space="preserve"> </w:t>
      </w:r>
      <w:r>
        <w:rPr>
          <w:rFonts w:hint="eastAsia"/>
          <w:szCs w:val="21"/>
        </w:rPr>
        <w:t>、乙方认可并同意承认和遵守甲方特许经营体系有关标准和统一性的规定。</w:t>
      </w:r>
    </w:p>
    <w:p w14:paraId="1C2D8FDE" w14:textId="77777777" w:rsidR="00802496" w:rsidRDefault="00802496">
      <w:pPr>
        <w:rPr>
          <w:rFonts w:hint="eastAsia"/>
          <w:szCs w:val="21"/>
        </w:rPr>
      </w:pPr>
      <w:r>
        <w:rPr>
          <w:rFonts w:hint="eastAsia"/>
          <w:b/>
          <w:bCs/>
          <w:szCs w:val="21"/>
        </w:rPr>
        <w:t>第二条</w:t>
      </w:r>
      <w:r>
        <w:rPr>
          <w:rFonts w:hint="eastAsia"/>
          <w:szCs w:val="21"/>
        </w:rPr>
        <w:t>、</w:t>
      </w:r>
      <w:r>
        <w:rPr>
          <w:rFonts w:hint="eastAsia"/>
          <w:szCs w:val="21"/>
        </w:rPr>
        <w:t xml:space="preserve"> </w:t>
      </w:r>
      <w:r>
        <w:rPr>
          <w:rFonts w:hint="eastAsia"/>
          <w:szCs w:val="21"/>
        </w:rPr>
        <w:t>乙方在加盟店的运营过程中，须严格遵守本合同约定和《经营手册》的规定的统一</w:t>
      </w:r>
      <w:r w:rsidR="009A79E3">
        <w:rPr>
          <w:rFonts w:hint="eastAsia"/>
          <w:szCs w:val="21"/>
        </w:rPr>
        <w:t>运营标准，未经甲方书面许可，不得作任何变更；双方另有约定的除外。</w:t>
      </w:r>
    </w:p>
    <w:p w14:paraId="1AF4E5A8" w14:textId="77777777" w:rsidR="006476DF" w:rsidRDefault="006476DF">
      <w:pPr>
        <w:rPr>
          <w:rFonts w:hint="eastAsia"/>
          <w:szCs w:val="21"/>
        </w:rPr>
      </w:pPr>
    </w:p>
    <w:p w14:paraId="401B25BD" w14:textId="77777777" w:rsidR="00802496" w:rsidRDefault="00802496">
      <w:pPr>
        <w:rPr>
          <w:rFonts w:hint="eastAsia"/>
          <w:szCs w:val="21"/>
        </w:rPr>
      </w:pPr>
    </w:p>
    <w:p w14:paraId="6C8396FA" w14:textId="77777777" w:rsidR="00802496" w:rsidRDefault="00802496">
      <w:pPr>
        <w:ind w:firstLineChars="49" w:firstLine="157"/>
        <w:jc w:val="center"/>
        <w:rPr>
          <w:rFonts w:hint="eastAsia"/>
          <w:b/>
          <w:sz w:val="32"/>
          <w:szCs w:val="32"/>
        </w:rPr>
      </w:pPr>
      <w:r>
        <w:rPr>
          <w:rFonts w:hint="eastAsia"/>
          <w:b/>
          <w:sz w:val="32"/>
          <w:szCs w:val="32"/>
        </w:rPr>
        <w:t>第四章</w:t>
      </w:r>
      <w:r>
        <w:rPr>
          <w:rFonts w:hint="eastAsia"/>
          <w:b/>
          <w:sz w:val="32"/>
          <w:szCs w:val="32"/>
        </w:rPr>
        <w:t xml:space="preserve">    </w:t>
      </w:r>
      <w:r>
        <w:rPr>
          <w:rFonts w:hint="eastAsia"/>
          <w:b/>
          <w:sz w:val="32"/>
          <w:szCs w:val="32"/>
        </w:rPr>
        <w:t>消费者投诉的处理</w:t>
      </w:r>
    </w:p>
    <w:p w14:paraId="0F43F46D" w14:textId="77777777" w:rsidR="00802496" w:rsidRDefault="00802496">
      <w:pPr>
        <w:rPr>
          <w:rFonts w:hint="eastAsia"/>
          <w:szCs w:val="21"/>
        </w:rPr>
      </w:pPr>
      <w:r>
        <w:rPr>
          <w:rFonts w:hint="eastAsia"/>
          <w:b/>
          <w:bCs/>
          <w:szCs w:val="21"/>
        </w:rPr>
        <w:t>第一条</w:t>
      </w:r>
      <w:r>
        <w:rPr>
          <w:rFonts w:hint="eastAsia"/>
          <w:b/>
          <w:bCs/>
          <w:szCs w:val="21"/>
        </w:rPr>
        <w:t xml:space="preserve"> </w:t>
      </w:r>
      <w:r>
        <w:rPr>
          <w:rFonts w:hint="eastAsia"/>
          <w:szCs w:val="21"/>
        </w:rPr>
        <w:t>、乙方应当遵守甲方统一制定的服务和质量保证承诺，自觉维护消费者的合法权益，并在加盟店内设置并公布监督电话；严禁乙方加盟店提前收取顾客资金办理储值卡消费行为，一经查实则即可取消加盟资格，所产生的任何责任和后果由乙方自行负责。</w:t>
      </w:r>
    </w:p>
    <w:p w14:paraId="3D04B9F6" w14:textId="77777777" w:rsidR="00802496" w:rsidRDefault="00802496">
      <w:pPr>
        <w:rPr>
          <w:rFonts w:hint="eastAsia"/>
          <w:szCs w:val="21"/>
        </w:rPr>
      </w:pPr>
      <w:r>
        <w:rPr>
          <w:rFonts w:hint="eastAsia"/>
          <w:b/>
          <w:bCs/>
          <w:szCs w:val="21"/>
        </w:rPr>
        <w:t>第二条</w:t>
      </w:r>
      <w:r>
        <w:rPr>
          <w:rFonts w:hint="eastAsia"/>
          <w:szCs w:val="21"/>
        </w:rPr>
        <w:t>、</w:t>
      </w:r>
      <w:r>
        <w:rPr>
          <w:rFonts w:hint="eastAsia"/>
          <w:szCs w:val="21"/>
        </w:rPr>
        <w:t xml:space="preserve"> </w:t>
      </w:r>
      <w:r>
        <w:rPr>
          <w:rFonts w:hint="eastAsia"/>
          <w:szCs w:val="21"/>
        </w:rPr>
        <w:t>乙方对消费者的投诉应当正确和勤勉地对待，对造成消费者权益损害的，须及时采取补救措施。</w:t>
      </w:r>
    </w:p>
    <w:p w14:paraId="795EED54" w14:textId="77777777" w:rsidR="006476DF" w:rsidRDefault="006476DF">
      <w:pPr>
        <w:rPr>
          <w:rFonts w:hint="eastAsia"/>
          <w:szCs w:val="21"/>
        </w:rPr>
      </w:pPr>
    </w:p>
    <w:p w14:paraId="49C39CFC" w14:textId="77777777" w:rsidR="00802496" w:rsidRDefault="00802496">
      <w:pPr>
        <w:ind w:firstLineChars="49" w:firstLine="157"/>
        <w:jc w:val="center"/>
        <w:rPr>
          <w:rFonts w:hint="eastAsia"/>
          <w:b/>
          <w:sz w:val="32"/>
          <w:szCs w:val="32"/>
        </w:rPr>
      </w:pPr>
      <w:r>
        <w:rPr>
          <w:rFonts w:hint="eastAsia"/>
          <w:b/>
          <w:sz w:val="32"/>
          <w:szCs w:val="32"/>
        </w:rPr>
        <w:t>第五章</w:t>
      </w:r>
      <w:r>
        <w:rPr>
          <w:rFonts w:hint="eastAsia"/>
          <w:b/>
          <w:sz w:val="32"/>
          <w:szCs w:val="32"/>
        </w:rPr>
        <w:t xml:space="preserve">    </w:t>
      </w:r>
      <w:r>
        <w:rPr>
          <w:rFonts w:hint="eastAsia"/>
          <w:b/>
          <w:sz w:val="32"/>
          <w:szCs w:val="32"/>
        </w:rPr>
        <w:t>监督、培训与指导</w:t>
      </w:r>
    </w:p>
    <w:p w14:paraId="706A57EB" w14:textId="77777777" w:rsidR="00802496" w:rsidRDefault="00802496">
      <w:pPr>
        <w:rPr>
          <w:rFonts w:hint="eastAsia"/>
          <w:szCs w:val="21"/>
        </w:rPr>
      </w:pPr>
      <w:r>
        <w:rPr>
          <w:rFonts w:hint="eastAsia"/>
          <w:b/>
          <w:bCs/>
          <w:szCs w:val="21"/>
        </w:rPr>
        <w:t>第一条</w:t>
      </w:r>
      <w:r>
        <w:rPr>
          <w:rFonts w:hint="eastAsia"/>
          <w:szCs w:val="21"/>
        </w:rPr>
        <w:t xml:space="preserve"> </w:t>
      </w:r>
      <w:r>
        <w:rPr>
          <w:rFonts w:hint="eastAsia"/>
          <w:szCs w:val="21"/>
        </w:rPr>
        <w:t>、为确保特许经营体系的统一性和产品、服务质量的一致性，甲方有权按照合同约定对乙方的经营活动进行监督。</w:t>
      </w:r>
    </w:p>
    <w:p w14:paraId="3ABBD38C" w14:textId="77777777" w:rsidR="00802496" w:rsidRDefault="00802496">
      <w:pPr>
        <w:rPr>
          <w:rFonts w:hint="eastAsia"/>
          <w:szCs w:val="21"/>
        </w:rPr>
      </w:pPr>
      <w:r>
        <w:rPr>
          <w:rFonts w:hint="eastAsia"/>
          <w:b/>
          <w:bCs/>
          <w:szCs w:val="21"/>
        </w:rPr>
        <w:t>第二条</w:t>
      </w:r>
      <w:r>
        <w:rPr>
          <w:rFonts w:hint="eastAsia"/>
          <w:szCs w:val="21"/>
        </w:rPr>
        <w:t>、</w:t>
      </w:r>
      <w:r>
        <w:rPr>
          <w:rFonts w:hint="eastAsia"/>
          <w:szCs w:val="21"/>
        </w:rPr>
        <w:t xml:space="preserve"> </w:t>
      </w:r>
      <w:r>
        <w:rPr>
          <w:rFonts w:hint="eastAsia"/>
          <w:szCs w:val="21"/>
        </w:rPr>
        <w:t>乙方应当保持完整与准确的交易记录，按甲方的统一要求正确使用信息管理系统。</w:t>
      </w:r>
    </w:p>
    <w:p w14:paraId="52AF8164" w14:textId="77777777" w:rsidR="00802496" w:rsidRDefault="00802496">
      <w:pPr>
        <w:rPr>
          <w:rFonts w:hint="eastAsia"/>
          <w:szCs w:val="21"/>
        </w:rPr>
      </w:pPr>
      <w:r>
        <w:rPr>
          <w:rFonts w:hint="eastAsia"/>
          <w:b/>
          <w:bCs/>
          <w:szCs w:val="21"/>
        </w:rPr>
        <w:t>第三条</w:t>
      </w:r>
      <w:r>
        <w:rPr>
          <w:rFonts w:hint="eastAsia"/>
          <w:szCs w:val="21"/>
        </w:rPr>
        <w:t>、</w:t>
      </w:r>
      <w:r>
        <w:rPr>
          <w:rFonts w:hint="eastAsia"/>
          <w:szCs w:val="21"/>
        </w:rPr>
        <w:t xml:space="preserve"> </w:t>
      </w:r>
      <w:r>
        <w:rPr>
          <w:rFonts w:hint="eastAsia"/>
          <w:szCs w:val="21"/>
        </w:rPr>
        <w:t>甲方应当在不影响乙方正常营业的前提下，定期或不定期对乙方的经营活动进行辅导、检查、监督和考核，甲方认为不合格之处，乙方应及时纠正；甲方认为不合格人员，可要求乙方辞退。乙方应当遵循甲方或其委派的督导员在特许经营过程中的建议和指导。</w:t>
      </w:r>
    </w:p>
    <w:p w14:paraId="3203C9DF" w14:textId="77777777" w:rsidR="00802496" w:rsidRDefault="00802496">
      <w:pPr>
        <w:rPr>
          <w:rFonts w:hint="eastAsia"/>
          <w:szCs w:val="21"/>
        </w:rPr>
      </w:pPr>
      <w:r>
        <w:rPr>
          <w:rFonts w:hint="eastAsia"/>
          <w:b/>
          <w:bCs/>
          <w:szCs w:val="21"/>
        </w:rPr>
        <w:t>第四条</w:t>
      </w:r>
      <w:r>
        <w:rPr>
          <w:rFonts w:hint="eastAsia"/>
          <w:szCs w:val="21"/>
        </w:rPr>
        <w:t>、</w:t>
      </w:r>
      <w:r>
        <w:rPr>
          <w:rFonts w:hint="eastAsia"/>
          <w:szCs w:val="21"/>
        </w:rPr>
        <w:t xml:space="preserve"> </w:t>
      </w:r>
      <w:r>
        <w:rPr>
          <w:rFonts w:hint="eastAsia"/>
          <w:szCs w:val="21"/>
        </w:rPr>
        <w:t>甲方有权定期或不定期检查和审核乙方的交易记录、汇集资料、纳税记录等文件。</w:t>
      </w:r>
    </w:p>
    <w:p w14:paraId="5664431B" w14:textId="77777777" w:rsidR="00802496" w:rsidRDefault="00802496">
      <w:pPr>
        <w:rPr>
          <w:rFonts w:hint="eastAsia"/>
          <w:szCs w:val="21"/>
        </w:rPr>
      </w:pPr>
      <w:r>
        <w:rPr>
          <w:rFonts w:hint="eastAsia"/>
          <w:b/>
          <w:bCs/>
          <w:szCs w:val="21"/>
        </w:rPr>
        <w:t>第五条</w:t>
      </w:r>
      <w:r>
        <w:rPr>
          <w:rFonts w:hint="eastAsia"/>
          <w:szCs w:val="21"/>
        </w:rPr>
        <w:t xml:space="preserve"> </w:t>
      </w:r>
      <w:r>
        <w:rPr>
          <w:rFonts w:hint="eastAsia"/>
          <w:szCs w:val="21"/>
        </w:rPr>
        <w:t>、</w:t>
      </w:r>
      <w:r w:rsidR="007E1F98">
        <w:rPr>
          <w:rFonts w:hint="eastAsia"/>
          <w:szCs w:val="21"/>
        </w:rPr>
        <w:t>乙方加盟店应遵守良</w:t>
      </w:r>
      <w:r>
        <w:rPr>
          <w:rFonts w:hint="eastAsia"/>
          <w:szCs w:val="21"/>
        </w:rPr>
        <w:t>心经营的商业道德，共同维护特许经营体系下的连锁经营品牌信誉和正常的经营秩序，不得以次充好。不得缺斤少两、不得假冒果品名称欺骗顾客。如乙方及其加盟店有上述违规行为，甲方有权责令乙方立即整改并根据情节决定解除合同、没收保证金或移交工商管理部门做相关处理。</w:t>
      </w:r>
    </w:p>
    <w:p w14:paraId="5F6F4D81" w14:textId="77777777" w:rsidR="00802496" w:rsidRDefault="00802496">
      <w:pPr>
        <w:rPr>
          <w:rFonts w:hint="eastAsia"/>
          <w:szCs w:val="21"/>
        </w:rPr>
      </w:pPr>
      <w:r>
        <w:rPr>
          <w:rFonts w:hint="eastAsia"/>
          <w:b/>
          <w:bCs/>
          <w:szCs w:val="21"/>
        </w:rPr>
        <w:t>第六条</w:t>
      </w:r>
      <w:r>
        <w:rPr>
          <w:rFonts w:hint="eastAsia"/>
          <w:szCs w:val="21"/>
        </w:rPr>
        <w:t xml:space="preserve"> </w:t>
      </w:r>
      <w:r>
        <w:rPr>
          <w:rFonts w:hint="eastAsia"/>
          <w:szCs w:val="21"/>
        </w:rPr>
        <w:t>、在本合同有效期内，甲方每年应对乙方或其指定的承担加盟店管理职责的人员提供不少于四次的统一培训。乙方应予以必要的配合与协助、</w:t>
      </w:r>
    </w:p>
    <w:p w14:paraId="4BFD40E1" w14:textId="77777777" w:rsidR="00802496" w:rsidRDefault="00802496">
      <w:pPr>
        <w:rPr>
          <w:rFonts w:hint="eastAsia"/>
          <w:szCs w:val="21"/>
        </w:rPr>
      </w:pPr>
      <w:r>
        <w:rPr>
          <w:rFonts w:hint="eastAsia"/>
          <w:b/>
          <w:bCs/>
          <w:szCs w:val="21"/>
        </w:rPr>
        <w:t>第七条</w:t>
      </w:r>
      <w:r>
        <w:rPr>
          <w:rFonts w:hint="eastAsia"/>
          <w:szCs w:val="21"/>
        </w:rPr>
        <w:t>、</w:t>
      </w:r>
      <w:r>
        <w:rPr>
          <w:rFonts w:hint="eastAsia"/>
          <w:szCs w:val="21"/>
        </w:rPr>
        <w:t xml:space="preserve"> </w:t>
      </w:r>
      <w:r>
        <w:rPr>
          <w:rFonts w:hint="eastAsia"/>
          <w:szCs w:val="21"/>
        </w:rPr>
        <w:t>在本合同有效期内，甲方应持续对乙方提供开展特许经营所必须的营销、服务或技术上的指导，并向乙方提供必要的协助。</w:t>
      </w:r>
    </w:p>
    <w:p w14:paraId="4DAECA9C" w14:textId="77777777" w:rsidR="00802496" w:rsidRDefault="00802496">
      <w:pPr>
        <w:numPr>
          <w:ilvl w:val="0"/>
          <w:numId w:val="3"/>
        </w:numPr>
        <w:jc w:val="center"/>
        <w:rPr>
          <w:rFonts w:hint="eastAsia"/>
          <w:b/>
          <w:sz w:val="32"/>
          <w:szCs w:val="32"/>
        </w:rPr>
      </w:pPr>
      <w:r>
        <w:rPr>
          <w:rFonts w:hint="eastAsia"/>
          <w:b/>
          <w:sz w:val="32"/>
          <w:szCs w:val="32"/>
        </w:rPr>
        <w:t>广告宣传与促销</w:t>
      </w:r>
    </w:p>
    <w:p w14:paraId="459F9877" w14:textId="77777777" w:rsidR="00802496" w:rsidRDefault="00802496">
      <w:pPr>
        <w:rPr>
          <w:rFonts w:hint="eastAsia"/>
          <w:szCs w:val="21"/>
        </w:rPr>
      </w:pPr>
      <w:r>
        <w:rPr>
          <w:rFonts w:hint="eastAsia"/>
          <w:b/>
          <w:bCs/>
          <w:szCs w:val="21"/>
        </w:rPr>
        <w:t>第一条</w:t>
      </w:r>
      <w:r>
        <w:rPr>
          <w:rFonts w:hint="eastAsia"/>
          <w:szCs w:val="21"/>
        </w:rPr>
        <w:t xml:space="preserve"> </w:t>
      </w:r>
      <w:r>
        <w:rPr>
          <w:rFonts w:hint="eastAsia"/>
          <w:szCs w:val="21"/>
        </w:rPr>
        <w:t>、甲方发布广告宣传、向乙方提供促销支持，必须严格遵守法律、法规的相关规定。</w:t>
      </w:r>
    </w:p>
    <w:p w14:paraId="16A8E640" w14:textId="77777777" w:rsidR="00802496" w:rsidRDefault="00802496">
      <w:pPr>
        <w:rPr>
          <w:rFonts w:hint="eastAsia"/>
          <w:szCs w:val="21"/>
        </w:rPr>
      </w:pPr>
      <w:r>
        <w:rPr>
          <w:rFonts w:hint="eastAsia"/>
          <w:b/>
          <w:bCs/>
          <w:szCs w:val="21"/>
        </w:rPr>
        <w:t>第二条</w:t>
      </w:r>
      <w:r>
        <w:rPr>
          <w:rFonts w:hint="eastAsia"/>
          <w:szCs w:val="21"/>
        </w:rPr>
        <w:t xml:space="preserve"> </w:t>
      </w:r>
      <w:r>
        <w:rPr>
          <w:rFonts w:hint="eastAsia"/>
          <w:szCs w:val="21"/>
        </w:rPr>
        <w:t>、甲方在每次推出广告宣传或促销推广活动之前，应将有关活动资料通知乙方，以便乙方能与活动前作出适当准备。</w:t>
      </w:r>
    </w:p>
    <w:p w14:paraId="6895D0A2" w14:textId="77777777" w:rsidR="00802496" w:rsidRDefault="00802496">
      <w:pPr>
        <w:rPr>
          <w:rFonts w:hint="eastAsia"/>
          <w:szCs w:val="21"/>
        </w:rPr>
      </w:pPr>
      <w:r>
        <w:rPr>
          <w:rFonts w:hint="eastAsia"/>
          <w:b/>
          <w:bCs/>
          <w:szCs w:val="21"/>
        </w:rPr>
        <w:t>第三条</w:t>
      </w:r>
      <w:r>
        <w:rPr>
          <w:rFonts w:hint="eastAsia"/>
          <w:szCs w:val="21"/>
        </w:rPr>
        <w:t>、</w:t>
      </w:r>
      <w:r>
        <w:rPr>
          <w:rFonts w:hint="eastAsia"/>
          <w:szCs w:val="21"/>
        </w:rPr>
        <w:t xml:space="preserve"> </w:t>
      </w:r>
      <w:r>
        <w:rPr>
          <w:rFonts w:hint="eastAsia"/>
          <w:szCs w:val="21"/>
        </w:rPr>
        <w:t>乙方可自行策划并实施针对特许区域市场特点的广告宣传或促销推广活动，但必须获得甲方事先书面同意，并在甲方指导下进行。</w:t>
      </w:r>
    </w:p>
    <w:p w14:paraId="5671B735" w14:textId="77777777" w:rsidR="006476DF" w:rsidRPr="006476DF" w:rsidRDefault="00802496" w:rsidP="006476DF">
      <w:pPr>
        <w:numPr>
          <w:ilvl w:val="0"/>
          <w:numId w:val="3"/>
        </w:numPr>
        <w:jc w:val="center"/>
        <w:rPr>
          <w:rFonts w:hint="eastAsia"/>
          <w:b/>
          <w:sz w:val="32"/>
          <w:szCs w:val="32"/>
        </w:rPr>
      </w:pPr>
      <w:r>
        <w:rPr>
          <w:rFonts w:hint="eastAsia"/>
          <w:b/>
          <w:sz w:val="32"/>
          <w:szCs w:val="32"/>
        </w:rPr>
        <w:t>信息披露与商业秘密保护</w:t>
      </w:r>
    </w:p>
    <w:p w14:paraId="638E5CB8" w14:textId="77777777" w:rsidR="006476DF" w:rsidRDefault="00802496" w:rsidP="006476DF">
      <w:pPr>
        <w:numPr>
          <w:ilvl w:val="0"/>
          <w:numId w:val="10"/>
        </w:numPr>
        <w:rPr>
          <w:rFonts w:hint="eastAsia"/>
          <w:szCs w:val="21"/>
        </w:rPr>
      </w:pPr>
      <w:r>
        <w:rPr>
          <w:rFonts w:hint="eastAsia"/>
          <w:szCs w:val="21"/>
        </w:rPr>
        <w:t>、乙方确认已经按照《商业特许经营管理办法》于签约前仔细研究过合同文本，并知悉甲方的基本经营信息。乙方应当如实向甲方提供证明其经营能力的资料，并在特许经营过程中依法向甲方披露经营信息。</w:t>
      </w:r>
    </w:p>
    <w:p w14:paraId="6787F155" w14:textId="77777777" w:rsidR="006476DF" w:rsidRPr="006476DF" w:rsidRDefault="006476DF" w:rsidP="006476DF">
      <w:pPr>
        <w:ind w:left="750"/>
        <w:rPr>
          <w:rFonts w:hint="eastAsia"/>
          <w:szCs w:val="21"/>
        </w:rPr>
      </w:pPr>
    </w:p>
    <w:p w14:paraId="654238B2" w14:textId="77777777" w:rsidR="00802496" w:rsidRDefault="00802496">
      <w:pPr>
        <w:rPr>
          <w:rFonts w:hint="eastAsia"/>
          <w:szCs w:val="21"/>
        </w:rPr>
      </w:pPr>
      <w:r>
        <w:rPr>
          <w:rFonts w:hint="eastAsia"/>
          <w:b/>
          <w:bCs/>
          <w:szCs w:val="21"/>
        </w:rPr>
        <w:t>第二条</w:t>
      </w:r>
      <w:r>
        <w:rPr>
          <w:rFonts w:hint="eastAsia"/>
          <w:szCs w:val="21"/>
        </w:rPr>
        <w:t xml:space="preserve"> </w:t>
      </w:r>
      <w:r>
        <w:rPr>
          <w:rFonts w:hint="eastAsia"/>
          <w:szCs w:val="21"/>
        </w:rPr>
        <w:t>、商业秘密的保护</w:t>
      </w:r>
    </w:p>
    <w:p w14:paraId="3885F74E" w14:textId="77777777" w:rsidR="00802496" w:rsidRDefault="00802496">
      <w:pPr>
        <w:rPr>
          <w:rFonts w:hint="eastAsia"/>
          <w:szCs w:val="21"/>
        </w:rPr>
      </w:pPr>
      <w:r>
        <w:rPr>
          <w:rFonts w:hint="eastAsia"/>
          <w:szCs w:val="21"/>
        </w:rPr>
        <w:t>乙方及加盟店应将《手册》及为履行本合同所指定或批准的其他资料所含内容列为机密，并使其处于保密状态。</w:t>
      </w:r>
    </w:p>
    <w:p w14:paraId="066D41BB" w14:textId="77777777" w:rsidR="00802496" w:rsidRDefault="00802496">
      <w:pPr>
        <w:rPr>
          <w:rFonts w:hint="eastAsia"/>
          <w:szCs w:val="21"/>
        </w:rPr>
      </w:pPr>
      <w:r>
        <w:rPr>
          <w:rFonts w:hint="eastAsia"/>
          <w:szCs w:val="21"/>
        </w:rPr>
        <w:t xml:space="preserve">   </w:t>
      </w:r>
      <w:r>
        <w:rPr>
          <w:rFonts w:hint="eastAsia"/>
          <w:szCs w:val="21"/>
        </w:rPr>
        <w:t>一、在本合同有效期内及终止后，乙方及其雇员未经甲方书面同意，不得披露。使用或允许他人使用其所掌握的甲方的商业秘密，否则乙方须承担相应的法律责任。</w:t>
      </w:r>
    </w:p>
    <w:p w14:paraId="287F66F8" w14:textId="77777777" w:rsidR="00802496" w:rsidRDefault="00802496">
      <w:pPr>
        <w:rPr>
          <w:rFonts w:hint="eastAsia"/>
          <w:szCs w:val="21"/>
        </w:rPr>
      </w:pPr>
      <w:r>
        <w:rPr>
          <w:rFonts w:hint="eastAsia"/>
          <w:szCs w:val="21"/>
        </w:rPr>
        <w:t xml:space="preserve">   </w:t>
      </w:r>
      <w:r>
        <w:rPr>
          <w:rFonts w:hint="eastAsia"/>
          <w:szCs w:val="21"/>
        </w:rPr>
        <w:t>二、乙方承诺采取必要的防范措施，指定商业秘密保护制度，并与解除秘密的人员签订保密协议。</w:t>
      </w:r>
    </w:p>
    <w:p w14:paraId="3A9E0F3C" w14:textId="77777777" w:rsidR="00802496" w:rsidRDefault="00802496">
      <w:pPr>
        <w:rPr>
          <w:rFonts w:hint="eastAsia"/>
          <w:szCs w:val="21"/>
        </w:rPr>
      </w:pPr>
      <w:r>
        <w:rPr>
          <w:rFonts w:hint="eastAsia"/>
          <w:szCs w:val="21"/>
        </w:rPr>
        <w:t xml:space="preserve">   </w:t>
      </w:r>
      <w:r>
        <w:rPr>
          <w:rFonts w:hint="eastAsia"/>
          <w:szCs w:val="21"/>
        </w:rPr>
        <w:t>三、双方如未签订本合同或本合同未生效，不论原因如何，双方承诺对对方披露的所有信息承担保密义务，双方也可另行签订保密协议。</w:t>
      </w:r>
    </w:p>
    <w:p w14:paraId="5CBB5426" w14:textId="77777777" w:rsidR="006476DF" w:rsidRDefault="006476DF">
      <w:pPr>
        <w:rPr>
          <w:rFonts w:hint="eastAsia"/>
          <w:szCs w:val="21"/>
        </w:rPr>
      </w:pPr>
    </w:p>
    <w:p w14:paraId="19983077" w14:textId="77777777" w:rsidR="00802496" w:rsidRDefault="007E1F98">
      <w:pPr>
        <w:numPr>
          <w:ilvl w:val="0"/>
          <w:numId w:val="3"/>
        </w:numPr>
        <w:jc w:val="center"/>
        <w:rPr>
          <w:rFonts w:hint="eastAsia"/>
          <w:b/>
          <w:sz w:val="32"/>
          <w:szCs w:val="32"/>
        </w:rPr>
      </w:pPr>
      <w:r>
        <w:rPr>
          <w:rFonts w:hint="eastAsia"/>
          <w:b/>
          <w:sz w:val="32"/>
          <w:szCs w:val="32"/>
        </w:rPr>
        <w:t>商</w:t>
      </w:r>
      <w:r w:rsidR="00802496">
        <w:rPr>
          <w:rFonts w:hint="eastAsia"/>
          <w:b/>
          <w:sz w:val="32"/>
          <w:szCs w:val="32"/>
        </w:rPr>
        <w:t>品的提供、配送和销售</w:t>
      </w:r>
    </w:p>
    <w:p w14:paraId="7E8805F7" w14:textId="77777777" w:rsidR="00802496" w:rsidRDefault="00802496">
      <w:pPr>
        <w:rPr>
          <w:rFonts w:hint="eastAsia"/>
          <w:szCs w:val="21"/>
        </w:rPr>
      </w:pPr>
      <w:r>
        <w:rPr>
          <w:rFonts w:hint="eastAsia"/>
          <w:b/>
          <w:bCs/>
          <w:szCs w:val="21"/>
        </w:rPr>
        <w:t>第一条</w:t>
      </w:r>
      <w:r>
        <w:rPr>
          <w:rFonts w:hint="eastAsia"/>
          <w:szCs w:val="21"/>
        </w:rPr>
        <w:t>、</w:t>
      </w:r>
      <w:r>
        <w:rPr>
          <w:rFonts w:hint="eastAsia"/>
          <w:szCs w:val="21"/>
        </w:rPr>
        <w:t xml:space="preserve"> </w:t>
      </w:r>
      <w:r w:rsidR="007E1F98">
        <w:rPr>
          <w:rFonts w:hint="eastAsia"/>
          <w:szCs w:val="21"/>
        </w:rPr>
        <w:t>本章商</w:t>
      </w:r>
      <w:r w:rsidR="00003CF8">
        <w:rPr>
          <w:rFonts w:hint="eastAsia"/>
          <w:szCs w:val="21"/>
        </w:rPr>
        <w:t>品是指在加盟店销售的</w:t>
      </w:r>
      <w:r w:rsidR="00003CF8">
        <w:rPr>
          <w:rFonts w:hint="eastAsia"/>
          <w:szCs w:val="21"/>
        </w:rPr>
        <w:t>xxx</w:t>
      </w:r>
      <w:r>
        <w:rPr>
          <w:rFonts w:hint="eastAsia"/>
          <w:szCs w:val="21"/>
        </w:rPr>
        <w:t>及甲方许可的部分边缘产品和衍生产品。</w:t>
      </w:r>
    </w:p>
    <w:p w14:paraId="4359D289" w14:textId="77777777" w:rsidR="00802496" w:rsidRDefault="00802496">
      <w:pPr>
        <w:rPr>
          <w:rFonts w:hint="eastAsia"/>
          <w:szCs w:val="21"/>
        </w:rPr>
      </w:pPr>
      <w:r>
        <w:rPr>
          <w:rFonts w:hint="eastAsia"/>
          <w:b/>
          <w:bCs/>
          <w:szCs w:val="21"/>
        </w:rPr>
        <w:t>第二条</w:t>
      </w:r>
      <w:r>
        <w:rPr>
          <w:rFonts w:hint="eastAsia"/>
          <w:b/>
          <w:bCs/>
          <w:szCs w:val="21"/>
        </w:rPr>
        <w:t xml:space="preserve"> </w:t>
      </w:r>
      <w:r>
        <w:rPr>
          <w:rFonts w:hint="eastAsia"/>
          <w:szCs w:val="21"/>
        </w:rPr>
        <w:t>、为保证特许经营的品质，</w:t>
      </w:r>
      <w:r w:rsidR="00B26D94">
        <w:rPr>
          <w:rFonts w:hint="eastAsia"/>
          <w:szCs w:val="21"/>
        </w:rPr>
        <w:t>乙方加盟店所有商品必须由甲方统一配送。</w:t>
      </w:r>
    </w:p>
    <w:p w14:paraId="67EEAAB5" w14:textId="77777777" w:rsidR="00802496" w:rsidRDefault="00B26D94">
      <w:pPr>
        <w:rPr>
          <w:rFonts w:hint="eastAsia"/>
          <w:szCs w:val="21"/>
        </w:rPr>
      </w:pPr>
      <w:r>
        <w:rPr>
          <w:rFonts w:hint="eastAsia"/>
          <w:b/>
          <w:bCs/>
          <w:szCs w:val="21"/>
        </w:rPr>
        <w:t>第三</w:t>
      </w:r>
      <w:r w:rsidR="00802496">
        <w:rPr>
          <w:rFonts w:hint="eastAsia"/>
          <w:b/>
          <w:bCs/>
          <w:szCs w:val="21"/>
        </w:rPr>
        <w:t>条</w:t>
      </w:r>
      <w:r w:rsidR="00802496">
        <w:rPr>
          <w:rFonts w:hint="eastAsia"/>
          <w:szCs w:val="21"/>
        </w:rPr>
        <w:t>、</w:t>
      </w:r>
      <w:r w:rsidR="00802496">
        <w:rPr>
          <w:rFonts w:hint="eastAsia"/>
          <w:szCs w:val="21"/>
        </w:rPr>
        <w:t xml:space="preserve"> </w:t>
      </w:r>
      <w:r w:rsidR="00802496">
        <w:rPr>
          <w:rFonts w:hint="eastAsia"/>
          <w:szCs w:val="21"/>
        </w:rPr>
        <w:t>如乙方不按照</w:t>
      </w:r>
      <w:r w:rsidR="0007344E">
        <w:rPr>
          <w:rFonts w:hint="eastAsia"/>
          <w:szCs w:val="21"/>
        </w:rPr>
        <w:t>双方约定</w:t>
      </w:r>
      <w:r w:rsidR="00267872">
        <w:rPr>
          <w:rFonts w:hint="eastAsia"/>
          <w:szCs w:val="21"/>
        </w:rPr>
        <w:t>，擅自</w:t>
      </w:r>
      <w:r w:rsidR="0007344E">
        <w:rPr>
          <w:rFonts w:hint="eastAsia"/>
          <w:szCs w:val="21"/>
        </w:rPr>
        <w:t>另</w:t>
      </w:r>
      <w:r w:rsidR="003776FF">
        <w:rPr>
          <w:rFonts w:hint="eastAsia"/>
          <w:szCs w:val="21"/>
        </w:rPr>
        <w:t>选</w:t>
      </w:r>
      <w:r w:rsidR="00802496">
        <w:rPr>
          <w:rFonts w:hint="eastAsia"/>
          <w:szCs w:val="21"/>
        </w:rPr>
        <w:t>供应商或销售不符合甲方规定的商品类别、产品定位和质量标准的产品，经甲方查实的，甲方有权责令乙方立即整改，乙方应向甲方支付违约金</w:t>
      </w:r>
      <w:r w:rsidR="00003CF8">
        <w:rPr>
          <w:rFonts w:hint="eastAsia"/>
          <w:szCs w:val="21"/>
          <w:u w:val="single"/>
        </w:rPr>
        <w:t>xx</w:t>
      </w:r>
      <w:r w:rsidRPr="00193D40">
        <w:rPr>
          <w:rFonts w:hint="eastAsia"/>
          <w:szCs w:val="21"/>
          <w:u w:val="single"/>
        </w:rPr>
        <w:t>00</w:t>
      </w:r>
      <w:r>
        <w:rPr>
          <w:rFonts w:hint="eastAsia"/>
          <w:szCs w:val="21"/>
        </w:rPr>
        <w:t>元</w:t>
      </w:r>
      <w:r>
        <w:rPr>
          <w:rFonts w:hint="eastAsia"/>
          <w:szCs w:val="21"/>
        </w:rPr>
        <w:t>/</w:t>
      </w:r>
      <w:r>
        <w:rPr>
          <w:rFonts w:hint="eastAsia"/>
          <w:szCs w:val="21"/>
        </w:rPr>
        <w:t>次</w:t>
      </w:r>
      <w:r w:rsidR="00802496">
        <w:rPr>
          <w:rFonts w:hint="eastAsia"/>
          <w:szCs w:val="21"/>
        </w:rPr>
        <w:t>。</w:t>
      </w:r>
    </w:p>
    <w:p w14:paraId="4A17D2E5" w14:textId="77777777" w:rsidR="00802496" w:rsidRDefault="00B26D94">
      <w:pPr>
        <w:rPr>
          <w:rFonts w:hint="eastAsia"/>
          <w:szCs w:val="21"/>
        </w:rPr>
      </w:pPr>
      <w:r>
        <w:rPr>
          <w:rFonts w:hint="eastAsia"/>
          <w:b/>
          <w:bCs/>
          <w:szCs w:val="21"/>
        </w:rPr>
        <w:t>第四</w:t>
      </w:r>
      <w:r w:rsidR="00802496">
        <w:rPr>
          <w:rFonts w:hint="eastAsia"/>
          <w:b/>
          <w:bCs/>
          <w:szCs w:val="21"/>
        </w:rPr>
        <w:t>条</w:t>
      </w:r>
      <w:r w:rsidR="00802496">
        <w:rPr>
          <w:rFonts w:hint="eastAsia"/>
          <w:b/>
          <w:bCs/>
          <w:szCs w:val="21"/>
        </w:rPr>
        <w:t xml:space="preserve"> </w:t>
      </w:r>
      <w:r w:rsidR="00802496">
        <w:rPr>
          <w:rFonts w:hint="eastAsia"/>
          <w:szCs w:val="21"/>
        </w:rPr>
        <w:t>、乙方销售的产品应当遵循甲方的定价原则：根据商圈指导定价、特许产品统一定价或最高限价。如乙方违反上述定价原则，被甲方查实一次，即应向甲方支付违约金</w:t>
      </w:r>
      <w:r w:rsidR="00003CF8">
        <w:rPr>
          <w:rFonts w:hint="eastAsia"/>
          <w:szCs w:val="21"/>
          <w:u w:val="single"/>
        </w:rPr>
        <w:t>xx</w:t>
      </w:r>
      <w:r w:rsidRPr="00193D40">
        <w:rPr>
          <w:rFonts w:hint="eastAsia"/>
          <w:szCs w:val="21"/>
          <w:u w:val="single"/>
        </w:rPr>
        <w:t>00</w:t>
      </w:r>
      <w:r w:rsidR="00802496">
        <w:rPr>
          <w:rFonts w:hint="eastAsia"/>
          <w:szCs w:val="21"/>
        </w:rPr>
        <w:t>元</w:t>
      </w:r>
      <w:r>
        <w:rPr>
          <w:rFonts w:hint="eastAsia"/>
          <w:szCs w:val="21"/>
        </w:rPr>
        <w:t>/</w:t>
      </w:r>
      <w:r>
        <w:rPr>
          <w:rFonts w:hint="eastAsia"/>
          <w:szCs w:val="21"/>
        </w:rPr>
        <w:t>次</w:t>
      </w:r>
      <w:r w:rsidR="00802496">
        <w:rPr>
          <w:rFonts w:hint="eastAsia"/>
          <w:szCs w:val="21"/>
        </w:rPr>
        <w:t>。</w:t>
      </w:r>
    </w:p>
    <w:p w14:paraId="0F027FAC" w14:textId="77777777" w:rsidR="006476DF" w:rsidRDefault="006476DF">
      <w:pPr>
        <w:rPr>
          <w:rFonts w:hint="eastAsia"/>
          <w:szCs w:val="21"/>
        </w:rPr>
      </w:pPr>
    </w:p>
    <w:p w14:paraId="6DE8B336" w14:textId="77777777" w:rsidR="00802496" w:rsidRDefault="00802496">
      <w:pPr>
        <w:numPr>
          <w:ilvl w:val="0"/>
          <w:numId w:val="3"/>
        </w:numPr>
        <w:jc w:val="center"/>
        <w:rPr>
          <w:rFonts w:hint="eastAsia"/>
          <w:b/>
          <w:sz w:val="32"/>
          <w:szCs w:val="32"/>
        </w:rPr>
      </w:pPr>
      <w:r>
        <w:rPr>
          <w:rFonts w:hint="eastAsia"/>
          <w:b/>
          <w:sz w:val="32"/>
          <w:szCs w:val="32"/>
        </w:rPr>
        <w:t>违约责任</w:t>
      </w:r>
    </w:p>
    <w:p w14:paraId="133014A2" w14:textId="77777777" w:rsidR="00802496" w:rsidRDefault="00802496">
      <w:pPr>
        <w:rPr>
          <w:rFonts w:hint="eastAsia"/>
          <w:szCs w:val="21"/>
        </w:rPr>
      </w:pPr>
      <w:r>
        <w:rPr>
          <w:rFonts w:hint="eastAsia"/>
          <w:b/>
          <w:bCs/>
          <w:szCs w:val="21"/>
        </w:rPr>
        <w:t>第一条</w:t>
      </w:r>
      <w:r>
        <w:rPr>
          <w:rFonts w:hint="eastAsia"/>
          <w:szCs w:val="21"/>
        </w:rPr>
        <w:t>、</w:t>
      </w:r>
      <w:r>
        <w:rPr>
          <w:rFonts w:hint="eastAsia"/>
          <w:szCs w:val="21"/>
        </w:rPr>
        <w:t xml:space="preserve"> </w:t>
      </w:r>
      <w:r>
        <w:rPr>
          <w:rFonts w:hint="eastAsia"/>
          <w:szCs w:val="21"/>
        </w:rPr>
        <w:t>甲方不履行或不完全履行除本合同项下的任何义务，乙方有权书面通知其更正，甲方应在接到通知后</w:t>
      </w:r>
      <w:r>
        <w:rPr>
          <w:rFonts w:hint="eastAsia"/>
          <w:szCs w:val="21"/>
        </w:rPr>
        <w:t>__</w:t>
      </w:r>
      <w:r w:rsidR="0007344E" w:rsidRPr="0007344E">
        <w:rPr>
          <w:rFonts w:hint="eastAsia"/>
          <w:szCs w:val="21"/>
          <w:u w:val="single"/>
        </w:rPr>
        <w:t>15</w:t>
      </w:r>
      <w:r>
        <w:rPr>
          <w:rFonts w:hint="eastAsia"/>
          <w:szCs w:val="21"/>
        </w:rPr>
        <w:t>_</w:t>
      </w:r>
      <w:r>
        <w:rPr>
          <w:rFonts w:hint="eastAsia"/>
          <w:szCs w:val="21"/>
        </w:rPr>
        <w:t>日内更正，逾期未更正的，乙方有权解除本合同。</w:t>
      </w:r>
    </w:p>
    <w:p w14:paraId="369441A0" w14:textId="77777777" w:rsidR="00802496" w:rsidRDefault="00802496">
      <w:pPr>
        <w:rPr>
          <w:rFonts w:hint="eastAsia"/>
          <w:szCs w:val="21"/>
        </w:rPr>
      </w:pPr>
      <w:r>
        <w:rPr>
          <w:rFonts w:hint="eastAsia"/>
          <w:b/>
          <w:bCs/>
          <w:szCs w:val="21"/>
        </w:rPr>
        <w:t>第二条</w:t>
      </w:r>
      <w:r>
        <w:rPr>
          <w:rFonts w:hint="eastAsia"/>
          <w:szCs w:val="21"/>
        </w:rPr>
        <w:t xml:space="preserve"> </w:t>
      </w:r>
      <w:r>
        <w:rPr>
          <w:rFonts w:hint="eastAsia"/>
          <w:szCs w:val="21"/>
        </w:rPr>
        <w:t>、乙方逾期支付本合同项下的任何款项，应按每天逾期款项的</w:t>
      </w:r>
      <w:r>
        <w:rPr>
          <w:rFonts w:hint="eastAsia"/>
          <w:szCs w:val="21"/>
        </w:rPr>
        <w:t>_</w:t>
      </w:r>
      <w:r w:rsidR="0007344E" w:rsidRPr="0007344E">
        <w:rPr>
          <w:rFonts w:hint="eastAsia"/>
          <w:szCs w:val="21"/>
          <w:u w:val="single"/>
        </w:rPr>
        <w:t>8</w:t>
      </w:r>
      <w:r>
        <w:rPr>
          <w:rFonts w:hint="eastAsia"/>
          <w:szCs w:val="21"/>
        </w:rPr>
        <w:t>_</w:t>
      </w:r>
      <w:r w:rsidR="0007344E">
        <w:rPr>
          <w:rFonts w:hint="eastAsia"/>
          <w:szCs w:val="21"/>
        </w:rPr>
        <w:t>‰</w:t>
      </w:r>
      <w:r>
        <w:rPr>
          <w:rFonts w:hint="eastAsia"/>
          <w:szCs w:val="21"/>
        </w:rPr>
        <w:t>支付违约金。逾期超过</w:t>
      </w:r>
      <w:r>
        <w:rPr>
          <w:rFonts w:hint="eastAsia"/>
          <w:szCs w:val="21"/>
        </w:rPr>
        <w:t>_</w:t>
      </w:r>
      <w:r w:rsidR="00BB4E70">
        <w:rPr>
          <w:rFonts w:hint="eastAsia"/>
          <w:szCs w:val="21"/>
          <w:u w:val="single"/>
        </w:rPr>
        <w:t>30</w:t>
      </w:r>
      <w:r>
        <w:rPr>
          <w:rFonts w:hint="eastAsia"/>
          <w:szCs w:val="21"/>
        </w:rPr>
        <w:t>_</w:t>
      </w:r>
      <w:r>
        <w:rPr>
          <w:rFonts w:hint="eastAsia"/>
          <w:szCs w:val="21"/>
        </w:rPr>
        <w:t>天的，甲方有权解除本合同，并全额扣除保证金。</w:t>
      </w:r>
    </w:p>
    <w:p w14:paraId="70A6687F" w14:textId="77777777" w:rsidR="00802496" w:rsidRDefault="00802496">
      <w:pPr>
        <w:rPr>
          <w:rFonts w:hint="eastAsia"/>
          <w:szCs w:val="21"/>
        </w:rPr>
      </w:pPr>
      <w:r>
        <w:rPr>
          <w:rFonts w:hint="eastAsia"/>
          <w:b/>
          <w:bCs/>
          <w:szCs w:val="21"/>
        </w:rPr>
        <w:t>第三条</w:t>
      </w:r>
      <w:r>
        <w:rPr>
          <w:rFonts w:hint="eastAsia"/>
          <w:b/>
          <w:bCs/>
          <w:szCs w:val="21"/>
        </w:rPr>
        <w:t xml:space="preserve"> </w:t>
      </w:r>
      <w:r>
        <w:rPr>
          <w:rFonts w:hint="eastAsia"/>
          <w:b/>
          <w:bCs/>
          <w:szCs w:val="21"/>
        </w:rPr>
        <w:t>、</w:t>
      </w:r>
      <w:r>
        <w:rPr>
          <w:rFonts w:hint="eastAsia"/>
          <w:szCs w:val="21"/>
        </w:rPr>
        <w:t>乙方不履行或不完全履行除本合同项下的任何义务，甲方有权书面通知其更正，乙方应在接到通知后</w:t>
      </w:r>
      <w:r>
        <w:rPr>
          <w:rFonts w:hint="eastAsia"/>
          <w:szCs w:val="21"/>
        </w:rPr>
        <w:t>__</w:t>
      </w:r>
      <w:r w:rsidR="001601B2" w:rsidRPr="001601B2">
        <w:rPr>
          <w:rFonts w:hint="eastAsia"/>
          <w:szCs w:val="21"/>
          <w:u w:val="single"/>
        </w:rPr>
        <w:t>15</w:t>
      </w:r>
      <w:r w:rsidRPr="001601B2">
        <w:rPr>
          <w:rFonts w:hint="eastAsia"/>
          <w:szCs w:val="21"/>
          <w:u w:val="single"/>
        </w:rPr>
        <w:t>_</w:t>
      </w:r>
      <w:r>
        <w:rPr>
          <w:rFonts w:hint="eastAsia"/>
          <w:szCs w:val="21"/>
        </w:rPr>
        <w:t>__</w:t>
      </w:r>
      <w:r>
        <w:rPr>
          <w:rFonts w:hint="eastAsia"/>
          <w:szCs w:val="21"/>
        </w:rPr>
        <w:t>日内更正，逾期未更正的，甲方有权解除本合同。</w:t>
      </w:r>
    </w:p>
    <w:p w14:paraId="3B03B404" w14:textId="77777777" w:rsidR="00802496" w:rsidRDefault="00802496">
      <w:pPr>
        <w:rPr>
          <w:rFonts w:hint="eastAsia"/>
          <w:szCs w:val="21"/>
        </w:rPr>
      </w:pPr>
      <w:r>
        <w:rPr>
          <w:rFonts w:hint="eastAsia"/>
          <w:b/>
          <w:bCs/>
          <w:szCs w:val="21"/>
        </w:rPr>
        <w:t>第四条</w:t>
      </w:r>
      <w:r>
        <w:rPr>
          <w:rFonts w:hint="eastAsia"/>
          <w:szCs w:val="21"/>
        </w:rPr>
        <w:t>、</w:t>
      </w:r>
      <w:r>
        <w:rPr>
          <w:rFonts w:hint="eastAsia"/>
          <w:szCs w:val="21"/>
        </w:rPr>
        <w:t xml:space="preserve"> </w:t>
      </w:r>
      <w:r>
        <w:rPr>
          <w:rFonts w:hint="eastAsia"/>
          <w:szCs w:val="21"/>
        </w:rPr>
        <w:t>如由于乙方的过错对第三方造成侵权或其他经济损失，则乙方应当自行承担</w:t>
      </w:r>
      <w:r w:rsidR="001601B2">
        <w:rPr>
          <w:rFonts w:hint="eastAsia"/>
          <w:szCs w:val="21"/>
        </w:rPr>
        <w:t>所有</w:t>
      </w:r>
      <w:r>
        <w:rPr>
          <w:rFonts w:hint="eastAsia"/>
          <w:szCs w:val="21"/>
        </w:rPr>
        <w:t>责任。如甲方先行对外偿付的，则可向乙方进行追偿。</w:t>
      </w:r>
    </w:p>
    <w:p w14:paraId="181DDC3D" w14:textId="77777777" w:rsidR="00802496" w:rsidRDefault="00802496">
      <w:pPr>
        <w:rPr>
          <w:rFonts w:hint="eastAsia"/>
          <w:szCs w:val="21"/>
        </w:rPr>
      </w:pPr>
      <w:r>
        <w:rPr>
          <w:rFonts w:hint="eastAsia"/>
          <w:b/>
          <w:bCs/>
          <w:szCs w:val="21"/>
        </w:rPr>
        <w:t>第五条</w:t>
      </w:r>
      <w:r>
        <w:rPr>
          <w:rFonts w:hint="eastAsia"/>
          <w:szCs w:val="21"/>
        </w:rPr>
        <w:t>、</w:t>
      </w:r>
      <w:r>
        <w:rPr>
          <w:rFonts w:hint="eastAsia"/>
          <w:szCs w:val="21"/>
        </w:rPr>
        <w:t xml:space="preserve"> </w:t>
      </w:r>
      <w:r>
        <w:rPr>
          <w:rFonts w:hint="eastAsia"/>
          <w:szCs w:val="21"/>
        </w:rPr>
        <w:t>乙方未履行或</w:t>
      </w:r>
      <w:r w:rsidR="00B03B08">
        <w:rPr>
          <w:rFonts w:hint="eastAsia"/>
          <w:szCs w:val="21"/>
        </w:rPr>
        <w:t>未</w:t>
      </w:r>
      <w:r>
        <w:rPr>
          <w:rFonts w:hint="eastAsia"/>
          <w:szCs w:val="21"/>
        </w:rPr>
        <w:t>完全履行合同终止后的义务的，甲方有权要求其履行义务，并有权要求其赔偿造成的所有损失。</w:t>
      </w:r>
    </w:p>
    <w:p w14:paraId="4C96E162" w14:textId="77777777" w:rsidR="006476DF" w:rsidRDefault="006476DF">
      <w:pPr>
        <w:rPr>
          <w:rFonts w:hint="eastAsia"/>
          <w:szCs w:val="21"/>
        </w:rPr>
      </w:pPr>
    </w:p>
    <w:p w14:paraId="5351428B" w14:textId="77777777" w:rsidR="00802496" w:rsidRDefault="00802496">
      <w:pPr>
        <w:numPr>
          <w:ilvl w:val="0"/>
          <w:numId w:val="3"/>
        </w:numPr>
        <w:jc w:val="center"/>
        <w:rPr>
          <w:rFonts w:hint="eastAsia"/>
          <w:b/>
          <w:sz w:val="32"/>
          <w:szCs w:val="32"/>
        </w:rPr>
      </w:pPr>
      <w:r>
        <w:rPr>
          <w:rFonts w:hint="eastAsia"/>
          <w:b/>
          <w:sz w:val="32"/>
          <w:szCs w:val="32"/>
        </w:rPr>
        <w:t>合同的解除</w:t>
      </w:r>
    </w:p>
    <w:p w14:paraId="6F72B572" w14:textId="77777777" w:rsidR="00802496" w:rsidRDefault="00802496">
      <w:pPr>
        <w:rPr>
          <w:rFonts w:hint="eastAsia"/>
          <w:szCs w:val="21"/>
        </w:rPr>
      </w:pPr>
      <w:r>
        <w:rPr>
          <w:rFonts w:hint="eastAsia"/>
          <w:b/>
          <w:bCs/>
          <w:szCs w:val="21"/>
        </w:rPr>
        <w:t>第一条</w:t>
      </w:r>
      <w:r>
        <w:rPr>
          <w:rFonts w:hint="eastAsia"/>
          <w:szCs w:val="21"/>
        </w:rPr>
        <w:t>、</w:t>
      </w:r>
      <w:r>
        <w:rPr>
          <w:rFonts w:hint="eastAsia"/>
          <w:szCs w:val="21"/>
        </w:rPr>
        <w:t xml:space="preserve"> </w:t>
      </w:r>
      <w:r>
        <w:rPr>
          <w:rFonts w:hint="eastAsia"/>
          <w:szCs w:val="21"/>
        </w:rPr>
        <w:t>甲方有下列行为之一的，乙方有权书面通知其更正，甲方应在接到通知后</w:t>
      </w:r>
      <w:r w:rsidR="00B26D94">
        <w:rPr>
          <w:rFonts w:hint="eastAsia"/>
          <w:szCs w:val="21"/>
          <w:u w:val="single"/>
        </w:rPr>
        <w:t xml:space="preserve"> 15 </w:t>
      </w:r>
      <w:r>
        <w:rPr>
          <w:rFonts w:hint="eastAsia"/>
          <w:szCs w:val="21"/>
        </w:rPr>
        <w:t>日内更正，逾期未更正的，乙方书面通知单方解除合同，解除合同的决定在通知到达甲方时生效：</w:t>
      </w:r>
    </w:p>
    <w:p w14:paraId="1EA7C649" w14:textId="77777777" w:rsidR="00802496" w:rsidRDefault="00802496">
      <w:pPr>
        <w:rPr>
          <w:rFonts w:hint="eastAsia"/>
          <w:szCs w:val="21"/>
        </w:rPr>
      </w:pPr>
      <w:r>
        <w:rPr>
          <w:rFonts w:hint="eastAsia"/>
          <w:szCs w:val="21"/>
        </w:rPr>
        <w:t xml:space="preserve">   </w:t>
      </w:r>
      <w:r>
        <w:rPr>
          <w:rFonts w:hint="eastAsia"/>
          <w:szCs w:val="21"/>
        </w:rPr>
        <w:t>一、丧失商标使用权。</w:t>
      </w:r>
    </w:p>
    <w:p w14:paraId="256E9957" w14:textId="77777777" w:rsidR="00802496" w:rsidRDefault="00802496">
      <w:pPr>
        <w:rPr>
          <w:rFonts w:hint="eastAsia"/>
          <w:szCs w:val="21"/>
        </w:rPr>
      </w:pPr>
      <w:r>
        <w:rPr>
          <w:rFonts w:hint="eastAsia"/>
          <w:szCs w:val="21"/>
        </w:rPr>
        <w:t xml:space="preserve">   </w:t>
      </w:r>
      <w:r>
        <w:rPr>
          <w:rFonts w:hint="eastAsia"/>
          <w:szCs w:val="21"/>
        </w:rPr>
        <w:t>二、未按本合同约定履行加盟店开业前及经营过程中的培训、技术指导义务致使乙方受严重损失的；</w:t>
      </w:r>
    </w:p>
    <w:p w14:paraId="1EFD68A3" w14:textId="77777777" w:rsidR="00802496" w:rsidRDefault="00802496">
      <w:pPr>
        <w:rPr>
          <w:rFonts w:hint="eastAsia"/>
          <w:szCs w:val="21"/>
        </w:rPr>
      </w:pPr>
      <w:r>
        <w:rPr>
          <w:rFonts w:hint="eastAsia"/>
          <w:szCs w:val="21"/>
        </w:rPr>
        <w:t xml:space="preserve">   </w:t>
      </w:r>
      <w:r>
        <w:rPr>
          <w:rFonts w:hint="eastAsia"/>
          <w:szCs w:val="21"/>
        </w:rPr>
        <w:t>三、因管理问题引起大量投诉并被主要媒体曝光，品牌形象和价值及企业商誉到严重损害的；</w:t>
      </w:r>
    </w:p>
    <w:p w14:paraId="7AA3FA5F" w14:textId="77777777" w:rsidR="00802496" w:rsidRDefault="00802496">
      <w:pPr>
        <w:rPr>
          <w:rFonts w:hint="eastAsia"/>
          <w:szCs w:val="21"/>
        </w:rPr>
      </w:pPr>
      <w:r>
        <w:rPr>
          <w:rFonts w:hint="eastAsia"/>
          <w:szCs w:val="21"/>
        </w:rPr>
        <w:t xml:space="preserve">   </w:t>
      </w:r>
      <w:r>
        <w:rPr>
          <w:rFonts w:hint="eastAsia"/>
          <w:szCs w:val="21"/>
        </w:rPr>
        <w:t>四、只指控为刑事犯罪；</w:t>
      </w:r>
    </w:p>
    <w:p w14:paraId="7FC90173" w14:textId="77777777" w:rsidR="00802496" w:rsidRDefault="00802496">
      <w:pPr>
        <w:rPr>
          <w:rFonts w:hint="eastAsia"/>
          <w:szCs w:val="21"/>
        </w:rPr>
      </w:pPr>
      <w:r>
        <w:rPr>
          <w:rFonts w:hint="eastAsia"/>
          <w:b/>
          <w:bCs/>
          <w:szCs w:val="21"/>
        </w:rPr>
        <w:t>第二条</w:t>
      </w:r>
      <w:r>
        <w:rPr>
          <w:rFonts w:hint="eastAsia"/>
          <w:szCs w:val="21"/>
        </w:rPr>
        <w:t>、</w:t>
      </w:r>
      <w:r>
        <w:rPr>
          <w:rFonts w:hint="eastAsia"/>
          <w:szCs w:val="21"/>
        </w:rPr>
        <w:t xml:space="preserve"> </w:t>
      </w:r>
      <w:r>
        <w:rPr>
          <w:rFonts w:hint="eastAsia"/>
          <w:szCs w:val="21"/>
        </w:rPr>
        <w:t>乙方有下列行为之一的，甲方有权书面通知其更正，乙方应在接到通知</w:t>
      </w:r>
      <w:r w:rsidR="004953DB">
        <w:rPr>
          <w:rFonts w:hint="eastAsia"/>
          <w:szCs w:val="21"/>
          <w:u w:val="single"/>
        </w:rPr>
        <w:t xml:space="preserve"> 15 </w:t>
      </w:r>
      <w:r>
        <w:rPr>
          <w:rFonts w:hint="eastAsia"/>
          <w:szCs w:val="21"/>
        </w:rPr>
        <w:t>日内更正，逾期未更正的，甲方有权书面通知单方解除合同，解除合同的决定在通知到达时乙方时生效；</w:t>
      </w:r>
    </w:p>
    <w:p w14:paraId="5D498B31" w14:textId="77777777" w:rsidR="00802496" w:rsidRDefault="00802496">
      <w:pPr>
        <w:rPr>
          <w:rFonts w:hint="eastAsia"/>
          <w:szCs w:val="21"/>
        </w:rPr>
      </w:pPr>
      <w:r>
        <w:rPr>
          <w:rFonts w:hint="eastAsia"/>
          <w:szCs w:val="21"/>
        </w:rPr>
        <w:t xml:space="preserve">   </w:t>
      </w:r>
      <w:r>
        <w:rPr>
          <w:rFonts w:hint="eastAsia"/>
          <w:szCs w:val="21"/>
        </w:rPr>
        <w:t>一、超过本合同约定的期限未符合开业条件或未开业；</w:t>
      </w:r>
    </w:p>
    <w:p w14:paraId="696DBEB9" w14:textId="77777777" w:rsidR="00802496" w:rsidRDefault="00802496">
      <w:pPr>
        <w:rPr>
          <w:rFonts w:hint="eastAsia"/>
          <w:szCs w:val="21"/>
        </w:rPr>
      </w:pPr>
      <w:r>
        <w:rPr>
          <w:rFonts w:hint="eastAsia"/>
          <w:szCs w:val="21"/>
        </w:rPr>
        <w:t xml:space="preserve">   </w:t>
      </w:r>
      <w:r w:rsidR="00B03B08">
        <w:rPr>
          <w:rFonts w:hint="eastAsia"/>
          <w:szCs w:val="21"/>
        </w:rPr>
        <w:t>二、未</w:t>
      </w:r>
      <w:r>
        <w:rPr>
          <w:rFonts w:hint="eastAsia"/>
          <w:szCs w:val="21"/>
        </w:rPr>
        <w:t>按本合同约定支付相关费用；</w:t>
      </w:r>
    </w:p>
    <w:p w14:paraId="323ABCF0" w14:textId="77777777" w:rsidR="00802496" w:rsidRDefault="00802496">
      <w:pPr>
        <w:rPr>
          <w:rFonts w:hint="eastAsia"/>
          <w:szCs w:val="21"/>
        </w:rPr>
      </w:pPr>
      <w:r>
        <w:rPr>
          <w:rFonts w:hint="eastAsia"/>
          <w:szCs w:val="21"/>
        </w:rPr>
        <w:t xml:space="preserve">   </w:t>
      </w:r>
      <w:r>
        <w:rPr>
          <w:rFonts w:hint="eastAsia"/>
          <w:szCs w:val="21"/>
        </w:rPr>
        <w:t>三、未经甲方事先书面同意擅自销售或提供非特许产品或服务；</w:t>
      </w:r>
    </w:p>
    <w:p w14:paraId="126F1516" w14:textId="77777777" w:rsidR="00802496" w:rsidRDefault="00802496">
      <w:pPr>
        <w:rPr>
          <w:rFonts w:hint="eastAsia"/>
          <w:szCs w:val="21"/>
        </w:rPr>
      </w:pPr>
      <w:r>
        <w:rPr>
          <w:rFonts w:hint="eastAsia"/>
          <w:szCs w:val="21"/>
        </w:rPr>
        <w:t xml:space="preserve">   </w:t>
      </w:r>
      <w:r>
        <w:rPr>
          <w:rFonts w:hint="eastAsia"/>
          <w:szCs w:val="21"/>
        </w:rPr>
        <w:t>四、拒绝参加甲方组织的初始的后续的培训；</w:t>
      </w:r>
    </w:p>
    <w:p w14:paraId="4A88B4EC" w14:textId="77777777" w:rsidR="00802496" w:rsidRDefault="00802496">
      <w:pPr>
        <w:rPr>
          <w:rFonts w:hint="eastAsia"/>
          <w:szCs w:val="21"/>
        </w:rPr>
      </w:pPr>
      <w:r>
        <w:rPr>
          <w:rFonts w:hint="eastAsia"/>
          <w:szCs w:val="21"/>
        </w:rPr>
        <w:t xml:space="preserve">   </w:t>
      </w:r>
      <w:r>
        <w:rPr>
          <w:rFonts w:hint="eastAsia"/>
          <w:szCs w:val="21"/>
        </w:rPr>
        <w:t>五、因管理和服务问题严重影响甲方品牌形象或被主要媒体曝光</w:t>
      </w:r>
      <w:r w:rsidR="00B03B08">
        <w:rPr>
          <w:rFonts w:hint="eastAsia"/>
          <w:szCs w:val="21"/>
        </w:rPr>
        <w:t>等</w:t>
      </w:r>
      <w:r>
        <w:rPr>
          <w:rFonts w:hint="eastAsia"/>
          <w:szCs w:val="21"/>
        </w:rPr>
        <w:t>，严重损害特许经营体系的商誉；</w:t>
      </w:r>
    </w:p>
    <w:p w14:paraId="7991A9F5" w14:textId="77777777" w:rsidR="00802496" w:rsidRDefault="00802496">
      <w:pPr>
        <w:rPr>
          <w:rFonts w:hint="eastAsia"/>
          <w:szCs w:val="21"/>
        </w:rPr>
      </w:pPr>
      <w:r>
        <w:rPr>
          <w:rFonts w:hint="eastAsia"/>
          <w:szCs w:val="21"/>
        </w:rPr>
        <w:t xml:space="preserve">   </w:t>
      </w:r>
      <w:r>
        <w:rPr>
          <w:rFonts w:hint="eastAsia"/>
          <w:szCs w:val="21"/>
        </w:rPr>
        <w:t>六、</w:t>
      </w:r>
      <w:r w:rsidR="004953DB">
        <w:rPr>
          <w:rFonts w:hint="eastAsia"/>
          <w:szCs w:val="21"/>
        </w:rPr>
        <w:t>严重</w:t>
      </w:r>
      <w:r>
        <w:rPr>
          <w:rFonts w:hint="eastAsia"/>
          <w:szCs w:val="21"/>
        </w:rPr>
        <w:t>违反甲方采购统一管理；</w:t>
      </w:r>
    </w:p>
    <w:p w14:paraId="64320F3E" w14:textId="77777777" w:rsidR="00802496" w:rsidRDefault="00802496">
      <w:pPr>
        <w:rPr>
          <w:rFonts w:hint="eastAsia"/>
          <w:szCs w:val="21"/>
        </w:rPr>
      </w:pPr>
      <w:r>
        <w:rPr>
          <w:rFonts w:hint="eastAsia"/>
          <w:szCs w:val="21"/>
        </w:rPr>
        <w:t xml:space="preserve">   </w:t>
      </w:r>
      <w:r>
        <w:rPr>
          <w:rFonts w:hint="eastAsia"/>
          <w:szCs w:val="21"/>
        </w:rPr>
        <w:t>七、未经甲方事先书面</w:t>
      </w:r>
      <w:r w:rsidR="00B03B08">
        <w:rPr>
          <w:rFonts w:hint="eastAsia"/>
          <w:szCs w:val="21"/>
        </w:rPr>
        <w:t>通知</w:t>
      </w:r>
      <w:r>
        <w:rPr>
          <w:rFonts w:hint="eastAsia"/>
          <w:szCs w:val="21"/>
        </w:rPr>
        <w:t>擅自全部或部分转让本合同；</w:t>
      </w:r>
    </w:p>
    <w:p w14:paraId="6F7FA572" w14:textId="77777777" w:rsidR="00802496" w:rsidRDefault="00802496">
      <w:pPr>
        <w:rPr>
          <w:rFonts w:hint="eastAsia"/>
          <w:szCs w:val="21"/>
        </w:rPr>
      </w:pPr>
      <w:r>
        <w:rPr>
          <w:rFonts w:hint="eastAsia"/>
          <w:szCs w:val="21"/>
        </w:rPr>
        <w:t xml:space="preserve">   </w:t>
      </w:r>
      <w:r>
        <w:rPr>
          <w:rFonts w:hint="eastAsia"/>
          <w:szCs w:val="21"/>
        </w:rPr>
        <w:t>八、侵犯（包括但不限于泄密）商业秘密的行为；</w:t>
      </w:r>
    </w:p>
    <w:p w14:paraId="0EFB0426" w14:textId="77777777" w:rsidR="00802496" w:rsidRDefault="00802496">
      <w:pPr>
        <w:rPr>
          <w:rFonts w:hint="eastAsia"/>
          <w:szCs w:val="21"/>
        </w:rPr>
      </w:pPr>
      <w:r>
        <w:rPr>
          <w:rFonts w:hint="eastAsia"/>
          <w:szCs w:val="21"/>
        </w:rPr>
        <w:t xml:space="preserve">   </w:t>
      </w:r>
      <w:r>
        <w:rPr>
          <w:rFonts w:hint="eastAsia"/>
          <w:szCs w:val="21"/>
        </w:rPr>
        <w:t>九、故意向甲方陈述不完整的、错误的或误导性的信息；</w:t>
      </w:r>
    </w:p>
    <w:p w14:paraId="4EDAD17D" w14:textId="77777777" w:rsidR="00802496" w:rsidRDefault="00802496">
      <w:pPr>
        <w:rPr>
          <w:rFonts w:hint="eastAsia"/>
          <w:szCs w:val="21"/>
        </w:rPr>
      </w:pPr>
      <w:r>
        <w:rPr>
          <w:rFonts w:hint="eastAsia"/>
          <w:szCs w:val="21"/>
        </w:rPr>
        <w:t xml:space="preserve">   </w:t>
      </w:r>
      <w:r>
        <w:rPr>
          <w:rFonts w:hint="eastAsia"/>
          <w:szCs w:val="21"/>
        </w:rPr>
        <w:t>十、被指控为刑事犯罪；</w:t>
      </w:r>
    </w:p>
    <w:p w14:paraId="3BA37E47" w14:textId="77777777" w:rsidR="006476DF" w:rsidRDefault="006476DF">
      <w:pPr>
        <w:rPr>
          <w:rFonts w:hint="eastAsia"/>
          <w:szCs w:val="21"/>
        </w:rPr>
      </w:pPr>
    </w:p>
    <w:p w14:paraId="0A3049C8" w14:textId="77777777" w:rsidR="00802496" w:rsidRDefault="00802496">
      <w:pPr>
        <w:jc w:val="center"/>
        <w:rPr>
          <w:rFonts w:hint="eastAsia"/>
          <w:b/>
          <w:sz w:val="32"/>
          <w:szCs w:val="32"/>
        </w:rPr>
      </w:pPr>
      <w:r>
        <w:rPr>
          <w:rFonts w:hint="eastAsia"/>
          <w:b/>
          <w:sz w:val="32"/>
          <w:szCs w:val="32"/>
        </w:rPr>
        <w:t>第十一章</w:t>
      </w:r>
      <w:r>
        <w:rPr>
          <w:rFonts w:hint="eastAsia"/>
          <w:b/>
          <w:sz w:val="32"/>
          <w:szCs w:val="32"/>
        </w:rPr>
        <w:t xml:space="preserve"> </w:t>
      </w:r>
      <w:r>
        <w:rPr>
          <w:rFonts w:hint="eastAsia"/>
          <w:b/>
          <w:sz w:val="32"/>
          <w:szCs w:val="32"/>
        </w:rPr>
        <w:t>合同终止后双方的权利义务</w:t>
      </w:r>
    </w:p>
    <w:p w14:paraId="798B24EA" w14:textId="77777777" w:rsidR="00802496" w:rsidRDefault="00802496">
      <w:pPr>
        <w:rPr>
          <w:rFonts w:hint="eastAsia"/>
          <w:szCs w:val="21"/>
        </w:rPr>
      </w:pPr>
      <w:r>
        <w:rPr>
          <w:rFonts w:hint="eastAsia"/>
          <w:b/>
          <w:bCs/>
          <w:szCs w:val="21"/>
        </w:rPr>
        <w:t>第一条</w:t>
      </w:r>
      <w:r>
        <w:rPr>
          <w:rFonts w:hint="eastAsia"/>
          <w:szCs w:val="21"/>
        </w:rPr>
        <w:t>、</w:t>
      </w:r>
      <w:r>
        <w:rPr>
          <w:rFonts w:hint="eastAsia"/>
          <w:szCs w:val="21"/>
        </w:rPr>
        <w:t xml:space="preserve"> </w:t>
      </w:r>
      <w:r>
        <w:rPr>
          <w:rFonts w:hint="eastAsia"/>
          <w:szCs w:val="21"/>
        </w:rPr>
        <w:t>本合同终止后，乙方应立即停止使用商标、特许标识及其他与特许经营体系有关的任何标识，同时注销工商、税务登记等相关证照、乙方违反上述义务的，</w:t>
      </w:r>
      <w:r w:rsidR="00E50567">
        <w:rPr>
          <w:rFonts w:hint="eastAsia"/>
          <w:szCs w:val="21"/>
        </w:rPr>
        <w:t>每</w:t>
      </w:r>
      <w:r>
        <w:rPr>
          <w:rFonts w:hint="eastAsia"/>
          <w:szCs w:val="21"/>
        </w:rPr>
        <w:t>延迟一日，支付违约金</w:t>
      </w:r>
      <w:r w:rsidR="00003CF8">
        <w:rPr>
          <w:rFonts w:hint="eastAsia"/>
          <w:szCs w:val="21"/>
          <w:u w:val="single"/>
        </w:rPr>
        <w:t>xx</w:t>
      </w:r>
      <w:r w:rsidRPr="00F81C6E">
        <w:rPr>
          <w:rFonts w:hint="eastAsia"/>
          <w:szCs w:val="21"/>
          <w:u w:val="single"/>
        </w:rPr>
        <w:t>00</w:t>
      </w:r>
      <w:r>
        <w:rPr>
          <w:rFonts w:hint="eastAsia"/>
          <w:szCs w:val="21"/>
        </w:rPr>
        <w:t>元。</w:t>
      </w:r>
    </w:p>
    <w:p w14:paraId="6A142C1A" w14:textId="77777777" w:rsidR="00802496" w:rsidRDefault="00802496">
      <w:pPr>
        <w:rPr>
          <w:rFonts w:hint="eastAsia"/>
          <w:szCs w:val="21"/>
        </w:rPr>
      </w:pPr>
      <w:r>
        <w:rPr>
          <w:rFonts w:hint="eastAsia"/>
          <w:b/>
          <w:bCs/>
          <w:szCs w:val="21"/>
        </w:rPr>
        <w:t>第二条</w:t>
      </w:r>
      <w:r>
        <w:rPr>
          <w:rFonts w:hint="eastAsia"/>
          <w:szCs w:val="21"/>
        </w:rPr>
        <w:t>、</w:t>
      </w:r>
      <w:r>
        <w:rPr>
          <w:rFonts w:hint="eastAsia"/>
          <w:szCs w:val="21"/>
        </w:rPr>
        <w:t xml:space="preserve"> </w:t>
      </w:r>
      <w:r>
        <w:rPr>
          <w:rFonts w:hint="eastAsia"/>
          <w:szCs w:val="21"/>
        </w:rPr>
        <w:t>乙方应在本合同终止之日起</w:t>
      </w:r>
      <w:r w:rsidR="004953DB">
        <w:rPr>
          <w:rFonts w:hint="eastAsia"/>
          <w:szCs w:val="21"/>
          <w:u w:val="single"/>
        </w:rPr>
        <w:t xml:space="preserve"> </w:t>
      </w:r>
      <w:r w:rsidR="00F81C6E">
        <w:rPr>
          <w:rFonts w:hint="eastAsia"/>
          <w:szCs w:val="21"/>
          <w:u w:val="single"/>
        </w:rPr>
        <w:t>5</w:t>
      </w:r>
      <w:r w:rsidR="004953DB">
        <w:rPr>
          <w:rFonts w:hint="eastAsia"/>
          <w:szCs w:val="21"/>
          <w:u w:val="single"/>
        </w:rPr>
        <w:t xml:space="preserve"> </w:t>
      </w:r>
      <w:r>
        <w:rPr>
          <w:rFonts w:hint="eastAsia"/>
          <w:szCs w:val="21"/>
        </w:rPr>
        <w:t>日内返还甲方为履行本合同而提供的所有物品，包括文件及其副本、信息系统使用权或任何复制品；并在停止营业前三十日内发布停业广告，以便消费者等相关人员或单位及时到乙方门店结清债权债务。</w:t>
      </w:r>
    </w:p>
    <w:p w14:paraId="22ECCE78" w14:textId="77777777" w:rsidR="00802496" w:rsidRDefault="00802496">
      <w:pPr>
        <w:rPr>
          <w:rFonts w:hint="eastAsia"/>
          <w:szCs w:val="21"/>
        </w:rPr>
      </w:pPr>
      <w:r>
        <w:rPr>
          <w:rFonts w:hint="eastAsia"/>
          <w:b/>
          <w:bCs/>
          <w:szCs w:val="21"/>
        </w:rPr>
        <w:t>第三条</w:t>
      </w:r>
      <w:r>
        <w:rPr>
          <w:rFonts w:hint="eastAsia"/>
          <w:szCs w:val="21"/>
        </w:rPr>
        <w:t xml:space="preserve"> </w:t>
      </w:r>
      <w:r>
        <w:rPr>
          <w:rFonts w:hint="eastAsia"/>
          <w:szCs w:val="21"/>
        </w:rPr>
        <w:t>、除甲方接受外，乙方应于合同终止后</w:t>
      </w:r>
      <w:r w:rsidRPr="00193D40">
        <w:rPr>
          <w:rFonts w:hint="eastAsia"/>
          <w:szCs w:val="21"/>
          <w:u w:val="single"/>
        </w:rPr>
        <w:t>7</w:t>
      </w:r>
      <w:r>
        <w:rPr>
          <w:rFonts w:hint="eastAsia"/>
          <w:szCs w:val="21"/>
        </w:rPr>
        <w:t>日内撤换营业地所有特许经营体系特有的内外部设计、装修、装饰、颜色配置、布局、家具、设备，或清除前述用品之上的商标、特许标识及其他与特许经营体系有关的任何标识。乙方应于合同终止后七日内撤除带有甲方标识的门面招牌，如乙方拒不拆除的，甲方经催告后有权拆除，并由乙方承担拆除费用。乙方违反上述义务的，每延迟一日支付违约金</w:t>
      </w:r>
      <w:r w:rsidR="00003CF8">
        <w:rPr>
          <w:rFonts w:hint="eastAsia"/>
          <w:szCs w:val="21"/>
          <w:u w:val="single"/>
        </w:rPr>
        <w:t>xx</w:t>
      </w:r>
      <w:r w:rsidRPr="00193D40">
        <w:rPr>
          <w:rFonts w:hint="eastAsia"/>
          <w:szCs w:val="21"/>
          <w:u w:val="single"/>
        </w:rPr>
        <w:t>00</w:t>
      </w:r>
      <w:r>
        <w:rPr>
          <w:rFonts w:hint="eastAsia"/>
          <w:szCs w:val="21"/>
        </w:rPr>
        <w:t>元。</w:t>
      </w:r>
    </w:p>
    <w:p w14:paraId="71B99015" w14:textId="77777777" w:rsidR="00802496" w:rsidRDefault="00802496">
      <w:pPr>
        <w:rPr>
          <w:rFonts w:hint="eastAsia"/>
          <w:szCs w:val="21"/>
        </w:rPr>
      </w:pPr>
      <w:r>
        <w:rPr>
          <w:rFonts w:hint="eastAsia"/>
          <w:b/>
          <w:bCs/>
          <w:szCs w:val="21"/>
        </w:rPr>
        <w:t>第四条</w:t>
      </w:r>
      <w:r>
        <w:rPr>
          <w:rFonts w:hint="eastAsia"/>
          <w:szCs w:val="21"/>
        </w:rPr>
        <w:t>、</w:t>
      </w:r>
      <w:r>
        <w:rPr>
          <w:rFonts w:hint="eastAsia"/>
          <w:szCs w:val="21"/>
        </w:rPr>
        <w:t xml:space="preserve"> </w:t>
      </w:r>
      <w:r>
        <w:rPr>
          <w:rFonts w:hint="eastAsia"/>
          <w:szCs w:val="21"/>
        </w:rPr>
        <w:t>乙方应在本合同终止之日起</w:t>
      </w:r>
      <w:r w:rsidR="004953DB">
        <w:rPr>
          <w:rFonts w:hint="eastAsia"/>
          <w:szCs w:val="21"/>
          <w:u w:val="single"/>
        </w:rPr>
        <w:t xml:space="preserve"> 7  </w:t>
      </w:r>
      <w:r>
        <w:rPr>
          <w:rFonts w:hint="eastAsia"/>
          <w:szCs w:val="21"/>
        </w:rPr>
        <w:t>日内向甲方支付本合同约定的所有应付费用。</w:t>
      </w:r>
    </w:p>
    <w:p w14:paraId="76D96232" w14:textId="77777777" w:rsidR="00802496" w:rsidRDefault="00802496">
      <w:pPr>
        <w:rPr>
          <w:rFonts w:hint="eastAsia"/>
          <w:szCs w:val="21"/>
        </w:rPr>
      </w:pPr>
      <w:r>
        <w:rPr>
          <w:rFonts w:hint="eastAsia"/>
          <w:b/>
          <w:bCs/>
          <w:szCs w:val="21"/>
        </w:rPr>
        <w:t>第五条</w:t>
      </w:r>
      <w:r>
        <w:rPr>
          <w:rFonts w:hint="eastAsia"/>
          <w:szCs w:val="21"/>
        </w:rPr>
        <w:t>、</w:t>
      </w:r>
      <w:r>
        <w:rPr>
          <w:rFonts w:hint="eastAsia"/>
          <w:szCs w:val="21"/>
        </w:rPr>
        <w:t xml:space="preserve"> </w:t>
      </w:r>
      <w:r>
        <w:rPr>
          <w:rFonts w:hint="eastAsia"/>
          <w:szCs w:val="21"/>
        </w:rPr>
        <w:t>乙方履行完毕上述四条所属的义务，是退还保证金的前提条件</w:t>
      </w:r>
    </w:p>
    <w:p w14:paraId="0C992003" w14:textId="77777777" w:rsidR="006476DF" w:rsidRDefault="006476DF">
      <w:pPr>
        <w:rPr>
          <w:rFonts w:hint="eastAsia"/>
          <w:szCs w:val="21"/>
        </w:rPr>
      </w:pPr>
    </w:p>
    <w:p w14:paraId="696DD2B4" w14:textId="77777777" w:rsidR="002156A4" w:rsidRDefault="002156A4">
      <w:pPr>
        <w:rPr>
          <w:rFonts w:hint="eastAsia"/>
          <w:szCs w:val="21"/>
        </w:rPr>
      </w:pPr>
    </w:p>
    <w:p w14:paraId="35392566" w14:textId="77777777" w:rsidR="00802496" w:rsidRDefault="00802496">
      <w:pPr>
        <w:jc w:val="center"/>
        <w:rPr>
          <w:rFonts w:hint="eastAsia"/>
          <w:b/>
          <w:sz w:val="32"/>
          <w:szCs w:val="32"/>
        </w:rPr>
      </w:pPr>
      <w:r>
        <w:rPr>
          <w:rFonts w:hint="eastAsia"/>
          <w:b/>
          <w:sz w:val="32"/>
          <w:szCs w:val="32"/>
        </w:rPr>
        <w:t>第十二章</w:t>
      </w:r>
      <w:r>
        <w:rPr>
          <w:rFonts w:hint="eastAsia"/>
          <w:b/>
          <w:sz w:val="32"/>
          <w:szCs w:val="32"/>
        </w:rPr>
        <w:t xml:space="preserve"> </w:t>
      </w:r>
      <w:r>
        <w:rPr>
          <w:rFonts w:hint="eastAsia"/>
          <w:b/>
          <w:sz w:val="32"/>
          <w:szCs w:val="32"/>
        </w:rPr>
        <w:t>不可抗力</w:t>
      </w:r>
    </w:p>
    <w:p w14:paraId="6C5C8402" w14:textId="77777777" w:rsidR="00802496" w:rsidRDefault="00802496">
      <w:pPr>
        <w:rPr>
          <w:rFonts w:hint="eastAsia"/>
          <w:szCs w:val="21"/>
        </w:rPr>
      </w:pPr>
      <w:r>
        <w:rPr>
          <w:rFonts w:hint="eastAsia"/>
          <w:b/>
          <w:bCs/>
          <w:szCs w:val="21"/>
        </w:rPr>
        <w:t>第一条</w:t>
      </w:r>
      <w:r>
        <w:rPr>
          <w:rFonts w:hint="eastAsia"/>
          <w:szCs w:val="21"/>
        </w:rPr>
        <w:t xml:space="preserve"> </w:t>
      </w:r>
      <w:r>
        <w:rPr>
          <w:rFonts w:hint="eastAsia"/>
          <w:szCs w:val="21"/>
        </w:rPr>
        <w:t>、任何一方由于不可抗力且自身无过错造成的部分或不能履行本合同的义务将不视为违约，但应在条件允许下采取必要的补救措施，以减少不可抗力造成的损失，如对方任由损失扩大，应负有赔偿责任。</w:t>
      </w:r>
    </w:p>
    <w:p w14:paraId="34412548" w14:textId="77777777" w:rsidR="00802496" w:rsidRDefault="00802496">
      <w:pPr>
        <w:rPr>
          <w:rFonts w:hint="eastAsia"/>
          <w:szCs w:val="21"/>
        </w:rPr>
      </w:pPr>
      <w:r>
        <w:rPr>
          <w:rFonts w:hint="eastAsia"/>
          <w:b/>
          <w:bCs/>
          <w:szCs w:val="21"/>
        </w:rPr>
        <w:t>第二条</w:t>
      </w:r>
      <w:r>
        <w:rPr>
          <w:rFonts w:hint="eastAsia"/>
          <w:szCs w:val="21"/>
        </w:rPr>
        <w:t>、</w:t>
      </w:r>
      <w:r>
        <w:rPr>
          <w:rFonts w:hint="eastAsia"/>
          <w:szCs w:val="21"/>
        </w:rPr>
        <w:t xml:space="preserve"> </w:t>
      </w:r>
      <w:r>
        <w:rPr>
          <w:rFonts w:hint="eastAsia"/>
          <w:szCs w:val="21"/>
        </w:rPr>
        <w:t>遇有不可抗力的一方，应尽快将事件的情况以书面形式通知对方，并在事件发生的合理时间内，提交不能履行或者部分不能履行本合同以及需要延期履行的理由证明。</w:t>
      </w:r>
    </w:p>
    <w:p w14:paraId="42400C01" w14:textId="77777777" w:rsidR="006476DF" w:rsidRDefault="006476DF">
      <w:pPr>
        <w:rPr>
          <w:rFonts w:hint="eastAsia"/>
          <w:szCs w:val="21"/>
        </w:rPr>
      </w:pPr>
    </w:p>
    <w:p w14:paraId="2E195BD4" w14:textId="77777777" w:rsidR="00802496" w:rsidRDefault="00802496">
      <w:pPr>
        <w:rPr>
          <w:rFonts w:hint="eastAsia"/>
          <w:szCs w:val="21"/>
        </w:rPr>
      </w:pPr>
    </w:p>
    <w:p w14:paraId="1DE4A936" w14:textId="77777777" w:rsidR="00802496" w:rsidRDefault="00802496">
      <w:pPr>
        <w:ind w:firstLineChars="50" w:firstLine="161"/>
        <w:jc w:val="center"/>
        <w:rPr>
          <w:rFonts w:hint="eastAsia"/>
          <w:b/>
          <w:sz w:val="32"/>
          <w:szCs w:val="32"/>
        </w:rPr>
      </w:pPr>
      <w:r>
        <w:rPr>
          <w:rFonts w:hint="eastAsia"/>
          <w:b/>
          <w:sz w:val="32"/>
          <w:szCs w:val="32"/>
        </w:rPr>
        <w:t>第十三章</w:t>
      </w:r>
      <w:r>
        <w:rPr>
          <w:rFonts w:hint="eastAsia"/>
          <w:b/>
          <w:sz w:val="32"/>
          <w:szCs w:val="32"/>
        </w:rPr>
        <w:t xml:space="preserve"> </w:t>
      </w:r>
      <w:r>
        <w:rPr>
          <w:rFonts w:hint="eastAsia"/>
          <w:b/>
          <w:sz w:val="32"/>
          <w:szCs w:val="32"/>
        </w:rPr>
        <w:t>其他约定</w:t>
      </w:r>
    </w:p>
    <w:p w14:paraId="683C443F" w14:textId="77777777" w:rsidR="00802496" w:rsidRDefault="00802496">
      <w:pPr>
        <w:rPr>
          <w:rFonts w:hint="eastAsia"/>
          <w:szCs w:val="21"/>
        </w:rPr>
      </w:pPr>
      <w:r>
        <w:rPr>
          <w:rFonts w:hint="eastAsia"/>
          <w:b/>
          <w:bCs/>
          <w:szCs w:val="21"/>
        </w:rPr>
        <w:t>第一条</w:t>
      </w:r>
      <w:r>
        <w:rPr>
          <w:rFonts w:hint="eastAsia"/>
          <w:szCs w:val="21"/>
        </w:rPr>
        <w:t>、</w:t>
      </w:r>
      <w:r>
        <w:rPr>
          <w:rFonts w:hint="eastAsia"/>
          <w:szCs w:val="21"/>
        </w:rPr>
        <w:t xml:space="preserve"> </w:t>
      </w:r>
      <w:r>
        <w:rPr>
          <w:rFonts w:hint="eastAsia"/>
          <w:szCs w:val="21"/>
        </w:rPr>
        <w:t>本合同部分条款的无效，不影响其他条款及本合同的效力。</w:t>
      </w:r>
    </w:p>
    <w:p w14:paraId="6B13179A" w14:textId="77777777" w:rsidR="00802496" w:rsidRDefault="00802496">
      <w:pPr>
        <w:rPr>
          <w:rFonts w:hint="eastAsia"/>
          <w:szCs w:val="21"/>
        </w:rPr>
      </w:pPr>
      <w:r>
        <w:rPr>
          <w:rFonts w:hint="eastAsia"/>
          <w:b/>
          <w:bCs/>
          <w:szCs w:val="21"/>
        </w:rPr>
        <w:t>第二条</w:t>
      </w:r>
      <w:r>
        <w:rPr>
          <w:rFonts w:hint="eastAsia"/>
          <w:b/>
          <w:bCs/>
          <w:szCs w:val="21"/>
        </w:rPr>
        <w:t xml:space="preserve"> </w:t>
      </w:r>
      <w:r>
        <w:rPr>
          <w:rFonts w:hint="eastAsia"/>
          <w:szCs w:val="21"/>
        </w:rPr>
        <w:t>、本合同有效期内，甲方基于业务运作之需要所制定的相关制度、书面文件及其他补充条款或协议，经双方协商同意后，其效力等同于本合同；本合同之附件是本合同不可缺少的一部分，具有与本合同同等法律效力。</w:t>
      </w:r>
    </w:p>
    <w:p w14:paraId="567D4C4E" w14:textId="77777777" w:rsidR="00802496" w:rsidRDefault="00802496">
      <w:pPr>
        <w:rPr>
          <w:rFonts w:hint="eastAsia"/>
          <w:szCs w:val="21"/>
        </w:rPr>
      </w:pPr>
      <w:r>
        <w:rPr>
          <w:rFonts w:hint="eastAsia"/>
          <w:b/>
          <w:bCs/>
          <w:szCs w:val="21"/>
        </w:rPr>
        <w:t>第三条</w:t>
      </w:r>
      <w:r>
        <w:rPr>
          <w:rFonts w:hint="eastAsia"/>
          <w:szCs w:val="21"/>
        </w:rPr>
        <w:t>、</w:t>
      </w:r>
      <w:r>
        <w:rPr>
          <w:rFonts w:hint="eastAsia"/>
          <w:szCs w:val="21"/>
        </w:rPr>
        <w:t xml:space="preserve"> </w:t>
      </w:r>
      <w:r>
        <w:rPr>
          <w:rFonts w:hint="eastAsia"/>
          <w:szCs w:val="21"/>
        </w:rPr>
        <w:t>联系信息与送达</w:t>
      </w:r>
    </w:p>
    <w:p w14:paraId="1FE532C4" w14:textId="77777777" w:rsidR="00802496" w:rsidRDefault="00802496">
      <w:pPr>
        <w:ind w:firstLineChars="200" w:firstLine="420"/>
        <w:rPr>
          <w:rFonts w:hint="eastAsia"/>
          <w:szCs w:val="21"/>
        </w:rPr>
      </w:pPr>
      <w:r>
        <w:rPr>
          <w:rFonts w:hint="eastAsia"/>
          <w:szCs w:val="21"/>
        </w:rPr>
        <w:t>双方同意可以通过以下联系方式向对方送达与本合同及约定承办事宜有关的文件，有关甲方和</w:t>
      </w:r>
      <w:r w:rsidR="004953DB">
        <w:rPr>
          <w:rFonts w:hint="eastAsia"/>
          <w:szCs w:val="21"/>
        </w:rPr>
        <w:t>乙</w:t>
      </w:r>
      <w:r>
        <w:rPr>
          <w:rFonts w:hint="eastAsia"/>
          <w:szCs w:val="21"/>
        </w:rPr>
        <w:t>方的联系信息如下：</w:t>
      </w:r>
    </w:p>
    <w:p w14:paraId="36D9484B" w14:textId="77777777" w:rsidR="00802496" w:rsidRDefault="00802496">
      <w:pPr>
        <w:ind w:firstLineChars="200" w:firstLine="420"/>
        <w:rPr>
          <w:rFonts w:hint="eastAsia"/>
          <w:szCs w:val="21"/>
        </w:rPr>
      </w:pPr>
    </w:p>
    <w:p w14:paraId="48B73CD6" w14:textId="77777777" w:rsidR="00802496" w:rsidRDefault="00802496">
      <w:pPr>
        <w:rPr>
          <w:rFonts w:hint="eastAsia"/>
          <w:szCs w:val="21"/>
        </w:rPr>
      </w:pPr>
      <w:r>
        <w:rPr>
          <w:rFonts w:hint="eastAsia"/>
          <w:szCs w:val="21"/>
        </w:rPr>
        <w:t>甲方：</w:t>
      </w:r>
      <w:r w:rsidR="00003CF8">
        <w:rPr>
          <w:rFonts w:hint="eastAsia"/>
          <w:szCs w:val="21"/>
        </w:rPr>
        <w:t>xxx</w:t>
      </w:r>
      <w:r w:rsidR="00413A05">
        <w:rPr>
          <w:rFonts w:hint="eastAsia"/>
          <w:szCs w:val="21"/>
        </w:rPr>
        <w:t>市</w:t>
      </w:r>
      <w:r w:rsidR="007B0A2C">
        <w:rPr>
          <w:rFonts w:hint="eastAsia"/>
          <w:szCs w:val="21"/>
        </w:rPr>
        <w:t>xxx</w:t>
      </w:r>
      <w:r w:rsidR="00413A05">
        <w:rPr>
          <w:rFonts w:hint="eastAsia"/>
          <w:szCs w:val="21"/>
        </w:rPr>
        <w:t>商贸发展有限公司</w:t>
      </w:r>
      <w:r>
        <w:rPr>
          <w:rFonts w:hint="eastAsia"/>
          <w:szCs w:val="21"/>
        </w:rPr>
        <w:t xml:space="preserve">   </w:t>
      </w:r>
      <w:r w:rsidR="00413A05">
        <w:rPr>
          <w:rFonts w:hint="eastAsia"/>
          <w:szCs w:val="21"/>
        </w:rPr>
        <w:t xml:space="preserve">    </w:t>
      </w:r>
      <w:r>
        <w:rPr>
          <w:rFonts w:hint="eastAsia"/>
          <w:szCs w:val="21"/>
        </w:rPr>
        <w:t xml:space="preserve"> </w:t>
      </w:r>
      <w:r>
        <w:rPr>
          <w:rFonts w:hint="eastAsia"/>
          <w:szCs w:val="21"/>
        </w:rPr>
        <w:t>乙方：</w:t>
      </w:r>
    </w:p>
    <w:p w14:paraId="38A5C48B" w14:textId="77777777" w:rsidR="00802496" w:rsidRDefault="00802496">
      <w:pPr>
        <w:rPr>
          <w:rFonts w:hint="eastAsia"/>
          <w:szCs w:val="21"/>
        </w:rPr>
      </w:pPr>
      <w:r>
        <w:rPr>
          <w:rFonts w:hint="eastAsia"/>
          <w:szCs w:val="21"/>
        </w:rPr>
        <w:t>地址：</w:t>
      </w:r>
      <w:r w:rsidR="00E073F3">
        <w:rPr>
          <w:rFonts w:hint="eastAsia"/>
          <w:szCs w:val="21"/>
        </w:rPr>
        <w:t>xxx</w:t>
      </w:r>
      <w:r w:rsidR="00E073F3">
        <w:rPr>
          <w:rFonts w:hint="eastAsia"/>
          <w:szCs w:val="21"/>
        </w:rPr>
        <w:t>区</w:t>
      </w:r>
      <w:r w:rsidR="00E073F3">
        <w:rPr>
          <w:rFonts w:hint="eastAsia"/>
          <w:szCs w:val="21"/>
        </w:rPr>
        <w:t>xxx</w:t>
      </w:r>
      <w:r w:rsidR="00E073F3">
        <w:rPr>
          <w:rFonts w:hint="eastAsia"/>
          <w:szCs w:val="21"/>
        </w:rPr>
        <w:t>街道</w:t>
      </w:r>
      <w:r w:rsidR="00E073F3">
        <w:rPr>
          <w:rFonts w:hint="eastAsia"/>
          <w:szCs w:val="21"/>
        </w:rPr>
        <w:t>xxx</w:t>
      </w:r>
      <w:r w:rsidR="00413A05">
        <w:rPr>
          <w:rFonts w:hint="eastAsia"/>
          <w:szCs w:val="21"/>
        </w:rPr>
        <w:t>大厦</w:t>
      </w:r>
      <w:r w:rsidR="00E073F3">
        <w:rPr>
          <w:rFonts w:hint="eastAsia"/>
          <w:szCs w:val="21"/>
        </w:rPr>
        <w:t>xxx</w:t>
      </w:r>
      <w:r w:rsidR="00E073F3">
        <w:rPr>
          <w:rFonts w:hint="eastAsia"/>
          <w:szCs w:val="21"/>
        </w:rPr>
        <w:t>室</w:t>
      </w:r>
      <w:r w:rsidR="00E073F3">
        <w:rPr>
          <w:rFonts w:hint="eastAsia"/>
          <w:szCs w:val="21"/>
        </w:rPr>
        <w:t xml:space="preserve">      </w:t>
      </w:r>
      <w:r>
        <w:rPr>
          <w:rFonts w:hint="eastAsia"/>
          <w:szCs w:val="21"/>
        </w:rPr>
        <w:t>地址：</w:t>
      </w:r>
    </w:p>
    <w:p w14:paraId="4A71EA6D" w14:textId="77777777" w:rsidR="00802496" w:rsidRDefault="00802496">
      <w:pPr>
        <w:rPr>
          <w:rFonts w:hint="eastAsia"/>
          <w:szCs w:val="21"/>
        </w:rPr>
      </w:pPr>
      <w:r>
        <w:rPr>
          <w:rFonts w:hint="eastAsia"/>
          <w:szCs w:val="21"/>
        </w:rPr>
        <w:t>电话：</w:t>
      </w:r>
      <w:r w:rsidR="00E073F3">
        <w:rPr>
          <w:rFonts w:hint="eastAsia"/>
          <w:szCs w:val="21"/>
        </w:rPr>
        <w:t>1234567</w:t>
      </w:r>
      <w:r w:rsidR="00413A05">
        <w:rPr>
          <w:rFonts w:hint="eastAsia"/>
          <w:szCs w:val="21"/>
        </w:rPr>
        <w:t>8</w:t>
      </w:r>
      <w:r>
        <w:rPr>
          <w:rFonts w:hint="eastAsia"/>
          <w:szCs w:val="21"/>
        </w:rPr>
        <w:t xml:space="preserve">             </w:t>
      </w:r>
      <w:r>
        <w:rPr>
          <w:rFonts w:hint="eastAsia"/>
          <w:szCs w:val="21"/>
        </w:rPr>
        <w:t>邮编：</w:t>
      </w:r>
      <w:r w:rsidR="00413A05">
        <w:rPr>
          <w:rFonts w:hint="eastAsia"/>
          <w:szCs w:val="21"/>
        </w:rPr>
        <w:t xml:space="preserve">518000   </w:t>
      </w:r>
      <w:r>
        <w:rPr>
          <w:rFonts w:hint="eastAsia"/>
          <w:szCs w:val="21"/>
        </w:rPr>
        <w:t>电话：</w:t>
      </w:r>
      <w:r>
        <w:rPr>
          <w:rFonts w:hint="eastAsia"/>
          <w:szCs w:val="21"/>
        </w:rPr>
        <w:t xml:space="preserve">               </w:t>
      </w:r>
      <w:r>
        <w:rPr>
          <w:rFonts w:hint="eastAsia"/>
          <w:szCs w:val="21"/>
        </w:rPr>
        <w:t>邮编：</w:t>
      </w:r>
      <w:r>
        <w:rPr>
          <w:rFonts w:hint="eastAsia"/>
          <w:szCs w:val="21"/>
        </w:rPr>
        <w:t xml:space="preserve">  </w:t>
      </w:r>
    </w:p>
    <w:p w14:paraId="0F3B40F3" w14:textId="77777777" w:rsidR="00802496" w:rsidRDefault="00802496">
      <w:pPr>
        <w:rPr>
          <w:rFonts w:hint="eastAsia"/>
          <w:szCs w:val="21"/>
        </w:rPr>
      </w:pPr>
      <w:r>
        <w:rPr>
          <w:rFonts w:hint="eastAsia"/>
          <w:szCs w:val="21"/>
        </w:rPr>
        <w:t xml:space="preserve">                                       </w:t>
      </w:r>
    </w:p>
    <w:p w14:paraId="6F376C96" w14:textId="77777777" w:rsidR="00802496" w:rsidRDefault="00802496">
      <w:pPr>
        <w:rPr>
          <w:rFonts w:hint="eastAsia"/>
          <w:szCs w:val="21"/>
        </w:rPr>
      </w:pPr>
    </w:p>
    <w:p w14:paraId="3C4DAD2E" w14:textId="77777777" w:rsidR="00802496" w:rsidRDefault="00802496">
      <w:pPr>
        <w:rPr>
          <w:rFonts w:hint="eastAsia"/>
          <w:szCs w:val="21"/>
        </w:rPr>
      </w:pPr>
      <w:r>
        <w:rPr>
          <w:rFonts w:hint="eastAsia"/>
          <w:b/>
          <w:bCs/>
          <w:szCs w:val="21"/>
        </w:rPr>
        <w:t>第四条</w:t>
      </w:r>
      <w:r>
        <w:rPr>
          <w:rFonts w:hint="eastAsia"/>
          <w:szCs w:val="21"/>
        </w:rPr>
        <w:t xml:space="preserve"> </w:t>
      </w:r>
      <w:r>
        <w:rPr>
          <w:rFonts w:hint="eastAsia"/>
          <w:szCs w:val="21"/>
        </w:rPr>
        <w:t>、本合同适用中华人民共和国法律、法规和规章、</w:t>
      </w:r>
    </w:p>
    <w:p w14:paraId="0AF98CC4" w14:textId="77777777" w:rsidR="00802496" w:rsidRDefault="00802496">
      <w:pPr>
        <w:rPr>
          <w:rFonts w:hint="eastAsia"/>
          <w:szCs w:val="21"/>
        </w:rPr>
      </w:pPr>
      <w:r>
        <w:rPr>
          <w:rFonts w:hint="eastAsia"/>
          <w:b/>
          <w:bCs/>
          <w:szCs w:val="21"/>
        </w:rPr>
        <w:t>第五条</w:t>
      </w:r>
      <w:r>
        <w:rPr>
          <w:rFonts w:hint="eastAsia"/>
          <w:szCs w:val="21"/>
        </w:rPr>
        <w:t xml:space="preserve"> </w:t>
      </w:r>
      <w:r>
        <w:rPr>
          <w:rFonts w:hint="eastAsia"/>
          <w:szCs w:val="21"/>
        </w:rPr>
        <w:t>、如果产生有关本合同的存在、效力、履行、解释、终止的争议，甲方与乙方应协商解决，协商不成的，可向</w:t>
      </w:r>
      <w:r w:rsidR="004953DB">
        <w:rPr>
          <w:rFonts w:hint="eastAsia"/>
          <w:szCs w:val="21"/>
          <w:u w:val="single"/>
        </w:rPr>
        <w:t xml:space="preserve"> </w:t>
      </w:r>
      <w:r w:rsidR="00E073F3">
        <w:rPr>
          <w:rFonts w:hint="eastAsia"/>
          <w:szCs w:val="21"/>
          <w:u w:val="single"/>
        </w:rPr>
        <w:t>xx</w:t>
      </w:r>
      <w:r w:rsidR="004953DB">
        <w:rPr>
          <w:rFonts w:hint="eastAsia"/>
          <w:szCs w:val="21"/>
          <w:u w:val="single"/>
        </w:rPr>
        <w:t>市</w:t>
      </w:r>
      <w:r w:rsidR="004953DB">
        <w:rPr>
          <w:rFonts w:hint="eastAsia"/>
          <w:szCs w:val="21"/>
          <w:u w:val="single"/>
        </w:rPr>
        <w:t xml:space="preserve"> </w:t>
      </w:r>
      <w:r>
        <w:rPr>
          <w:rFonts w:hint="eastAsia"/>
          <w:szCs w:val="21"/>
        </w:rPr>
        <w:t>仲裁委员会申请仲裁，该裁决为终局裁决，双方均有法律约束力。</w:t>
      </w:r>
    </w:p>
    <w:p w14:paraId="2299E085" w14:textId="77777777" w:rsidR="00802496" w:rsidRDefault="00802496">
      <w:pPr>
        <w:rPr>
          <w:rFonts w:hint="eastAsia"/>
          <w:szCs w:val="21"/>
        </w:rPr>
      </w:pPr>
      <w:r>
        <w:rPr>
          <w:rFonts w:hint="eastAsia"/>
          <w:szCs w:val="21"/>
        </w:rPr>
        <w:t xml:space="preserve">    </w:t>
      </w:r>
      <w:r>
        <w:rPr>
          <w:rFonts w:hint="eastAsia"/>
          <w:szCs w:val="21"/>
        </w:rPr>
        <w:t>第六条</w:t>
      </w:r>
      <w:r>
        <w:rPr>
          <w:rFonts w:hint="eastAsia"/>
          <w:szCs w:val="21"/>
        </w:rPr>
        <w:t xml:space="preserve"> </w:t>
      </w:r>
      <w:r>
        <w:rPr>
          <w:rFonts w:hint="eastAsia"/>
          <w:szCs w:val="21"/>
        </w:rPr>
        <w:t>、本合同的附件</w:t>
      </w:r>
      <w:r w:rsidR="00AB0481">
        <w:rPr>
          <w:rFonts w:hint="eastAsia"/>
          <w:szCs w:val="21"/>
        </w:rPr>
        <w:t>（如有）</w:t>
      </w:r>
      <w:r>
        <w:rPr>
          <w:rFonts w:hint="eastAsia"/>
          <w:szCs w:val="21"/>
        </w:rPr>
        <w:t>、从合同（如有）、《经营手册》</w:t>
      </w:r>
      <w:r w:rsidR="00AB0481">
        <w:rPr>
          <w:rFonts w:hint="eastAsia"/>
          <w:szCs w:val="21"/>
        </w:rPr>
        <w:t>（如有）</w:t>
      </w:r>
      <w:r>
        <w:rPr>
          <w:rFonts w:hint="eastAsia"/>
          <w:szCs w:val="21"/>
        </w:rPr>
        <w:t>是本合同的组成部分，与本合同具有同等法律效力。</w:t>
      </w:r>
    </w:p>
    <w:p w14:paraId="04471354" w14:textId="77777777" w:rsidR="00802496" w:rsidRDefault="00802496">
      <w:pPr>
        <w:rPr>
          <w:rFonts w:hint="eastAsia"/>
          <w:szCs w:val="21"/>
        </w:rPr>
      </w:pPr>
      <w:r>
        <w:rPr>
          <w:rFonts w:hint="eastAsia"/>
          <w:szCs w:val="21"/>
        </w:rPr>
        <w:t xml:space="preserve">    </w:t>
      </w:r>
      <w:r>
        <w:rPr>
          <w:rFonts w:hint="eastAsia"/>
          <w:szCs w:val="21"/>
        </w:rPr>
        <w:t>第七条</w:t>
      </w:r>
      <w:r>
        <w:rPr>
          <w:rFonts w:hint="eastAsia"/>
          <w:szCs w:val="21"/>
        </w:rPr>
        <w:t xml:space="preserve"> </w:t>
      </w:r>
      <w:r>
        <w:rPr>
          <w:rFonts w:hint="eastAsia"/>
          <w:szCs w:val="21"/>
        </w:rPr>
        <w:t>、本合同经双方签章生效，一式</w:t>
      </w:r>
      <w:r w:rsidR="00413A05">
        <w:rPr>
          <w:rFonts w:hint="eastAsia"/>
          <w:szCs w:val="21"/>
        </w:rPr>
        <w:t>四</w:t>
      </w:r>
      <w:r>
        <w:rPr>
          <w:rFonts w:hint="eastAsia"/>
          <w:szCs w:val="21"/>
        </w:rPr>
        <w:t>份，双方各执</w:t>
      </w:r>
      <w:r w:rsidR="00413A05">
        <w:rPr>
          <w:rFonts w:hint="eastAsia"/>
          <w:szCs w:val="21"/>
        </w:rPr>
        <w:t>两</w:t>
      </w:r>
      <w:r>
        <w:rPr>
          <w:rFonts w:hint="eastAsia"/>
          <w:szCs w:val="21"/>
        </w:rPr>
        <w:t>份，具同等法律效力。</w:t>
      </w:r>
    </w:p>
    <w:p w14:paraId="35BD3C28" w14:textId="77777777" w:rsidR="00802496" w:rsidRDefault="00802496">
      <w:pPr>
        <w:rPr>
          <w:rFonts w:hint="eastAsia"/>
          <w:szCs w:val="21"/>
        </w:rPr>
      </w:pPr>
    </w:p>
    <w:p w14:paraId="37B99EAD" w14:textId="77777777" w:rsidR="00802496" w:rsidRDefault="00802496">
      <w:pPr>
        <w:rPr>
          <w:rFonts w:hint="eastAsia"/>
          <w:szCs w:val="21"/>
        </w:rPr>
      </w:pPr>
    </w:p>
    <w:p w14:paraId="67092C03" w14:textId="77777777" w:rsidR="00802496" w:rsidRDefault="00802496">
      <w:pPr>
        <w:rPr>
          <w:rFonts w:hint="eastAsia"/>
          <w:szCs w:val="21"/>
        </w:rPr>
      </w:pPr>
    </w:p>
    <w:p w14:paraId="65EA4EC5" w14:textId="77777777" w:rsidR="00802496" w:rsidRDefault="006476DF">
      <w:pPr>
        <w:rPr>
          <w:rFonts w:hint="eastAsia"/>
          <w:szCs w:val="21"/>
        </w:rPr>
      </w:pPr>
      <w:r>
        <w:rPr>
          <w:rFonts w:hint="eastAsia"/>
          <w:szCs w:val="21"/>
        </w:rPr>
        <w:t xml:space="preserve"> </w:t>
      </w:r>
      <w:r w:rsidR="00802496">
        <w:rPr>
          <w:rFonts w:hint="eastAsia"/>
          <w:szCs w:val="21"/>
        </w:rPr>
        <w:t>甲方（特许人）盖章：</w:t>
      </w:r>
      <w:r>
        <w:rPr>
          <w:rFonts w:hint="eastAsia"/>
          <w:szCs w:val="21"/>
        </w:rPr>
        <w:t xml:space="preserve">                          </w:t>
      </w:r>
      <w:r w:rsidR="00802496">
        <w:rPr>
          <w:rFonts w:hint="eastAsia"/>
          <w:szCs w:val="21"/>
        </w:rPr>
        <w:t>乙方（被特许人）：</w:t>
      </w:r>
    </w:p>
    <w:p w14:paraId="68DCDA0B" w14:textId="77777777" w:rsidR="00802496" w:rsidRDefault="00802496">
      <w:pPr>
        <w:rPr>
          <w:rFonts w:hint="eastAsia"/>
          <w:szCs w:val="21"/>
        </w:rPr>
      </w:pPr>
    </w:p>
    <w:p w14:paraId="7BA5C936" w14:textId="77777777" w:rsidR="00802496" w:rsidRDefault="00802496">
      <w:pPr>
        <w:rPr>
          <w:rFonts w:hint="eastAsia"/>
          <w:szCs w:val="21"/>
        </w:rPr>
      </w:pPr>
      <w:r>
        <w:rPr>
          <w:rFonts w:hint="eastAsia"/>
          <w:szCs w:val="21"/>
        </w:rPr>
        <w:t xml:space="preserve">                                                     </w:t>
      </w:r>
    </w:p>
    <w:p w14:paraId="22250811" w14:textId="77777777" w:rsidR="00CC686C" w:rsidRDefault="00CC686C">
      <w:pPr>
        <w:rPr>
          <w:rFonts w:hint="eastAsia"/>
          <w:szCs w:val="21"/>
        </w:rPr>
      </w:pPr>
    </w:p>
    <w:p w14:paraId="01B339F0" w14:textId="77777777" w:rsidR="00802496" w:rsidRDefault="00802496">
      <w:pPr>
        <w:rPr>
          <w:rFonts w:hint="eastAsia"/>
          <w:szCs w:val="21"/>
        </w:rPr>
      </w:pPr>
    </w:p>
    <w:p w14:paraId="53C263C9" w14:textId="77777777" w:rsidR="00802496" w:rsidRDefault="00802496">
      <w:pPr>
        <w:rPr>
          <w:rFonts w:hint="eastAsia"/>
          <w:szCs w:val="21"/>
        </w:rPr>
      </w:pP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p>
    <w:sectPr w:rsidR="00802496">
      <w:headerReference w:type="default" r:id="rId7"/>
      <w:foot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B98EF" w14:textId="77777777" w:rsidR="00351071" w:rsidRDefault="00351071">
      <w:r>
        <w:separator/>
      </w:r>
    </w:p>
  </w:endnote>
  <w:endnote w:type="continuationSeparator" w:id="0">
    <w:p w14:paraId="1D408EDF" w14:textId="77777777" w:rsidR="00351071" w:rsidRDefault="00351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CC455" w14:textId="77777777" w:rsidR="00802496" w:rsidRDefault="007B0A2C">
    <w:pPr>
      <w:pStyle w:val="a5"/>
      <w:rPr>
        <w:rFonts w:hint="eastAsia"/>
      </w:rPr>
    </w:pPr>
    <w:r>
      <w:t>X</w:t>
    </w:r>
    <w:r>
      <w:rPr>
        <w:rFonts w:hint="eastAsia"/>
      </w:rPr>
      <w:t>xxxx</w:t>
    </w:r>
    <w:r>
      <w:rPr>
        <w:rFonts w:hint="eastAsia"/>
      </w:rPr>
      <w:t>公司</w:t>
    </w:r>
    <w:r w:rsidR="00802496">
      <w:rPr>
        <w:rFonts w:hint="eastAsia"/>
      </w:rPr>
      <w:t xml:space="preserve">                                                               </w:t>
    </w:r>
    <w:r w:rsidR="00802496">
      <w:fldChar w:fldCharType="begin"/>
    </w:r>
    <w:r w:rsidR="00802496">
      <w:rPr>
        <w:rStyle w:val="a3"/>
      </w:rPr>
      <w:instrText xml:space="preserve"> PAGE </w:instrText>
    </w:r>
    <w:r w:rsidR="00802496">
      <w:fldChar w:fldCharType="separate"/>
    </w:r>
    <w:r w:rsidR="00E073F3">
      <w:rPr>
        <w:rStyle w:val="a3"/>
        <w:noProof/>
      </w:rPr>
      <w:t>8</w:t>
    </w:r>
    <w:r w:rsidR="0080249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0CA5C" w14:textId="77777777" w:rsidR="00351071" w:rsidRDefault="00351071">
      <w:r>
        <w:separator/>
      </w:r>
    </w:p>
  </w:footnote>
  <w:footnote w:type="continuationSeparator" w:id="0">
    <w:p w14:paraId="7C11E606" w14:textId="77777777" w:rsidR="00351071" w:rsidRDefault="003510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41925" w14:textId="77777777" w:rsidR="00802496" w:rsidRDefault="00802496" w:rsidP="007B0A2C">
    <w:pPr>
      <w:pStyle w:val="a4"/>
      <w:rPr>
        <w:rFonts w:hint="eastAsia"/>
      </w:rPr>
    </w:pPr>
    <w:r>
      <w:rPr>
        <w:rFonts w:hint="eastAsia"/>
      </w:rPr>
      <w:t xml:space="preserve">                                                        </w:t>
    </w:r>
    <w:r w:rsidR="007B0A2C">
      <w:t>X</w:t>
    </w:r>
    <w:r w:rsidR="007B0A2C">
      <w:rPr>
        <w:rFonts w:hint="eastAsia"/>
      </w:rPr>
      <w:t>xx</w:t>
    </w:r>
    <w:r>
      <w:rPr>
        <w:rFonts w:hint="eastAsia"/>
      </w:rPr>
      <w:t>专卖特许经营合同书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00000008"/>
    <w:lvl w:ilvl="0">
      <w:start w:val="6"/>
      <w:numFmt w:val="japaneseCounting"/>
      <w:lvlText w:val="第%1章"/>
      <w:lvlJc w:val="left"/>
      <w:pPr>
        <w:tabs>
          <w:tab w:val="num" w:pos="1590"/>
        </w:tabs>
        <w:ind w:left="1590" w:hanging="1590"/>
      </w:pPr>
      <w:rPr>
        <w:rFonts w:hint="eastAsia"/>
      </w:rPr>
    </w:lvl>
    <w:lvl w:ilvl="1">
      <w:start w:val="3"/>
      <w:numFmt w:val="japaneseCounting"/>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0000009"/>
    <w:multiLevelType w:val="multilevel"/>
    <w:tmpl w:val="00000009"/>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00000A"/>
    <w:multiLevelType w:val="multilevel"/>
    <w:tmpl w:val="0000000A"/>
    <w:lvl w:ilvl="0">
      <w:start w:val="1"/>
      <w:numFmt w:val="japaneseCounting"/>
      <w:lvlText w:val="第%1章"/>
      <w:lvlJc w:val="left"/>
      <w:pPr>
        <w:tabs>
          <w:tab w:val="num" w:pos="4380"/>
        </w:tabs>
        <w:ind w:left="4380" w:hanging="1590"/>
      </w:pPr>
      <w:rPr>
        <w:rFonts w:hint="default"/>
      </w:rPr>
    </w:lvl>
    <w:lvl w:ilvl="1">
      <w:start w:val="1"/>
      <w:numFmt w:val="lowerLetter"/>
      <w:lvlText w:val="%2)"/>
      <w:lvlJc w:val="left"/>
      <w:pPr>
        <w:tabs>
          <w:tab w:val="num" w:pos="3630"/>
        </w:tabs>
        <w:ind w:left="3630" w:hanging="420"/>
      </w:pPr>
    </w:lvl>
    <w:lvl w:ilvl="2">
      <w:start w:val="1"/>
      <w:numFmt w:val="lowerRoman"/>
      <w:lvlText w:val="%3."/>
      <w:lvlJc w:val="right"/>
      <w:pPr>
        <w:tabs>
          <w:tab w:val="num" w:pos="4050"/>
        </w:tabs>
        <w:ind w:left="4050" w:hanging="420"/>
      </w:pPr>
    </w:lvl>
    <w:lvl w:ilvl="3">
      <w:start w:val="1"/>
      <w:numFmt w:val="decimal"/>
      <w:lvlText w:val="%4."/>
      <w:lvlJc w:val="left"/>
      <w:pPr>
        <w:tabs>
          <w:tab w:val="num" w:pos="4470"/>
        </w:tabs>
        <w:ind w:left="4470" w:hanging="420"/>
      </w:pPr>
    </w:lvl>
    <w:lvl w:ilvl="4">
      <w:start w:val="1"/>
      <w:numFmt w:val="lowerLetter"/>
      <w:lvlText w:val="%5)"/>
      <w:lvlJc w:val="left"/>
      <w:pPr>
        <w:tabs>
          <w:tab w:val="num" w:pos="4890"/>
        </w:tabs>
        <w:ind w:left="4890" w:hanging="420"/>
      </w:pPr>
    </w:lvl>
    <w:lvl w:ilvl="5">
      <w:start w:val="1"/>
      <w:numFmt w:val="lowerRoman"/>
      <w:lvlText w:val="%6."/>
      <w:lvlJc w:val="right"/>
      <w:pPr>
        <w:tabs>
          <w:tab w:val="num" w:pos="5310"/>
        </w:tabs>
        <w:ind w:left="5310" w:hanging="420"/>
      </w:pPr>
    </w:lvl>
    <w:lvl w:ilvl="6">
      <w:start w:val="1"/>
      <w:numFmt w:val="decimal"/>
      <w:lvlText w:val="%7."/>
      <w:lvlJc w:val="left"/>
      <w:pPr>
        <w:tabs>
          <w:tab w:val="num" w:pos="5730"/>
        </w:tabs>
        <w:ind w:left="5730" w:hanging="420"/>
      </w:pPr>
    </w:lvl>
    <w:lvl w:ilvl="7">
      <w:start w:val="1"/>
      <w:numFmt w:val="lowerLetter"/>
      <w:lvlText w:val="%8)"/>
      <w:lvlJc w:val="left"/>
      <w:pPr>
        <w:tabs>
          <w:tab w:val="num" w:pos="6150"/>
        </w:tabs>
        <w:ind w:left="6150" w:hanging="420"/>
      </w:pPr>
    </w:lvl>
    <w:lvl w:ilvl="8">
      <w:start w:val="1"/>
      <w:numFmt w:val="lowerRoman"/>
      <w:lvlText w:val="%9."/>
      <w:lvlJc w:val="right"/>
      <w:pPr>
        <w:tabs>
          <w:tab w:val="num" w:pos="6570"/>
        </w:tabs>
        <w:ind w:left="6570" w:hanging="420"/>
      </w:pPr>
    </w:lvl>
  </w:abstractNum>
  <w:abstractNum w:abstractNumId="3" w15:restartNumberingAfterBreak="0">
    <w:nsid w:val="24F0566D"/>
    <w:multiLevelType w:val="hybridMultilevel"/>
    <w:tmpl w:val="FD24E668"/>
    <w:lvl w:ilvl="0" w:tplc="C8B457BA">
      <w:start w:val="1"/>
      <w:numFmt w:val="japaneseCounting"/>
      <w:lvlText w:val="第%1条"/>
      <w:lvlJc w:val="left"/>
      <w:pPr>
        <w:ind w:left="750" w:hanging="7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0302BF1"/>
    <w:multiLevelType w:val="hybridMultilevel"/>
    <w:tmpl w:val="0E424AD4"/>
    <w:lvl w:ilvl="0" w:tplc="14463DD2">
      <w:start w:val="1"/>
      <w:numFmt w:val="ideographTraditional"/>
      <w:lvlText w:val="%1"/>
      <w:lvlJc w:val="left"/>
      <w:pPr>
        <w:ind w:left="2520" w:hanging="252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9435B3D"/>
    <w:multiLevelType w:val="hybridMultilevel"/>
    <w:tmpl w:val="7BC49C4C"/>
    <w:lvl w:ilvl="0" w:tplc="11822A0C">
      <w:start w:val="1"/>
      <w:numFmt w:val="japaneseCounting"/>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4B680916"/>
    <w:multiLevelType w:val="hybridMultilevel"/>
    <w:tmpl w:val="6EA63104"/>
    <w:lvl w:ilvl="0" w:tplc="D69A6E72">
      <w:start w:val="1"/>
      <w:numFmt w:val="ideographTraditional"/>
      <w:lvlText w:val="%1"/>
      <w:lvlJc w:val="left"/>
      <w:pPr>
        <w:ind w:left="7770" w:hanging="77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5085459"/>
    <w:multiLevelType w:val="hybridMultilevel"/>
    <w:tmpl w:val="F942E73C"/>
    <w:lvl w:ilvl="0" w:tplc="81367A0E">
      <w:start w:val="1"/>
      <w:numFmt w:val="ideographTraditional"/>
      <w:lvlText w:val="%1"/>
      <w:lvlJc w:val="left"/>
      <w:pPr>
        <w:ind w:left="2520" w:hanging="2520"/>
      </w:pPr>
      <w:rPr>
        <w:rFonts w:hint="default"/>
        <w:u w:val="no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75A51B8"/>
    <w:multiLevelType w:val="hybridMultilevel"/>
    <w:tmpl w:val="BFD86588"/>
    <w:lvl w:ilvl="0" w:tplc="72A48744">
      <w:start w:val="1"/>
      <w:numFmt w:val="ideographTraditional"/>
      <w:lvlText w:val="%1"/>
      <w:lvlJc w:val="left"/>
      <w:pPr>
        <w:ind w:left="2940" w:hanging="2505"/>
      </w:pPr>
      <w:rPr>
        <w:rFonts w:hint="default"/>
      </w:rPr>
    </w:lvl>
    <w:lvl w:ilvl="1" w:tplc="04090019" w:tentative="1">
      <w:start w:val="1"/>
      <w:numFmt w:val="lowerLetter"/>
      <w:lvlText w:val="%2)"/>
      <w:lvlJc w:val="left"/>
      <w:pPr>
        <w:ind w:left="1275" w:hanging="420"/>
      </w:pPr>
    </w:lvl>
    <w:lvl w:ilvl="2" w:tplc="0409001B" w:tentative="1">
      <w:start w:val="1"/>
      <w:numFmt w:val="lowerRoman"/>
      <w:lvlText w:val="%3."/>
      <w:lvlJc w:val="right"/>
      <w:pPr>
        <w:ind w:left="1695" w:hanging="420"/>
      </w:p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abstractNum w:abstractNumId="9" w15:restartNumberingAfterBreak="0">
    <w:nsid w:val="67740DBB"/>
    <w:multiLevelType w:val="hybridMultilevel"/>
    <w:tmpl w:val="40EE4136"/>
    <w:lvl w:ilvl="0" w:tplc="C3923F56">
      <w:start w:val="1"/>
      <w:numFmt w:val="japaneseCounting"/>
      <w:lvlText w:val="第%1条"/>
      <w:lvlJc w:val="left"/>
      <w:pPr>
        <w:ind w:left="750" w:hanging="75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9AD52E9"/>
    <w:multiLevelType w:val="hybridMultilevel"/>
    <w:tmpl w:val="64048CB6"/>
    <w:lvl w:ilvl="0" w:tplc="AB100698">
      <w:start w:val="1"/>
      <w:numFmt w:val="ideographTraditional"/>
      <w:lvlText w:val="%1"/>
      <w:lvlJc w:val="left"/>
      <w:pPr>
        <w:ind w:left="2520" w:hanging="25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105761839">
    <w:abstractNumId w:val="2"/>
  </w:num>
  <w:num w:numId="2" w16cid:durableId="1164858378">
    <w:abstractNumId w:val="1"/>
  </w:num>
  <w:num w:numId="3" w16cid:durableId="1256019725">
    <w:abstractNumId w:val="0"/>
  </w:num>
  <w:num w:numId="4" w16cid:durableId="1758139519">
    <w:abstractNumId w:val="8"/>
  </w:num>
  <w:num w:numId="5" w16cid:durableId="2142845042">
    <w:abstractNumId w:val="4"/>
  </w:num>
  <w:num w:numId="6" w16cid:durableId="755588586">
    <w:abstractNumId w:val="7"/>
  </w:num>
  <w:num w:numId="7" w16cid:durableId="523128532">
    <w:abstractNumId w:val="6"/>
  </w:num>
  <w:num w:numId="8" w16cid:durableId="1816020492">
    <w:abstractNumId w:val="10"/>
  </w:num>
  <w:num w:numId="9" w16cid:durableId="1846625279">
    <w:abstractNumId w:val="3"/>
  </w:num>
  <w:num w:numId="10" w16cid:durableId="1574585026">
    <w:abstractNumId w:val="9"/>
  </w:num>
  <w:num w:numId="11" w16cid:durableId="1306010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3CF8"/>
    <w:rsid w:val="00015500"/>
    <w:rsid w:val="00035CB2"/>
    <w:rsid w:val="00052B4F"/>
    <w:rsid w:val="00053F3A"/>
    <w:rsid w:val="0007344E"/>
    <w:rsid w:val="000C0FD4"/>
    <w:rsid w:val="00116379"/>
    <w:rsid w:val="001601B2"/>
    <w:rsid w:val="00167C4D"/>
    <w:rsid w:val="00183615"/>
    <w:rsid w:val="001863DA"/>
    <w:rsid w:val="00193D40"/>
    <w:rsid w:val="001B193A"/>
    <w:rsid w:val="001C6EC6"/>
    <w:rsid w:val="002156A4"/>
    <w:rsid w:val="00240146"/>
    <w:rsid w:val="00267872"/>
    <w:rsid w:val="00283F38"/>
    <w:rsid w:val="00320E58"/>
    <w:rsid w:val="00351071"/>
    <w:rsid w:val="003776FF"/>
    <w:rsid w:val="00391F49"/>
    <w:rsid w:val="004105F9"/>
    <w:rsid w:val="00413A05"/>
    <w:rsid w:val="0047486D"/>
    <w:rsid w:val="004953DB"/>
    <w:rsid w:val="004E052E"/>
    <w:rsid w:val="006021C5"/>
    <w:rsid w:val="006220D3"/>
    <w:rsid w:val="006476DF"/>
    <w:rsid w:val="0073707D"/>
    <w:rsid w:val="00783D4A"/>
    <w:rsid w:val="0079086B"/>
    <w:rsid w:val="007946C9"/>
    <w:rsid w:val="007A2E6B"/>
    <w:rsid w:val="007B0A2C"/>
    <w:rsid w:val="007E1F98"/>
    <w:rsid w:val="007F2BDD"/>
    <w:rsid w:val="00802496"/>
    <w:rsid w:val="00911D25"/>
    <w:rsid w:val="00936796"/>
    <w:rsid w:val="00984F7F"/>
    <w:rsid w:val="009A79E3"/>
    <w:rsid w:val="00A56369"/>
    <w:rsid w:val="00A82931"/>
    <w:rsid w:val="00A9152E"/>
    <w:rsid w:val="00AA767C"/>
    <w:rsid w:val="00AB0481"/>
    <w:rsid w:val="00B03B08"/>
    <w:rsid w:val="00B26D94"/>
    <w:rsid w:val="00B5695F"/>
    <w:rsid w:val="00B87777"/>
    <w:rsid w:val="00BA0F69"/>
    <w:rsid w:val="00BB4E70"/>
    <w:rsid w:val="00BF18BD"/>
    <w:rsid w:val="00CA5B4A"/>
    <w:rsid w:val="00CC686C"/>
    <w:rsid w:val="00D37AC4"/>
    <w:rsid w:val="00D711B5"/>
    <w:rsid w:val="00E073C1"/>
    <w:rsid w:val="00E073F3"/>
    <w:rsid w:val="00E50567"/>
    <w:rsid w:val="00F018EA"/>
    <w:rsid w:val="00F17FB9"/>
    <w:rsid w:val="00F43FE3"/>
    <w:rsid w:val="00F81C6E"/>
    <w:rsid w:val="00FB2AA3"/>
    <w:rsid w:val="00FD52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198FF1"/>
  <w15:chartTrackingRefBased/>
  <w15:docId w15:val="{8EE3645A-CE6B-4386-B13C-60D6B4B68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1324</Words>
  <Characters>7551</Characters>
  <Application>Microsoft Office Word</Application>
  <DocSecurity>4</DocSecurity>
  <PresentationFormat/>
  <Lines>62</Lines>
  <Paragraphs>17</Paragraphs>
  <Slides>0</Slides>
  <Notes>0</Notes>
  <HiddenSlides>0</HiddenSlides>
  <MMClips>0</MMClips>
  <ScaleCrop>false</ScaleCrop>
  <Manager/>
  <Company>微软中国</Company>
  <LinksUpToDate>false</LinksUpToDate>
  <CharactersWithSpaces>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仙果林水果销售服务特许经营合同</dc:title>
  <dc:subject/>
  <dc:creator>微软用户</dc:creator>
  <cp:keywords/>
  <dc:description/>
  <cp:lastModifiedBy>Administrator</cp:lastModifiedBy>
  <cp:revision>2</cp:revision>
  <cp:lastPrinted>2013-08-19T07:07:00Z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2052-8.1.0.2998</vt:lpwstr>
  </property>
</Properties>
</file>