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EB4FA85" w14:textId="77777777" w:rsidR="00B13F5D" w:rsidRDefault="00B13F5D">
      <w:pPr>
        <w:ind w:leftChars="200" w:left="420" w:firstLineChars="1100" w:firstLine="2310"/>
        <w:rPr>
          <w:rFonts w:hint="eastAsia"/>
          <w:szCs w:val="21"/>
        </w:rPr>
      </w:pPr>
      <w:r>
        <w:rPr>
          <w:rFonts w:hint="eastAsia"/>
          <w:szCs w:val="21"/>
        </w:rPr>
        <w:t xml:space="preserve"> </w:t>
      </w:r>
      <w:r>
        <w:rPr>
          <w:szCs w:val="21"/>
        </w:rPr>
        <w:t>合伙协议书</w:t>
      </w:r>
      <w:r>
        <w:rPr>
          <w:szCs w:val="21"/>
        </w:rPr>
        <w:t> </w:t>
      </w:r>
      <w:r>
        <w:rPr>
          <w:szCs w:val="21"/>
        </w:rPr>
        <w:br/>
      </w:r>
    </w:p>
    <w:p w14:paraId="1FFB8195" w14:textId="77777777" w:rsidR="00B13F5D" w:rsidRDefault="00B13F5D">
      <w:pPr>
        <w:rPr>
          <w:rFonts w:hint="eastAsia"/>
          <w:szCs w:val="21"/>
        </w:rPr>
      </w:pPr>
      <w:r>
        <w:rPr>
          <w:szCs w:val="21"/>
        </w:rPr>
        <w:t>合伙人</w:t>
      </w:r>
      <w:r>
        <w:rPr>
          <w:rFonts w:hint="eastAsia"/>
          <w:szCs w:val="21"/>
        </w:rPr>
        <w:t>（甲）</w:t>
      </w:r>
      <w:r>
        <w:rPr>
          <w:szCs w:val="21"/>
        </w:rPr>
        <w:t>：</w:t>
      </w:r>
      <w:r>
        <w:rPr>
          <w:rFonts w:hint="eastAsia"/>
          <w:szCs w:val="21"/>
        </w:rPr>
        <w:t>______________</w:t>
      </w:r>
      <w:r>
        <w:rPr>
          <w:szCs w:val="21"/>
        </w:rPr>
        <w:t>，男，</w:t>
      </w:r>
      <w:r>
        <w:rPr>
          <w:rFonts w:hint="eastAsia"/>
          <w:szCs w:val="21"/>
        </w:rPr>
        <w:t xml:space="preserve">  </w:t>
      </w:r>
      <w:r>
        <w:rPr>
          <w:rFonts w:hint="eastAsia"/>
          <w:szCs w:val="21"/>
        </w:rPr>
        <w:t>身份证号</w:t>
      </w:r>
      <w:r>
        <w:rPr>
          <w:rFonts w:hint="eastAsia"/>
          <w:szCs w:val="21"/>
        </w:rPr>
        <w:t>_____________________________</w:t>
      </w:r>
    </w:p>
    <w:p w14:paraId="0EA6ECA0" w14:textId="77777777" w:rsidR="00B13F5D" w:rsidRDefault="00B13F5D">
      <w:pPr>
        <w:rPr>
          <w:szCs w:val="21"/>
        </w:rPr>
      </w:pPr>
      <w:r>
        <w:rPr>
          <w:szCs w:val="21"/>
        </w:rPr>
        <w:t>合伙人</w:t>
      </w:r>
      <w:r>
        <w:rPr>
          <w:rFonts w:hint="eastAsia"/>
          <w:szCs w:val="21"/>
        </w:rPr>
        <w:t>（乙）：</w:t>
      </w:r>
      <w:r>
        <w:rPr>
          <w:rFonts w:hint="eastAsia"/>
          <w:szCs w:val="21"/>
        </w:rPr>
        <w:t>______________</w:t>
      </w:r>
      <w:r>
        <w:rPr>
          <w:szCs w:val="21"/>
        </w:rPr>
        <w:t>，</w:t>
      </w:r>
      <w:r>
        <w:rPr>
          <w:rFonts w:hint="eastAsia"/>
          <w:szCs w:val="21"/>
        </w:rPr>
        <w:t>男，</w:t>
      </w:r>
      <w:r>
        <w:rPr>
          <w:rFonts w:hint="eastAsia"/>
          <w:szCs w:val="21"/>
        </w:rPr>
        <w:t xml:space="preserve">  </w:t>
      </w:r>
      <w:r>
        <w:rPr>
          <w:rFonts w:hint="eastAsia"/>
          <w:szCs w:val="21"/>
        </w:rPr>
        <w:t>身份证号</w:t>
      </w:r>
      <w:r>
        <w:rPr>
          <w:rFonts w:hint="eastAsia"/>
          <w:szCs w:val="21"/>
        </w:rPr>
        <w:t>______________________________</w:t>
      </w:r>
      <w:r>
        <w:rPr>
          <w:szCs w:val="21"/>
        </w:rPr>
        <w:br/>
      </w:r>
    </w:p>
    <w:p w14:paraId="34D07225" w14:textId="77777777" w:rsidR="00B13F5D" w:rsidRDefault="00B13F5D">
      <w:pPr>
        <w:rPr>
          <w:rFonts w:ascii="宋体" w:hAnsi="宋体" w:hint="eastAsia"/>
          <w:szCs w:val="21"/>
        </w:rPr>
      </w:pPr>
      <w:r>
        <w:rPr>
          <w:rFonts w:ascii="宋体" w:hAnsi="宋体" w:hint="eastAsia"/>
          <w:szCs w:val="21"/>
        </w:rPr>
        <w:t>经以上各方友好协商，根据中华人民共和国法律、法规的规定，就各方合作之事达成一致，协议内容如下：</w:t>
      </w:r>
    </w:p>
    <w:p w14:paraId="3BB7BBE0" w14:textId="77777777" w:rsidR="00B13F5D" w:rsidRDefault="00B13F5D">
      <w:pPr>
        <w:rPr>
          <w:szCs w:val="21"/>
        </w:rPr>
      </w:pPr>
      <w:r>
        <w:rPr>
          <w:szCs w:val="21"/>
        </w:rPr>
        <w:t>合伙人本着公平、平等、互利的原则订立合伙协议如下：</w:t>
      </w:r>
      <w:r>
        <w:rPr>
          <w:szCs w:val="21"/>
        </w:rPr>
        <w:br/>
        <w:t> </w:t>
      </w:r>
    </w:p>
    <w:p w14:paraId="12AF5054" w14:textId="77777777" w:rsidR="00B13F5D" w:rsidRDefault="00B13F5D">
      <w:pPr>
        <w:rPr>
          <w:rFonts w:hint="eastAsia"/>
          <w:szCs w:val="21"/>
        </w:rPr>
      </w:pPr>
      <w:r>
        <w:rPr>
          <w:szCs w:val="21"/>
        </w:rPr>
        <w:t xml:space="preserve">第一条　</w:t>
      </w:r>
      <w:r>
        <w:rPr>
          <w:rFonts w:hint="eastAsia"/>
          <w:szCs w:val="21"/>
        </w:rPr>
        <w:t>甲乙丙三方自愿合伙经营淘宝网店（集市店即</w:t>
      </w:r>
      <w:r>
        <w:rPr>
          <w:rFonts w:hint="eastAsia"/>
          <w:szCs w:val="21"/>
        </w:rPr>
        <w:t>C</w:t>
      </w:r>
      <w:r>
        <w:rPr>
          <w:rFonts w:hint="eastAsia"/>
          <w:szCs w:val="21"/>
        </w:rPr>
        <w:t>店），主营：</w:t>
      </w:r>
      <w:r>
        <w:rPr>
          <w:rFonts w:hint="eastAsia"/>
          <w:szCs w:val="21"/>
        </w:rPr>
        <w:t>箱包</w:t>
      </w:r>
      <w:r>
        <w:rPr>
          <w:rFonts w:hint="eastAsia"/>
          <w:szCs w:val="21"/>
        </w:rPr>
        <w:t>项目。</w:t>
      </w:r>
      <w:r>
        <w:rPr>
          <w:rFonts w:hint="eastAsia"/>
          <w:szCs w:val="21"/>
        </w:rPr>
        <w:t>甲方为淘宝网店实际拥有者，合作结束到期后乙方必须无条件归还甲方淘宝网店，甲方必须在合作结束三个工作日内结清利益分成。</w:t>
      </w:r>
    </w:p>
    <w:p w14:paraId="6AA952B9" w14:textId="77777777" w:rsidR="00B13F5D" w:rsidRDefault="00B13F5D">
      <w:pPr>
        <w:rPr>
          <w:rFonts w:hint="eastAsia"/>
          <w:szCs w:val="21"/>
        </w:rPr>
      </w:pPr>
      <w:r>
        <w:rPr>
          <w:szCs w:val="21"/>
        </w:rPr>
        <w:br/>
      </w:r>
    </w:p>
    <w:p w14:paraId="7CD7637D" w14:textId="77777777" w:rsidR="00B13F5D" w:rsidRDefault="00B13F5D">
      <w:pPr>
        <w:numPr>
          <w:ilvl w:val="0"/>
          <w:numId w:val="1"/>
        </w:numPr>
        <w:spacing w:line="300" w:lineRule="auto"/>
        <w:rPr>
          <w:rFonts w:ascii="宋体" w:hAnsi="宋体" w:hint="eastAsia"/>
          <w:szCs w:val="21"/>
        </w:rPr>
      </w:pPr>
      <w:r>
        <w:rPr>
          <w:rFonts w:ascii="宋体" w:hAnsi="宋体" w:hint="eastAsia"/>
          <w:szCs w:val="21"/>
        </w:rPr>
        <w:t>合作投资方式</w:t>
      </w:r>
      <w:r>
        <w:rPr>
          <w:rFonts w:ascii="宋体" w:hAnsi="宋体" w:hint="eastAsia"/>
          <w:szCs w:val="21"/>
        </w:rPr>
        <w:t>与权益</w:t>
      </w:r>
      <w:r>
        <w:rPr>
          <w:rFonts w:ascii="宋体" w:hAnsi="宋体" w:hint="eastAsia"/>
          <w:szCs w:val="21"/>
        </w:rPr>
        <w:t>：</w:t>
      </w:r>
    </w:p>
    <w:p w14:paraId="6E109BE8" w14:textId="77777777" w:rsidR="00B13F5D" w:rsidRDefault="00B13F5D">
      <w:pPr>
        <w:numPr>
          <w:ilvl w:val="0"/>
          <w:numId w:val="2"/>
        </w:numPr>
        <w:spacing w:line="300" w:lineRule="auto"/>
        <w:rPr>
          <w:rFonts w:ascii="宋体" w:hAnsi="宋体" w:hint="eastAsia"/>
          <w:szCs w:val="21"/>
        </w:rPr>
      </w:pPr>
      <w:r>
        <w:rPr>
          <w:rFonts w:ascii="宋体" w:hAnsi="宋体" w:hint="eastAsia"/>
          <w:szCs w:val="21"/>
        </w:rPr>
        <w:t>自合同签订起前三个月</w:t>
      </w:r>
      <w:r>
        <w:rPr>
          <w:rFonts w:ascii="宋体" w:hAnsi="宋体" w:hint="eastAsia"/>
          <w:szCs w:val="21"/>
        </w:rPr>
        <w:t>甲方提供</w:t>
      </w:r>
      <w:r>
        <w:rPr>
          <w:rFonts w:ascii="宋体" w:hAnsi="宋体" w:hint="eastAsia"/>
          <w:szCs w:val="21"/>
        </w:rPr>
        <w:t>箱包货源</w:t>
      </w:r>
      <w:r>
        <w:rPr>
          <w:rFonts w:ascii="宋体" w:hAnsi="宋体" w:hint="eastAsia"/>
          <w:szCs w:val="21"/>
        </w:rPr>
        <w:t>，为</w:t>
      </w:r>
      <w:r>
        <w:rPr>
          <w:rFonts w:hint="eastAsia"/>
          <w:szCs w:val="21"/>
        </w:rPr>
        <w:t>淘宝网店</w:t>
      </w:r>
      <w:r>
        <w:rPr>
          <w:rFonts w:ascii="宋体" w:hAnsi="宋体" w:hint="eastAsia"/>
          <w:szCs w:val="21"/>
        </w:rPr>
        <w:t>主营商品</w:t>
      </w:r>
      <w:r>
        <w:rPr>
          <w:rFonts w:ascii="宋体" w:hAnsi="宋体" w:hint="eastAsia"/>
          <w:szCs w:val="21"/>
        </w:rPr>
        <w:t>，后续为乙方提供箱包货源直至合同结束。</w:t>
      </w:r>
    </w:p>
    <w:p w14:paraId="0E3A09E5" w14:textId="77777777" w:rsidR="00B13F5D" w:rsidRDefault="00B13F5D">
      <w:pPr>
        <w:numPr>
          <w:ilvl w:val="0"/>
          <w:numId w:val="2"/>
        </w:numPr>
        <w:spacing w:line="300" w:lineRule="auto"/>
        <w:rPr>
          <w:rFonts w:ascii="宋体" w:hAnsi="宋体" w:hint="eastAsia"/>
          <w:szCs w:val="21"/>
        </w:rPr>
      </w:pPr>
      <w:r>
        <w:rPr>
          <w:rFonts w:ascii="宋体" w:hAnsi="宋体" w:hint="eastAsia"/>
          <w:szCs w:val="21"/>
        </w:rPr>
        <w:t>自合同签订起前三个月乙</w:t>
      </w:r>
      <w:r>
        <w:rPr>
          <w:rFonts w:ascii="宋体" w:hAnsi="宋体" w:hint="eastAsia"/>
          <w:szCs w:val="21"/>
        </w:rPr>
        <w:t>方提供</w:t>
      </w:r>
      <w:r>
        <w:rPr>
          <w:rFonts w:hint="eastAsia"/>
          <w:szCs w:val="21"/>
        </w:rPr>
        <w:t>淘宝网店</w:t>
      </w:r>
      <w:r>
        <w:rPr>
          <w:rFonts w:ascii="宋体" w:hAnsi="宋体" w:hint="eastAsia"/>
          <w:szCs w:val="21"/>
        </w:rPr>
        <w:t>运营费用：</w:t>
      </w:r>
      <w:r>
        <w:rPr>
          <w:rFonts w:ascii="宋体" w:hAnsi="宋体" w:hint="eastAsia"/>
          <w:color w:val="000000"/>
          <w:szCs w:val="21"/>
        </w:rPr>
        <w:t>（</w:t>
      </w:r>
      <w:r>
        <w:rPr>
          <w:rFonts w:ascii="宋体" w:hAnsi="宋体" w:hint="eastAsia"/>
          <w:color w:val="000000"/>
          <w:szCs w:val="21"/>
        </w:rPr>
        <w:t>包括：网店</w:t>
      </w:r>
      <w:r>
        <w:rPr>
          <w:rFonts w:ascii="宋体" w:hAnsi="宋体" w:hint="eastAsia"/>
          <w:color w:val="000000"/>
          <w:szCs w:val="21"/>
        </w:rPr>
        <w:t>推广费用，</w:t>
      </w:r>
      <w:r>
        <w:rPr>
          <w:rFonts w:ascii="宋体" w:hAnsi="宋体" w:hint="eastAsia"/>
          <w:color w:val="000000"/>
          <w:szCs w:val="21"/>
        </w:rPr>
        <w:t>网店装修费用</w:t>
      </w:r>
      <w:r>
        <w:rPr>
          <w:rFonts w:ascii="宋体" w:hAnsi="宋体" w:hint="eastAsia"/>
          <w:color w:val="000000"/>
          <w:szCs w:val="21"/>
        </w:rPr>
        <w:t>）</w:t>
      </w:r>
      <w:r>
        <w:rPr>
          <w:rFonts w:ascii="宋体" w:hAnsi="宋体" w:hint="eastAsia"/>
          <w:color w:val="000000"/>
          <w:szCs w:val="21"/>
        </w:rPr>
        <w:t>乙方无法达到时，</w:t>
      </w:r>
      <w:r>
        <w:rPr>
          <w:rFonts w:ascii="宋体" w:hAnsi="宋体" w:hint="eastAsia"/>
          <w:color w:val="000000"/>
          <w:szCs w:val="21"/>
        </w:rPr>
        <w:t>甲乙双方</w:t>
      </w:r>
      <w:r>
        <w:rPr>
          <w:rFonts w:ascii="宋体" w:hAnsi="宋体" w:hint="eastAsia"/>
          <w:color w:val="000000"/>
          <w:szCs w:val="21"/>
        </w:rPr>
        <w:t>可</w:t>
      </w:r>
      <w:r>
        <w:rPr>
          <w:rFonts w:ascii="宋体" w:hAnsi="宋体" w:hint="eastAsia"/>
          <w:color w:val="000000"/>
          <w:szCs w:val="21"/>
        </w:rPr>
        <w:t>沟通协商</w:t>
      </w:r>
      <w:r>
        <w:rPr>
          <w:rFonts w:ascii="宋体" w:hAnsi="宋体" w:hint="eastAsia"/>
          <w:color w:val="000000"/>
          <w:szCs w:val="21"/>
        </w:rPr>
        <w:t>，后续由甲方提供直至合同结束。</w:t>
      </w:r>
    </w:p>
    <w:p w14:paraId="639A5E58" w14:textId="77777777" w:rsidR="00B13F5D" w:rsidRDefault="00B13F5D">
      <w:pPr>
        <w:spacing w:line="300" w:lineRule="auto"/>
        <w:rPr>
          <w:rFonts w:hint="eastAsia"/>
          <w:color w:val="000000"/>
          <w:szCs w:val="21"/>
        </w:rPr>
      </w:pPr>
      <w:r>
        <w:rPr>
          <w:rFonts w:hint="eastAsia"/>
          <w:szCs w:val="21"/>
        </w:rPr>
        <w:t>二、</w:t>
      </w:r>
      <w:r>
        <w:rPr>
          <w:rFonts w:hint="eastAsia"/>
          <w:color w:val="000000"/>
          <w:szCs w:val="21"/>
        </w:rPr>
        <w:t>网店</w:t>
      </w:r>
      <w:r>
        <w:rPr>
          <w:rFonts w:hint="eastAsia"/>
          <w:color w:val="000000"/>
          <w:szCs w:val="21"/>
        </w:rPr>
        <w:t>的费用和利益分配：</w:t>
      </w:r>
    </w:p>
    <w:p w14:paraId="3422531A" w14:textId="77777777" w:rsidR="00B13F5D" w:rsidRDefault="00B13F5D">
      <w:pPr>
        <w:spacing w:line="300" w:lineRule="auto"/>
        <w:rPr>
          <w:rFonts w:hint="eastAsia"/>
          <w:color w:val="000000"/>
          <w:szCs w:val="21"/>
        </w:rPr>
      </w:pPr>
      <w:r>
        <w:rPr>
          <w:rFonts w:hint="eastAsia"/>
          <w:color w:val="000000"/>
          <w:szCs w:val="21"/>
        </w:rPr>
        <w:t>1</w:t>
      </w:r>
      <w:r>
        <w:rPr>
          <w:rFonts w:ascii="宋体" w:hAnsi="宋体" w:hint="eastAsia"/>
          <w:bCs/>
          <w:color w:val="000000"/>
          <w:kern w:val="0"/>
          <w:szCs w:val="21"/>
        </w:rPr>
        <w:t>.</w:t>
      </w:r>
      <w:r>
        <w:rPr>
          <w:rFonts w:hint="eastAsia"/>
          <w:color w:val="000000"/>
          <w:szCs w:val="21"/>
        </w:rPr>
        <w:t>费用构成：</w:t>
      </w:r>
    </w:p>
    <w:p w14:paraId="23DACCF6" w14:textId="77777777" w:rsidR="00B13F5D" w:rsidRDefault="00B13F5D">
      <w:pPr>
        <w:spacing w:line="300" w:lineRule="auto"/>
        <w:rPr>
          <w:rFonts w:hint="eastAsia"/>
          <w:color w:val="000000"/>
          <w:szCs w:val="21"/>
        </w:rPr>
      </w:pPr>
      <w:r>
        <w:rPr>
          <w:rFonts w:hint="eastAsia"/>
          <w:color w:val="000000"/>
          <w:szCs w:val="21"/>
        </w:rPr>
        <w:t>淘宝</w:t>
      </w:r>
      <w:r>
        <w:rPr>
          <w:rFonts w:hint="eastAsia"/>
          <w:color w:val="000000"/>
          <w:szCs w:val="21"/>
        </w:rPr>
        <w:t>网店</w:t>
      </w:r>
      <w:r>
        <w:rPr>
          <w:rFonts w:hint="eastAsia"/>
          <w:color w:val="000000"/>
          <w:szCs w:val="21"/>
        </w:rPr>
        <w:t>所有投资费用由甲</w:t>
      </w:r>
      <w:r>
        <w:rPr>
          <w:rFonts w:hint="eastAsia"/>
          <w:color w:val="000000"/>
          <w:szCs w:val="21"/>
        </w:rPr>
        <w:t>乙双</w:t>
      </w:r>
      <w:r>
        <w:rPr>
          <w:rFonts w:hint="eastAsia"/>
          <w:color w:val="000000"/>
          <w:szCs w:val="21"/>
        </w:rPr>
        <w:t>方</w:t>
      </w:r>
      <w:r>
        <w:rPr>
          <w:rFonts w:hint="eastAsia"/>
          <w:color w:val="000000"/>
          <w:szCs w:val="21"/>
        </w:rPr>
        <w:t>协商后</w:t>
      </w:r>
      <w:r>
        <w:rPr>
          <w:rFonts w:hint="eastAsia"/>
          <w:color w:val="000000"/>
          <w:szCs w:val="21"/>
        </w:rPr>
        <w:t>提供，</w:t>
      </w:r>
      <w:r>
        <w:rPr>
          <w:rFonts w:hint="eastAsia"/>
          <w:color w:val="000000"/>
          <w:szCs w:val="21"/>
        </w:rPr>
        <w:t>甲</w:t>
      </w:r>
      <w:r>
        <w:rPr>
          <w:rFonts w:hint="eastAsia"/>
          <w:color w:val="000000"/>
          <w:szCs w:val="21"/>
        </w:rPr>
        <w:t>方</w:t>
      </w:r>
      <w:r>
        <w:rPr>
          <w:rFonts w:hint="eastAsia"/>
          <w:color w:val="000000"/>
          <w:szCs w:val="21"/>
        </w:rPr>
        <w:t>主要</w:t>
      </w:r>
      <w:r>
        <w:rPr>
          <w:rFonts w:hint="eastAsia"/>
          <w:color w:val="000000"/>
          <w:szCs w:val="21"/>
        </w:rPr>
        <w:t>负责</w:t>
      </w:r>
      <w:r>
        <w:rPr>
          <w:rFonts w:hint="eastAsia"/>
          <w:color w:val="000000"/>
          <w:szCs w:val="21"/>
        </w:rPr>
        <w:t>网店日常</w:t>
      </w:r>
      <w:r>
        <w:rPr>
          <w:rFonts w:hint="eastAsia"/>
          <w:color w:val="000000"/>
          <w:szCs w:val="21"/>
        </w:rPr>
        <w:t>运营</w:t>
      </w:r>
      <w:r>
        <w:rPr>
          <w:rFonts w:hint="eastAsia"/>
          <w:color w:val="000000"/>
          <w:szCs w:val="21"/>
        </w:rPr>
        <w:t>，人事管理，运营方向制定，乙方主要负责</w:t>
      </w:r>
      <w:r>
        <w:rPr>
          <w:rFonts w:ascii="宋体" w:hAnsi="宋体" w:hint="eastAsia"/>
          <w:szCs w:val="21"/>
        </w:rPr>
        <w:t>淘宝网店线下销售以及货源管理，客户管理与维护，合同签订</w:t>
      </w:r>
      <w:r>
        <w:rPr>
          <w:rFonts w:hint="eastAsia"/>
          <w:color w:val="000000"/>
          <w:szCs w:val="21"/>
        </w:rPr>
        <w:t>。</w:t>
      </w:r>
    </w:p>
    <w:p w14:paraId="1BF5BBE8" w14:textId="77777777" w:rsidR="00B13F5D" w:rsidRDefault="00B13F5D">
      <w:pPr>
        <w:numPr>
          <w:ilvl w:val="0"/>
          <w:numId w:val="3"/>
        </w:numPr>
        <w:spacing w:line="300" w:lineRule="auto"/>
        <w:outlineLvl w:val="0"/>
        <w:rPr>
          <w:rFonts w:ascii="宋体" w:hAnsi="宋体" w:hint="eastAsia"/>
          <w:bCs/>
          <w:color w:val="000000"/>
          <w:kern w:val="0"/>
          <w:szCs w:val="21"/>
        </w:rPr>
      </w:pPr>
      <w:r>
        <w:rPr>
          <w:rFonts w:ascii="宋体" w:hAnsi="宋体" w:hint="eastAsia"/>
          <w:bCs/>
          <w:color w:val="000000"/>
          <w:kern w:val="0"/>
          <w:szCs w:val="21"/>
        </w:rPr>
        <w:t>收益分配</w:t>
      </w:r>
    </w:p>
    <w:p w14:paraId="3D367226" w14:textId="77777777" w:rsidR="00B13F5D" w:rsidRDefault="00B13F5D">
      <w:pPr>
        <w:spacing w:line="300" w:lineRule="auto"/>
        <w:outlineLvl w:val="0"/>
        <w:rPr>
          <w:rFonts w:ascii="宋体" w:hAnsi="宋体" w:hint="eastAsia"/>
          <w:bCs/>
          <w:color w:val="000000"/>
          <w:kern w:val="0"/>
          <w:szCs w:val="21"/>
        </w:rPr>
      </w:pPr>
      <w:r>
        <w:rPr>
          <w:rFonts w:ascii="宋体" w:hAnsi="宋体" w:hint="eastAsia"/>
          <w:bCs/>
          <w:color w:val="000000"/>
          <w:kern w:val="0"/>
          <w:szCs w:val="21"/>
        </w:rPr>
        <w:t>甲方为</w:t>
      </w:r>
      <w:r>
        <w:rPr>
          <w:rFonts w:ascii="宋体" w:hAnsi="宋体" w:hint="eastAsia"/>
          <w:bCs/>
          <w:color w:val="000000"/>
          <w:kern w:val="0"/>
          <w:szCs w:val="21"/>
        </w:rPr>
        <w:t>淘宝网店拥有者与投资者</w:t>
      </w:r>
      <w:r>
        <w:rPr>
          <w:rFonts w:ascii="宋体" w:hAnsi="宋体" w:hint="eastAsia"/>
          <w:bCs/>
          <w:color w:val="000000"/>
          <w:kern w:val="0"/>
          <w:szCs w:val="21"/>
        </w:rPr>
        <w:t>，占</w:t>
      </w:r>
      <w:r>
        <w:rPr>
          <w:rFonts w:ascii="宋体" w:hAnsi="宋体" w:hint="eastAsia"/>
          <w:bCs/>
          <w:color w:val="000000"/>
          <w:kern w:val="0"/>
          <w:szCs w:val="21"/>
        </w:rPr>
        <w:t>淘宝网店</w:t>
      </w:r>
      <w:r>
        <w:rPr>
          <w:rFonts w:ascii="宋体" w:hAnsi="宋体" w:hint="eastAsia"/>
          <w:bCs/>
          <w:color w:val="000000"/>
          <w:kern w:val="0"/>
          <w:szCs w:val="21"/>
        </w:rPr>
        <w:t>销售所得利润百分之</w:t>
      </w:r>
      <w:r>
        <w:rPr>
          <w:rFonts w:ascii="宋体" w:hAnsi="宋体" w:hint="eastAsia"/>
          <w:bCs/>
          <w:color w:val="000000"/>
          <w:kern w:val="0"/>
          <w:szCs w:val="21"/>
        </w:rPr>
        <w:t>六</w:t>
      </w:r>
      <w:r>
        <w:rPr>
          <w:rFonts w:ascii="宋体" w:hAnsi="宋体" w:hint="eastAsia"/>
          <w:bCs/>
          <w:color w:val="000000"/>
          <w:kern w:val="0"/>
          <w:szCs w:val="21"/>
        </w:rPr>
        <w:t>十，乙方为</w:t>
      </w:r>
      <w:r>
        <w:rPr>
          <w:rFonts w:ascii="宋体" w:hAnsi="宋体" w:hint="eastAsia"/>
          <w:bCs/>
          <w:color w:val="000000"/>
          <w:kern w:val="0"/>
          <w:szCs w:val="21"/>
        </w:rPr>
        <w:t>淘宝网店投资者</w:t>
      </w:r>
      <w:r>
        <w:rPr>
          <w:rFonts w:ascii="宋体" w:hAnsi="宋体" w:hint="eastAsia"/>
          <w:bCs/>
          <w:color w:val="000000"/>
          <w:kern w:val="0"/>
          <w:szCs w:val="21"/>
        </w:rPr>
        <w:t>，占</w:t>
      </w:r>
      <w:r>
        <w:rPr>
          <w:rFonts w:ascii="宋体" w:hAnsi="宋体" w:hint="eastAsia"/>
          <w:bCs/>
          <w:color w:val="000000"/>
          <w:kern w:val="0"/>
          <w:szCs w:val="21"/>
        </w:rPr>
        <w:t>淘宝网店</w:t>
      </w:r>
      <w:r>
        <w:rPr>
          <w:rFonts w:ascii="宋体" w:hAnsi="宋体" w:hint="eastAsia"/>
          <w:bCs/>
          <w:color w:val="000000"/>
          <w:kern w:val="0"/>
          <w:szCs w:val="21"/>
        </w:rPr>
        <w:t>销售所得利润百分之</w:t>
      </w:r>
      <w:r>
        <w:rPr>
          <w:rFonts w:ascii="宋体" w:hAnsi="宋体" w:hint="eastAsia"/>
          <w:bCs/>
          <w:color w:val="000000"/>
          <w:kern w:val="0"/>
          <w:szCs w:val="21"/>
        </w:rPr>
        <w:t>四</w:t>
      </w:r>
      <w:r>
        <w:rPr>
          <w:rFonts w:ascii="宋体" w:hAnsi="宋体" w:hint="eastAsia"/>
          <w:bCs/>
          <w:color w:val="000000"/>
          <w:kern w:val="0"/>
          <w:szCs w:val="21"/>
        </w:rPr>
        <w:t>十，收益每</w:t>
      </w:r>
      <w:r>
        <w:rPr>
          <w:rFonts w:ascii="宋体" w:hAnsi="宋体" w:hint="eastAsia"/>
          <w:bCs/>
          <w:color w:val="000000"/>
          <w:kern w:val="0"/>
          <w:szCs w:val="21"/>
        </w:rPr>
        <w:t>季</w:t>
      </w:r>
      <w:r>
        <w:rPr>
          <w:rFonts w:ascii="宋体" w:hAnsi="宋体" w:hint="eastAsia"/>
          <w:bCs/>
          <w:color w:val="000000"/>
          <w:kern w:val="0"/>
          <w:szCs w:val="21"/>
        </w:rPr>
        <w:t>度分配一次。</w:t>
      </w:r>
    </w:p>
    <w:p w14:paraId="6CC5DE7D" w14:textId="77777777" w:rsidR="00B13F5D" w:rsidRDefault="00B13F5D">
      <w:pPr>
        <w:spacing w:line="300" w:lineRule="auto"/>
        <w:outlineLvl w:val="0"/>
        <w:rPr>
          <w:rFonts w:ascii="宋体" w:hAnsi="宋体" w:hint="eastAsia"/>
          <w:bCs/>
          <w:color w:val="000000"/>
          <w:kern w:val="0"/>
          <w:szCs w:val="21"/>
        </w:rPr>
      </w:pPr>
      <w:r>
        <w:rPr>
          <w:rFonts w:ascii="宋体" w:hAnsi="宋体" w:hint="eastAsia"/>
          <w:bCs/>
          <w:color w:val="000000"/>
          <w:kern w:val="0"/>
          <w:szCs w:val="21"/>
        </w:rPr>
        <w:t>3.</w:t>
      </w:r>
      <w:r>
        <w:rPr>
          <w:rFonts w:ascii="宋体" w:hAnsi="宋体" w:hint="eastAsia"/>
          <w:bCs/>
          <w:color w:val="000000"/>
          <w:kern w:val="0"/>
          <w:szCs w:val="21"/>
        </w:rPr>
        <w:t>利润构成</w:t>
      </w:r>
    </w:p>
    <w:p w14:paraId="7DF55492" w14:textId="77777777" w:rsidR="00B13F5D" w:rsidRDefault="00B13F5D">
      <w:pPr>
        <w:spacing w:line="300" w:lineRule="auto"/>
        <w:outlineLvl w:val="0"/>
        <w:rPr>
          <w:rFonts w:ascii="宋体" w:hAnsi="宋体" w:hint="eastAsia"/>
          <w:bCs/>
          <w:color w:val="000000"/>
          <w:kern w:val="0"/>
          <w:szCs w:val="21"/>
        </w:rPr>
      </w:pPr>
      <w:r>
        <w:rPr>
          <w:rFonts w:ascii="宋体" w:hAnsi="宋体" w:hint="eastAsia"/>
          <w:bCs/>
          <w:color w:val="000000"/>
          <w:kern w:val="0"/>
          <w:szCs w:val="21"/>
        </w:rPr>
        <w:t>利润是指每</w:t>
      </w:r>
      <w:r>
        <w:rPr>
          <w:rFonts w:ascii="宋体" w:hAnsi="宋体" w:hint="eastAsia"/>
          <w:bCs/>
          <w:color w:val="000000"/>
          <w:kern w:val="0"/>
          <w:szCs w:val="21"/>
        </w:rPr>
        <w:t>季度</w:t>
      </w:r>
      <w:r>
        <w:rPr>
          <w:rFonts w:ascii="宋体" w:hAnsi="宋体" w:hint="eastAsia"/>
          <w:bCs/>
          <w:color w:val="000000"/>
          <w:kern w:val="0"/>
          <w:szCs w:val="21"/>
        </w:rPr>
        <w:t>总销售额扣除</w:t>
      </w:r>
      <w:r>
        <w:rPr>
          <w:rFonts w:ascii="宋体" w:hAnsi="宋体" w:hint="eastAsia"/>
          <w:bCs/>
          <w:color w:val="000000"/>
          <w:kern w:val="0"/>
          <w:szCs w:val="21"/>
        </w:rPr>
        <w:t>箱包（货源）</w:t>
      </w:r>
      <w:r>
        <w:rPr>
          <w:rFonts w:ascii="宋体" w:hAnsi="宋体" w:hint="eastAsia"/>
          <w:bCs/>
          <w:color w:val="000000"/>
          <w:kern w:val="0"/>
          <w:szCs w:val="21"/>
        </w:rPr>
        <w:t>成本、</w:t>
      </w:r>
      <w:r>
        <w:rPr>
          <w:rFonts w:ascii="宋体" w:hAnsi="宋体" w:hint="eastAsia"/>
          <w:bCs/>
          <w:color w:val="000000"/>
          <w:kern w:val="0"/>
          <w:szCs w:val="21"/>
        </w:rPr>
        <w:t>运营过程中产生或附带的费用</w:t>
      </w:r>
      <w:r>
        <w:rPr>
          <w:rFonts w:ascii="宋体" w:hAnsi="宋体" w:hint="eastAsia"/>
          <w:bCs/>
          <w:color w:val="000000"/>
          <w:kern w:val="0"/>
          <w:szCs w:val="21"/>
        </w:rPr>
        <w:t>、人员工资后的余额。</w:t>
      </w:r>
    </w:p>
    <w:p w14:paraId="47BA6C49" w14:textId="77777777" w:rsidR="00B13F5D" w:rsidRDefault="00B13F5D">
      <w:pPr>
        <w:spacing w:line="300" w:lineRule="auto"/>
        <w:outlineLvl w:val="0"/>
        <w:rPr>
          <w:rFonts w:hint="eastAsia"/>
          <w:color w:val="000000"/>
          <w:szCs w:val="21"/>
        </w:rPr>
      </w:pPr>
      <w:r>
        <w:rPr>
          <w:rFonts w:hint="eastAsia"/>
          <w:color w:val="000000"/>
          <w:szCs w:val="21"/>
        </w:rPr>
        <w:t>四、各方的权利与义务</w:t>
      </w:r>
    </w:p>
    <w:p w14:paraId="55D9011D" w14:textId="77777777" w:rsidR="00B13F5D" w:rsidRDefault="00B13F5D">
      <w:pPr>
        <w:spacing w:line="300" w:lineRule="auto"/>
        <w:rPr>
          <w:rFonts w:ascii="宋体" w:hAnsi="宋体" w:cs="宋体" w:hint="eastAsia"/>
          <w:bCs/>
          <w:color w:val="000000"/>
          <w:szCs w:val="21"/>
        </w:rPr>
      </w:pPr>
      <w:r>
        <w:rPr>
          <w:rFonts w:ascii="宋体" w:hAnsi="宋体" w:cs="宋体" w:hint="eastAsia"/>
          <w:bCs/>
          <w:color w:val="000000"/>
          <w:szCs w:val="21"/>
        </w:rPr>
        <w:t xml:space="preserve">1. </w:t>
      </w:r>
      <w:r>
        <w:rPr>
          <w:rFonts w:ascii="宋体" w:hAnsi="宋体" w:hint="eastAsia"/>
          <w:szCs w:val="21"/>
        </w:rPr>
        <w:t>自合同签订起甲方主要负责淘宝网店日常运营管理，人事管理，并有人事调动以及网店运营方向决策权，甲方在乙方多次未能做到自己的义务的时候可以有权终止合同。</w:t>
      </w:r>
    </w:p>
    <w:p w14:paraId="010C9227" w14:textId="77777777" w:rsidR="00B13F5D" w:rsidRDefault="00B13F5D">
      <w:pPr>
        <w:spacing w:line="300" w:lineRule="auto"/>
        <w:rPr>
          <w:rFonts w:ascii="宋体" w:hAnsi="宋体" w:cs="宋体" w:hint="eastAsia"/>
          <w:bCs/>
          <w:color w:val="000000"/>
          <w:szCs w:val="21"/>
        </w:rPr>
      </w:pPr>
      <w:r>
        <w:rPr>
          <w:rFonts w:ascii="宋体" w:hAnsi="宋体" w:cs="宋体" w:hint="eastAsia"/>
          <w:bCs/>
          <w:color w:val="000000"/>
          <w:szCs w:val="21"/>
        </w:rPr>
        <w:t xml:space="preserve">2. </w:t>
      </w:r>
      <w:r>
        <w:rPr>
          <w:rFonts w:ascii="宋体" w:hAnsi="宋体" w:hint="eastAsia"/>
          <w:szCs w:val="21"/>
        </w:rPr>
        <w:t>自合同签订起乙方主要负责淘宝网店线下销售以及货源管理，客户管理与维护，合同签订，并有经营账目的知情权，乙方在甲方多次未能做到自己的义务的时候可以有权终止合同。</w:t>
      </w:r>
    </w:p>
    <w:p w14:paraId="5A4F82C3" w14:textId="77777777" w:rsidR="00B13F5D" w:rsidRDefault="00B13F5D">
      <w:pPr>
        <w:numPr>
          <w:ilvl w:val="0"/>
          <w:numId w:val="2"/>
        </w:numPr>
        <w:spacing w:line="300" w:lineRule="auto"/>
        <w:rPr>
          <w:rFonts w:ascii="宋体" w:hAnsi="宋体" w:hint="eastAsia"/>
          <w:szCs w:val="21"/>
        </w:rPr>
      </w:pPr>
      <w:r>
        <w:rPr>
          <w:rFonts w:hint="eastAsia"/>
          <w:szCs w:val="21"/>
        </w:rPr>
        <w:t>甲</w:t>
      </w:r>
      <w:r>
        <w:rPr>
          <w:rFonts w:hint="eastAsia"/>
          <w:szCs w:val="21"/>
        </w:rPr>
        <w:t>方必须认真做好</w:t>
      </w:r>
      <w:r>
        <w:rPr>
          <w:rFonts w:hint="eastAsia"/>
          <w:szCs w:val="21"/>
        </w:rPr>
        <w:t>网店</w:t>
      </w:r>
      <w:r>
        <w:rPr>
          <w:rFonts w:hint="eastAsia"/>
          <w:szCs w:val="21"/>
        </w:rPr>
        <w:t>日常运营工作，主要工作有：淘宝</w:t>
      </w:r>
      <w:r>
        <w:rPr>
          <w:rFonts w:hint="eastAsia"/>
          <w:szCs w:val="21"/>
        </w:rPr>
        <w:t>网店</w:t>
      </w:r>
      <w:r>
        <w:rPr>
          <w:rFonts w:hint="eastAsia"/>
          <w:szCs w:val="21"/>
        </w:rPr>
        <w:t>行情分折，营销，策划，推广，广告维护，摄影，设计等重要工作，</w:t>
      </w:r>
      <w:r>
        <w:rPr>
          <w:rFonts w:hint="eastAsia"/>
          <w:szCs w:val="21"/>
        </w:rPr>
        <w:t>乙</w:t>
      </w:r>
      <w:r>
        <w:rPr>
          <w:rFonts w:hint="eastAsia"/>
          <w:szCs w:val="21"/>
        </w:rPr>
        <w:t>方应予以全力支持与配合。</w:t>
      </w:r>
    </w:p>
    <w:p w14:paraId="37584D35" w14:textId="77777777" w:rsidR="00B13F5D" w:rsidRDefault="00B13F5D">
      <w:pPr>
        <w:spacing w:line="300" w:lineRule="auto"/>
        <w:rPr>
          <w:rFonts w:hint="eastAsia"/>
          <w:color w:val="000000"/>
          <w:szCs w:val="21"/>
        </w:rPr>
      </w:pPr>
      <w:r>
        <w:rPr>
          <w:rFonts w:ascii="宋体" w:hAnsi="宋体" w:cs="宋体" w:hint="eastAsia"/>
          <w:bCs/>
          <w:color w:val="000000"/>
          <w:szCs w:val="21"/>
        </w:rPr>
        <w:t>4.</w:t>
      </w:r>
      <w:r>
        <w:rPr>
          <w:rFonts w:hint="eastAsia"/>
          <w:szCs w:val="21"/>
        </w:rPr>
        <w:t>乙方必须认真做好网店线下销售以及货源的管理，客户的管理与维护，合同的签订等事宜，乙方在有困难的时候，应提前一天通知甲方，甲乙应予以全力的支持与配合。</w:t>
      </w:r>
    </w:p>
    <w:p w14:paraId="5196AB71" w14:textId="77777777" w:rsidR="00B13F5D" w:rsidRDefault="00B13F5D">
      <w:pPr>
        <w:spacing w:line="300" w:lineRule="auto"/>
        <w:outlineLvl w:val="0"/>
        <w:rPr>
          <w:rFonts w:hint="eastAsia"/>
          <w:color w:val="000000"/>
          <w:szCs w:val="21"/>
        </w:rPr>
      </w:pPr>
      <w:r>
        <w:rPr>
          <w:rFonts w:hint="eastAsia"/>
          <w:color w:val="000000"/>
          <w:szCs w:val="21"/>
        </w:rPr>
        <w:lastRenderedPageBreak/>
        <w:t>三、违约责任</w:t>
      </w:r>
    </w:p>
    <w:p w14:paraId="1C3BE8F1" w14:textId="77777777" w:rsidR="00B13F5D" w:rsidRDefault="00B13F5D">
      <w:pPr>
        <w:spacing w:line="300" w:lineRule="auto"/>
        <w:ind w:firstLineChars="237" w:firstLine="498"/>
        <w:rPr>
          <w:rFonts w:ascii="宋体" w:hAnsi="宋体" w:cs="宋体" w:hint="eastAsia"/>
          <w:bCs/>
          <w:color w:val="000000"/>
          <w:szCs w:val="21"/>
        </w:rPr>
      </w:pPr>
      <w:r>
        <w:rPr>
          <w:rFonts w:ascii="宋体" w:hAnsi="宋体" w:cs="宋体" w:hint="eastAsia"/>
          <w:bCs/>
          <w:color w:val="000000"/>
          <w:szCs w:val="21"/>
        </w:rPr>
        <w:t>任何一方未履行本协议下的条款均视作违约、做出违约行为的一方应承担因自己的违约行为而给守约方造成的直接经济损失。如果守约方确认，对违反本协议的行为仅采取赔偿的补救措施是不够的，则守约方还有权采取其他合理的补救措施。</w:t>
      </w:r>
    </w:p>
    <w:p w14:paraId="416425B1" w14:textId="77777777" w:rsidR="00B13F5D" w:rsidRDefault="00B13F5D">
      <w:pPr>
        <w:spacing w:line="300" w:lineRule="auto"/>
        <w:ind w:left="330"/>
        <w:rPr>
          <w:rFonts w:hint="eastAsia"/>
          <w:color w:val="000000"/>
          <w:szCs w:val="21"/>
        </w:rPr>
      </w:pPr>
    </w:p>
    <w:p w14:paraId="3A06BD5C" w14:textId="77777777" w:rsidR="00B13F5D" w:rsidRDefault="00B13F5D">
      <w:pPr>
        <w:spacing w:line="300" w:lineRule="auto"/>
        <w:outlineLvl w:val="0"/>
        <w:rPr>
          <w:rFonts w:hint="eastAsia"/>
          <w:color w:val="000000"/>
          <w:szCs w:val="21"/>
        </w:rPr>
      </w:pPr>
      <w:r>
        <w:rPr>
          <w:rFonts w:hint="eastAsia"/>
          <w:color w:val="000000"/>
          <w:szCs w:val="21"/>
        </w:rPr>
        <w:t>四、法律适用和争议解决</w:t>
      </w:r>
    </w:p>
    <w:p w14:paraId="2F9B45E5" w14:textId="77777777" w:rsidR="00B13F5D" w:rsidRDefault="00B13F5D">
      <w:pPr>
        <w:spacing w:line="300" w:lineRule="auto"/>
        <w:ind w:firstLineChars="237" w:firstLine="498"/>
        <w:rPr>
          <w:rFonts w:ascii="宋体" w:hAnsi="宋体" w:cs="宋体" w:hint="eastAsia"/>
          <w:bCs/>
          <w:color w:val="000000"/>
          <w:szCs w:val="21"/>
        </w:rPr>
      </w:pPr>
      <w:r>
        <w:rPr>
          <w:rFonts w:ascii="宋体" w:hAnsi="宋体" w:cs="宋体" w:hint="eastAsia"/>
          <w:bCs/>
          <w:color w:val="000000"/>
          <w:szCs w:val="21"/>
        </w:rPr>
        <w:t>本协议的订立、履行、变更、解除或终止和争议解决均适用于中华人民共和国的法律。由于本协议的履行或解释而产生的或与之有关的任何争议，如各方无法协商解决，协议任何一方均可向杭州仲裁委员会提起仲裁。</w:t>
      </w:r>
    </w:p>
    <w:p w14:paraId="72D52300" w14:textId="77777777" w:rsidR="00B13F5D" w:rsidRDefault="00B13F5D">
      <w:pPr>
        <w:rPr>
          <w:rFonts w:hint="eastAsia"/>
          <w:szCs w:val="21"/>
        </w:rPr>
      </w:pPr>
    </w:p>
    <w:p w14:paraId="75ACBBC5" w14:textId="77777777" w:rsidR="00B13F5D" w:rsidRDefault="00B13F5D">
      <w:pPr>
        <w:rPr>
          <w:szCs w:val="21"/>
        </w:rPr>
      </w:pPr>
      <w:r>
        <w:rPr>
          <w:szCs w:val="21"/>
        </w:rPr>
        <w:t xml:space="preserve"> </w:t>
      </w:r>
      <w:r>
        <w:rPr>
          <w:szCs w:val="21"/>
        </w:rPr>
        <w:br/>
      </w:r>
      <w:r>
        <w:rPr>
          <w:szCs w:val="21"/>
        </w:rPr>
        <w:t>第</w:t>
      </w:r>
      <w:r>
        <w:rPr>
          <w:rFonts w:hint="eastAsia"/>
          <w:szCs w:val="21"/>
        </w:rPr>
        <w:t>二</w:t>
      </w:r>
      <w:r>
        <w:rPr>
          <w:szCs w:val="21"/>
        </w:rPr>
        <w:t>条　本合伙</w:t>
      </w:r>
      <w:r>
        <w:rPr>
          <w:rFonts w:hint="eastAsia"/>
          <w:szCs w:val="21"/>
        </w:rPr>
        <w:t>淘宝网店初定</w:t>
      </w:r>
      <w:r>
        <w:rPr>
          <w:szCs w:val="21"/>
        </w:rPr>
        <w:t>经营期限为</w:t>
      </w:r>
      <w:r>
        <w:rPr>
          <w:rFonts w:hint="eastAsia"/>
          <w:szCs w:val="21"/>
          <w:u w:val="single"/>
        </w:rPr>
        <w:t xml:space="preserve">    </w:t>
      </w:r>
      <w:r>
        <w:rPr>
          <w:szCs w:val="21"/>
        </w:rPr>
        <w:t>年。如果需要延长期限的，在期满前六个月办理有关手续。</w:t>
      </w:r>
      <w:r>
        <w:rPr>
          <w:szCs w:val="21"/>
        </w:rPr>
        <w:t> </w:t>
      </w:r>
      <w:r>
        <w:rPr>
          <w:szCs w:val="21"/>
        </w:rPr>
        <w:br/>
      </w:r>
      <w:r>
        <w:rPr>
          <w:szCs w:val="21"/>
        </w:rPr>
        <w:br/>
      </w:r>
      <w:r>
        <w:rPr>
          <w:szCs w:val="21"/>
        </w:rPr>
        <w:t>第</w:t>
      </w:r>
      <w:r>
        <w:rPr>
          <w:rFonts w:hint="eastAsia"/>
          <w:szCs w:val="21"/>
        </w:rPr>
        <w:t>三</w:t>
      </w:r>
      <w:r>
        <w:rPr>
          <w:szCs w:val="21"/>
        </w:rPr>
        <w:t xml:space="preserve">条　</w:t>
      </w:r>
      <w:r>
        <w:rPr>
          <w:rFonts w:hint="eastAsia"/>
          <w:szCs w:val="21"/>
        </w:rPr>
        <w:t>共同经营的</w:t>
      </w:r>
      <w:r>
        <w:rPr>
          <w:rFonts w:hint="eastAsia"/>
          <w:szCs w:val="21"/>
        </w:rPr>
        <w:t>淘宝网店</w:t>
      </w:r>
      <w:r>
        <w:rPr>
          <w:rFonts w:hint="eastAsia"/>
          <w:szCs w:val="21"/>
        </w:rPr>
        <w:t>中，</w:t>
      </w:r>
      <w:r>
        <w:rPr>
          <w:szCs w:val="21"/>
        </w:rPr>
        <w:t>合伙双方共同经营、共同劳动，共担风险，</w:t>
      </w:r>
      <w:r>
        <w:rPr>
          <w:szCs w:val="21"/>
        </w:rPr>
        <w:t> </w:t>
      </w:r>
      <w:r>
        <w:rPr>
          <w:rFonts w:hint="eastAsia"/>
          <w:szCs w:val="21"/>
        </w:rPr>
        <w:t>共同经营的项目中，甲乙双方利润分配为</w:t>
      </w:r>
      <w:r>
        <w:rPr>
          <w:rFonts w:hint="eastAsia"/>
          <w:szCs w:val="21"/>
          <w:u w:val="single"/>
        </w:rPr>
        <w:t>甲方百分之</w:t>
      </w:r>
      <w:r>
        <w:rPr>
          <w:rFonts w:hint="eastAsia"/>
          <w:szCs w:val="21"/>
          <w:u w:val="single"/>
        </w:rPr>
        <w:t>六</w:t>
      </w:r>
      <w:r>
        <w:rPr>
          <w:rFonts w:hint="eastAsia"/>
          <w:szCs w:val="21"/>
          <w:u w:val="single"/>
        </w:rPr>
        <w:t>十，乙方百分之</w:t>
      </w:r>
      <w:r>
        <w:rPr>
          <w:rFonts w:hint="eastAsia"/>
          <w:szCs w:val="21"/>
          <w:u w:val="single"/>
        </w:rPr>
        <w:t>四</w:t>
      </w:r>
      <w:r>
        <w:rPr>
          <w:rFonts w:hint="eastAsia"/>
          <w:szCs w:val="21"/>
          <w:u w:val="single"/>
        </w:rPr>
        <w:t>十</w:t>
      </w:r>
      <w:r>
        <w:rPr>
          <w:rFonts w:hint="eastAsia"/>
          <w:szCs w:val="21"/>
        </w:rPr>
        <w:t>，</w:t>
      </w:r>
      <w:r>
        <w:rPr>
          <w:rFonts w:hint="eastAsia"/>
          <w:szCs w:val="21"/>
        </w:rPr>
        <w:t>风险承担同利润。</w:t>
      </w:r>
      <w:r>
        <w:rPr>
          <w:szCs w:val="21"/>
        </w:rPr>
        <w:t xml:space="preserve"> </w:t>
      </w:r>
    </w:p>
    <w:p w14:paraId="7EAC6FAC" w14:textId="77777777" w:rsidR="00B13F5D" w:rsidRDefault="00B13F5D">
      <w:pPr>
        <w:rPr>
          <w:szCs w:val="21"/>
        </w:rPr>
      </w:pPr>
    </w:p>
    <w:p w14:paraId="3845041C" w14:textId="77777777" w:rsidR="00B13F5D" w:rsidRDefault="00B13F5D">
      <w:pPr>
        <w:rPr>
          <w:rFonts w:hint="eastAsia"/>
          <w:szCs w:val="21"/>
        </w:rPr>
      </w:pPr>
      <w:r>
        <w:rPr>
          <w:szCs w:val="21"/>
        </w:rPr>
        <w:t>第</w:t>
      </w:r>
      <w:r>
        <w:rPr>
          <w:rFonts w:hint="eastAsia"/>
          <w:szCs w:val="21"/>
        </w:rPr>
        <w:t>四</w:t>
      </w:r>
      <w:r>
        <w:rPr>
          <w:szCs w:val="21"/>
        </w:rPr>
        <w:t>条　他人可以入伙，但须经甲乙双方同意，并办理增加出资额的手续和订立补充协议。补充协议与本协议具有同等效力。</w:t>
      </w:r>
      <w:r>
        <w:rPr>
          <w:szCs w:val="21"/>
        </w:rPr>
        <w:t> </w:t>
      </w:r>
      <w:r>
        <w:rPr>
          <w:szCs w:val="21"/>
        </w:rPr>
        <w:br/>
      </w:r>
      <w:r>
        <w:rPr>
          <w:szCs w:val="21"/>
        </w:rPr>
        <w:br/>
      </w:r>
      <w:r>
        <w:rPr>
          <w:szCs w:val="21"/>
        </w:rPr>
        <w:t>第</w:t>
      </w:r>
      <w:r>
        <w:rPr>
          <w:rFonts w:hint="eastAsia"/>
          <w:szCs w:val="21"/>
        </w:rPr>
        <w:t>五</w:t>
      </w:r>
      <w:r>
        <w:rPr>
          <w:szCs w:val="21"/>
        </w:rPr>
        <w:t>条　出现下列事项，合伙终止：</w:t>
      </w:r>
      <w:r>
        <w:rPr>
          <w:szCs w:val="21"/>
        </w:rPr>
        <w:t> </w:t>
      </w:r>
      <w:r>
        <w:rPr>
          <w:szCs w:val="21"/>
        </w:rPr>
        <w:br/>
      </w:r>
      <w:r>
        <w:rPr>
          <w:szCs w:val="21"/>
        </w:rPr>
        <w:br/>
      </w:r>
      <w:r>
        <w:rPr>
          <w:szCs w:val="21"/>
        </w:rPr>
        <w:t xml:space="preserve">　　（一）合伙期满；</w:t>
      </w:r>
      <w:r>
        <w:rPr>
          <w:szCs w:val="21"/>
        </w:rPr>
        <w:t> </w:t>
      </w:r>
      <w:r>
        <w:rPr>
          <w:szCs w:val="21"/>
        </w:rPr>
        <w:br/>
      </w:r>
      <w:r>
        <w:rPr>
          <w:szCs w:val="21"/>
        </w:rPr>
        <w:t xml:space="preserve">　　（二）合伙双方协商同意；</w:t>
      </w:r>
      <w:r>
        <w:rPr>
          <w:szCs w:val="21"/>
        </w:rPr>
        <w:t> </w:t>
      </w:r>
      <w:r>
        <w:rPr>
          <w:szCs w:val="21"/>
        </w:rPr>
        <w:br/>
      </w:r>
      <w:r>
        <w:rPr>
          <w:szCs w:val="21"/>
        </w:rPr>
        <w:t xml:space="preserve">　　（三）合伙经营的事业已经完成或者无法完成；</w:t>
      </w:r>
      <w:r>
        <w:rPr>
          <w:szCs w:val="21"/>
        </w:rPr>
        <w:t> </w:t>
      </w:r>
      <w:r>
        <w:rPr>
          <w:szCs w:val="21"/>
        </w:rPr>
        <w:br/>
      </w:r>
      <w:r>
        <w:rPr>
          <w:szCs w:val="21"/>
        </w:rPr>
        <w:t xml:space="preserve">　　（四）其他法律规定的情况。</w:t>
      </w:r>
      <w:r>
        <w:rPr>
          <w:szCs w:val="21"/>
        </w:rPr>
        <w:t> </w:t>
      </w:r>
      <w:r>
        <w:rPr>
          <w:szCs w:val="21"/>
        </w:rPr>
        <w:br/>
      </w:r>
      <w:r>
        <w:rPr>
          <w:szCs w:val="21"/>
        </w:rPr>
        <w:br/>
      </w:r>
      <w:r>
        <w:rPr>
          <w:szCs w:val="21"/>
        </w:rPr>
        <w:t xml:space="preserve">　　第</w:t>
      </w:r>
      <w:r>
        <w:rPr>
          <w:rFonts w:hint="eastAsia"/>
          <w:szCs w:val="21"/>
        </w:rPr>
        <w:t>六</w:t>
      </w:r>
      <w:r>
        <w:rPr>
          <w:szCs w:val="21"/>
        </w:rPr>
        <w:t>条　本协议未尽事宜，双方可以补充规定，补充协议与本协议有同等效力。</w:t>
      </w:r>
      <w:r>
        <w:rPr>
          <w:szCs w:val="21"/>
        </w:rPr>
        <w:t> </w:t>
      </w:r>
      <w:r>
        <w:rPr>
          <w:szCs w:val="21"/>
        </w:rPr>
        <w:br/>
      </w:r>
      <w:r>
        <w:rPr>
          <w:szCs w:val="21"/>
        </w:rPr>
        <w:br/>
      </w:r>
      <w:r>
        <w:rPr>
          <w:szCs w:val="21"/>
        </w:rPr>
        <w:t xml:space="preserve">　　第</w:t>
      </w:r>
      <w:r>
        <w:rPr>
          <w:rFonts w:hint="eastAsia"/>
          <w:szCs w:val="21"/>
        </w:rPr>
        <w:t>七</w:t>
      </w:r>
      <w:r>
        <w:rPr>
          <w:szCs w:val="21"/>
        </w:rPr>
        <w:t>条　本协议一式</w:t>
      </w:r>
      <w:r>
        <w:rPr>
          <w:rFonts w:hint="eastAsia"/>
          <w:szCs w:val="21"/>
        </w:rPr>
        <w:t>二</w:t>
      </w:r>
      <w:r>
        <w:rPr>
          <w:szCs w:val="21"/>
        </w:rPr>
        <w:t>份，合伙人各一份。本协议自合伙人签字（或盖章）之日起生效。</w:t>
      </w:r>
      <w:r>
        <w:rPr>
          <w:szCs w:val="21"/>
        </w:rPr>
        <w:t> </w:t>
      </w:r>
      <w:r>
        <w:rPr>
          <w:szCs w:val="21"/>
        </w:rPr>
        <w:br/>
      </w:r>
      <w:r>
        <w:rPr>
          <w:szCs w:val="21"/>
        </w:rPr>
        <w:t xml:space="preserve">　　　　　　　　</w:t>
      </w:r>
    </w:p>
    <w:p w14:paraId="4ABB6BEE" w14:textId="77777777" w:rsidR="00B13F5D" w:rsidRDefault="00B13F5D">
      <w:pPr>
        <w:rPr>
          <w:szCs w:val="21"/>
        </w:rPr>
      </w:pPr>
      <w:r>
        <w:rPr>
          <w:szCs w:val="21"/>
        </w:rPr>
        <w:t xml:space="preserve">　</w:t>
      </w:r>
    </w:p>
    <w:p w14:paraId="1328676D" w14:textId="77777777" w:rsidR="00B13F5D" w:rsidRDefault="00B13F5D">
      <w:pPr>
        <w:rPr>
          <w:szCs w:val="21"/>
        </w:rPr>
      </w:pPr>
    </w:p>
    <w:p w14:paraId="10146B89" w14:textId="77777777" w:rsidR="00B13F5D" w:rsidRDefault="00B13F5D">
      <w:pPr>
        <w:rPr>
          <w:rFonts w:hint="eastAsia"/>
          <w:szCs w:val="21"/>
        </w:rPr>
      </w:pPr>
      <w:r>
        <w:rPr>
          <w:rFonts w:hint="eastAsia"/>
          <w:szCs w:val="21"/>
        </w:rPr>
        <w:t xml:space="preserve"> </w:t>
      </w:r>
      <w:r>
        <w:rPr>
          <w:szCs w:val="21"/>
        </w:rPr>
        <w:t>合伙人</w:t>
      </w:r>
      <w:r>
        <w:rPr>
          <w:rFonts w:hint="eastAsia"/>
          <w:szCs w:val="21"/>
        </w:rPr>
        <w:t>（甲）</w:t>
      </w:r>
      <w:r>
        <w:rPr>
          <w:szCs w:val="21"/>
        </w:rPr>
        <w:t>：</w:t>
      </w:r>
      <w:r>
        <w:rPr>
          <w:rFonts w:hint="eastAsia"/>
          <w:szCs w:val="21"/>
        </w:rPr>
        <w:t>____________</w:t>
      </w:r>
      <w:r>
        <w:rPr>
          <w:szCs w:val="21"/>
        </w:rPr>
        <w:t xml:space="preserve">　　　　　　　　　　　合伙人</w:t>
      </w:r>
      <w:r>
        <w:rPr>
          <w:rFonts w:hint="eastAsia"/>
          <w:szCs w:val="21"/>
        </w:rPr>
        <w:t>（乙）</w:t>
      </w:r>
      <w:r>
        <w:rPr>
          <w:szCs w:val="21"/>
        </w:rPr>
        <w:t>：</w:t>
      </w:r>
      <w:r>
        <w:rPr>
          <w:rFonts w:hint="eastAsia"/>
          <w:szCs w:val="21"/>
        </w:rPr>
        <w:t>____________</w:t>
      </w:r>
    </w:p>
    <w:p w14:paraId="7A6E1D50" w14:textId="77777777" w:rsidR="00B13F5D" w:rsidRDefault="00B13F5D">
      <w:pPr>
        <w:rPr>
          <w:szCs w:val="21"/>
        </w:rPr>
      </w:pPr>
    </w:p>
    <w:p w14:paraId="6D678F41" w14:textId="77777777" w:rsidR="00B13F5D" w:rsidRDefault="00B13F5D">
      <w:pPr>
        <w:tabs>
          <w:tab w:val="left" w:pos="4590"/>
        </w:tabs>
        <w:rPr>
          <w:szCs w:val="21"/>
        </w:rPr>
      </w:pPr>
      <w:r>
        <w:rPr>
          <w:szCs w:val="21"/>
        </w:rPr>
        <w:tab/>
      </w:r>
    </w:p>
    <w:p w14:paraId="38EFA0EE" w14:textId="77777777" w:rsidR="00B13F5D" w:rsidRDefault="00B13F5D">
      <w:pPr>
        <w:tabs>
          <w:tab w:val="left" w:pos="4590"/>
        </w:tabs>
        <w:rPr>
          <w:szCs w:val="21"/>
        </w:rPr>
      </w:pPr>
    </w:p>
    <w:p w14:paraId="5BFDAF17" w14:textId="77777777" w:rsidR="00B13F5D" w:rsidRDefault="00B13F5D">
      <w:pPr>
        <w:tabs>
          <w:tab w:val="left" w:pos="4590"/>
        </w:tabs>
        <w:rPr>
          <w:szCs w:val="21"/>
        </w:rPr>
      </w:pPr>
    </w:p>
    <w:p w14:paraId="2E32DD06" w14:textId="77777777" w:rsidR="00B13F5D" w:rsidRDefault="00B13F5D">
      <w:pPr>
        <w:tabs>
          <w:tab w:val="left" w:pos="4590"/>
        </w:tabs>
        <w:rPr>
          <w:rFonts w:hint="eastAsia"/>
          <w:szCs w:val="21"/>
        </w:rPr>
      </w:pPr>
      <w:r>
        <w:rPr>
          <w:rFonts w:hint="eastAsia"/>
          <w:szCs w:val="21"/>
        </w:rPr>
        <w:t xml:space="preserve">                                                     </w:t>
      </w:r>
      <w:r>
        <w:rPr>
          <w:rFonts w:hint="eastAsia"/>
          <w:szCs w:val="21"/>
        </w:rPr>
        <w:t>______</w:t>
      </w:r>
      <w:r>
        <w:rPr>
          <w:rFonts w:hint="eastAsia"/>
          <w:szCs w:val="21"/>
        </w:rPr>
        <w:t>年</w:t>
      </w:r>
      <w:r>
        <w:rPr>
          <w:rFonts w:hint="eastAsia"/>
          <w:szCs w:val="21"/>
        </w:rPr>
        <w:t>____</w:t>
      </w:r>
      <w:r>
        <w:rPr>
          <w:rFonts w:hint="eastAsia"/>
          <w:szCs w:val="21"/>
        </w:rPr>
        <w:t>月</w:t>
      </w:r>
      <w:r>
        <w:rPr>
          <w:rFonts w:hint="eastAsia"/>
          <w:szCs w:val="21"/>
        </w:rPr>
        <w:t>____</w:t>
      </w:r>
      <w:r>
        <w:rPr>
          <w:rFonts w:hint="eastAsia"/>
          <w:szCs w:val="21"/>
        </w:rPr>
        <w:t>日</w:t>
      </w:r>
    </w:p>
    <w:p w14:paraId="7055F695" w14:textId="77777777" w:rsidR="00B13F5D" w:rsidRDefault="00B13F5D">
      <w:pPr>
        <w:rPr>
          <w:szCs w:val="21"/>
        </w:rPr>
      </w:pPr>
    </w:p>
    <w:sectPr w:rsidR="00B13F5D">
      <w:head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EF3FF" w14:textId="77777777" w:rsidR="00B13F5D" w:rsidRDefault="00B13F5D">
      <w:r>
        <w:separator/>
      </w:r>
    </w:p>
  </w:endnote>
  <w:endnote w:type="continuationSeparator" w:id="0">
    <w:p w14:paraId="59B0B213" w14:textId="77777777" w:rsidR="00B13F5D" w:rsidRDefault="00B13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7A29B" w14:textId="77777777" w:rsidR="00B13F5D" w:rsidRDefault="00B13F5D">
      <w:r>
        <w:separator/>
      </w:r>
    </w:p>
  </w:footnote>
  <w:footnote w:type="continuationSeparator" w:id="0">
    <w:p w14:paraId="2E38357C" w14:textId="77777777" w:rsidR="00B13F5D" w:rsidRDefault="00B13F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A0929" w14:textId="77777777" w:rsidR="00B13F5D" w:rsidRDefault="00B13F5D">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lvl w:ilvl="0">
      <w:start w:val="1"/>
      <w:numFmt w:val="chineseCounting"/>
      <w:suff w:val="nothing"/>
      <w:lvlText w:val="%1、"/>
      <w:lvlJc w:val="left"/>
    </w:lvl>
  </w:abstractNum>
  <w:abstractNum w:abstractNumId="1" w15:restartNumberingAfterBreak="0">
    <w:nsid w:val="00000007"/>
    <w:multiLevelType w:val="singleLevel"/>
    <w:tmpl w:val="00000007"/>
    <w:lvl w:ilvl="0">
      <w:start w:val="1"/>
      <w:numFmt w:val="decimal"/>
      <w:suff w:val="nothing"/>
      <w:lvlText w:val="%1."/>
      <w:lvlJc w:val="left"/>
    </w:lvl>
  </w:abstractNum>
  <w:abstractNum w:abstractNumId="2" w15:restartNumberingAfterBreak="0">
    <w:nsid w:val="00000009"/>
    <w:multiLevelType w:val="singleLevel"/>
    <w:tmpl w:val="00000009"/>
    <w:lvl w:ilvl="0">
      <w:start w:val="2"/>
      <w:numFmt w:val="decimal"/>
      <w:suff w:val="nothing"/>
      <w:lvlText w:val="%1."/>
      <w:lvlJc w:val="left"/>
    </w:lvl>
  </w:abstractNum>
  <w:num w:numId="1" w16cid:durableId="1021787274">
    <w:abstractNumId w:val="0"/>
  </w:num>
  <w:num w:numId="2" w16cid:durableId="1009798199">
    <w:abstractNumId w:val="1"/>
  </w:num>
  <w:num w:numId="3" w16cid:durableId="6830192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B13F5D"/>
    <w:rsid w:val="00DC6B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C67659"/>
  <w15:chartTrackingRefBased/>
  <w15:docId w15:val="{44BE58D4-2CC3-4398-B706-90F928477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256</Words>
  <Characters>1461</Characters>
  <Application>Microsoft Office Word</Application>
  <DocSecurity>4</DocSecurity>
  <PresentationFormat/>
  <Lines>12</Lines>
  <Paragraphs>3</Paragraphs>
  <Slides>0</Slides>
  <Notes>0</Notes>
  <HiddenSlides>0</HiddenSlides>
  <MMClips>0</MMClips>
  <ScaleCrop>false</ScaleCrop>
  <Manager/>
  <Company/>
  <LinksUpToDate>false</LinksUpToDate>
  <CharactersWithSpaces>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合伙协议书 _x000b_</dc:title>
  <dc:subject/>
  <dc:creator>sx</dc:creator>
  <cp:keywords/>
  <dc:description/>
  <cp:lastModifiedBy>Administrator</cp:lastModifiedBy>
  <cp:revision>2</cp:revision>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2052-8.1.0.3526</vt:lpwstr>
  </property>
</Properties>
</file>