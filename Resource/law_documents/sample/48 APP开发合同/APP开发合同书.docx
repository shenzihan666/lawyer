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49C9" w:rsidRDefault="007649C9">
      <w:pPr>
        <w:pStyle w:val="af5"/>
        <w:wordWrap w:val="0"/>
        <w:spacing w:before="0" w:beforeAutospacing="0" w:after="0" w:afterAutospacing="0" w:line="312" w:lineRule="auto"/>
        <w:jc w:val="right"/>
        <w:rPr>
          <w:rFonts w:ascii="黑体" w:eastAsia="黑体" w:hAnsi="Arial" w:cs="Arial" w:hint="eastAsia"/>
          <w:bCs/>
          <w:sz w:val="21"/>
          <w:szCs w:val="18"/>
          <w:lang w:eastAsia="zh-CN"/>
        </w:rPr>
      </w:pPr>
      <w:r>
        <w:rPr>
          <w:rFonts w:ascii="黑体" w:eastAsia="黑体" w:hint="eastAsia"/>
          <w:bCs/>
          <w:sz w:val="21"/>
          <w:lang w:eastAsia="zh-CN"/>
        </w:rPr>
        <w:t>合同号：</w:t>
      </w:r>
      <w:r w:rsidR="00862AF5" w:rsidRPr="0050208B">
        <w:rPr>
          <w:rFonts w:ascii="黑体" w:eastAsia="黑体" w:hint="eastAsia"/>
          <w:bCs/>
          <w:sz w:val="21"/>
          <w:lang w:eastAsia="zh-CN"/>
        </w:rPr>
        <w:t>20160816</w:t>
      </w:r>
      <w:r w:rsidRPr="0050208B">
        <w:rPr>
          <w:rFonts w:ascii="黑体" w:eastAsia="黑体" w:hint="eastAsia"/>
          <w:bCs/>
          <w:sz w:val="21"/>
          <w:lang w:eastAsia="zh-CN"/>
        </w:rPr>
        <w:t>-01</w:t>
      </w:r>
      <w:r>
        <w:rPr>
          <w:rFonts w:ascii="黑体" w:eastAsia="黑体" w:hint="eastAsia"/>
          <w:bCs/>
          <w:sz w:val="21"/>
          <w:lang w:eastAsia="zh-CN"/>
        </w:rPr>
        <w:t xml:space="preserve"> </w:t>
      </w:r>
    </w:p>
    <w:p w:rsidR="007649C9" w:rsidRDefault="007649C9">
      <w:pPr>
        <w:spacing w:line="312" w:lineRule="auto"/>
        <w:jc w:val="both"/>
        <w:rPr>
          <w:rFonts w:hint="eastAsia"/>
          <w:bCs/>
          <w:sz w:val="32"/>
          <w:szCs w:val="32"/>
          <w:lang w:eastAsia="zh-CN"/>
        </w:rPr>
      </w:pPr>
    </w:p>
    <w:p w:rsidR="007649C9" w:rsidRDefault="007649C9">
      <w:pPr>
        <w:spacing w:line="312" w:lineRule="auto"/>
        <w:jc w:val="both"/>
        <w:rPr>
          <w:rFonts w:hint="eastAsia"/>
          <w:bCs/>
          <w:sz w:val="32"/>
          <w:szCs w:val="32"/>
          <w:lang w:eastAsia="zh-CN"/>
        </w:rPr>
      </w:pPr>
    </w:p>
    <w:p w:rsidR="007649C9" w:rsidRPr="000F0939" w:rsidRDefault="000F0939" w:rsidP="000F0939">
      <w:pPr>
        <w:jc w:val="center"/>
        <w:rPr>
          <w:rFonts w:ascii="黑体" w:eastAsia="黑体" w:hAnsi="微软雅黑" w:hint="eastAsia"/>
          <w:b/>
          <w:sz w:val="96"/>
          <w:szCs w:val="96"/>
          <w:lang w:eastAsia="zh-CN"/>
        </w:rPr>
      </w:pPr>
      <w:r w:rsidRPr="000F0939">
        <w:rPr>
          <w:rFonts w:ascii="黑体" w:eastAsia="黑体" w:hAnsi="微软雅黑" w:hint="eastAsia"/>
          <w:b/>
          <w:sz w:val="96"/>
          <w:szCs w:val="96"/>
          <w:lang w:eastAsia="zh-CN"/>
        </w:rPr>
        <w:t>APP开发</w:t>
      </w:r>
    </w:p>
    <w:p w:rsidR="007649C9" w:rsidRDefault="007649C9">
      <w:pPr>
        <w:jc w:val="center"/>
        <w:rPr>
          <w:rFonts w:ascii="黑体" w:eastAsia="黑体" w:hAnsi="微软雅黑" w:hint="eastAsia"/>
          <w:b/>
          <w:sz w:val="96"/>
          <w:szCs w:val="96"/>
          <w:lang w:eastAsia="zh-CN"/>
        </w:rPr>
      </w:pPr>
      <w:r>
        <w:rPr>
          <w:rFonts w:ascii="黑体" w:eastAsia="黑体" w:hAnsi="微软雅黑" w:hint="eastAsia"/>
          <w:b/>
          <w:sz w:val="96"/>
          <w:szCs w:val="96"/>
          <w:lang w:eastAsia="zh-CN"/>
        </w:rPr>
        <w:t>合</w:t>
      </w:r>
    </w:p>
    <w:p w:rsidR="007649C9" w:rsidRDefault="007649C9">
      <w:pPr>
        <w:spacing w:line="240" w:lineRule="auto"/>
        <w:jc w:val="center"/>
        <w:rPr>
          <w:rFonts w:ascii="黑体" w:eastAsia="黑体" w:hAnsi="微软雅黑" w:hint="eastAsia"/>
          <w:b/>
          <w:sz w:val="96"/>
          <w:szCs w:val="96"/>
          <w:lang w:eastAsia="zh-CN"/>
        </w:rPr>
      </w:pPr>
      <w:r>
        <w:rPr>
          <w:rFonts w:ascii="黑体" w:eastAsia="黑体" w:hAnsi="微软雅黑" w:hint="eastAsia"/>
          <w:b/>
          <w:sz w:val="96"/>
          <w:szCs w:val="96"/>
          <w:lang w:eastAsia="zh-CN"/>
        </w:rPr>
        <w:t>同</w:t>
      </w:r>
    </w:p>
    <w:p w:rsidR="007649C9" w:rsidRDefault="007649C9">
      <w:pPr>
        <w:jc w:val="center"/>
        <w:rPr>
          <w:rFonts w:ascii="黑体" w:eastAsia="黑体" w:hAnsi="微软雅黑" w:hint="eastAsia"/>
          <w:b/>
          <w:sz w:val="96"/>
          <w:szCs w:val="96"/>
          <w:lang w:eastAsia="zh-CN"/>
        </w:rPr>
      </w:pPr>
      <w:r>
        <w:rPr>
          <w:rFonts w:ascii="黑体" w:eastAsia="黑体" w:hAnsi="微软雅黑" w:hint="eastAsia"/>
          <w:b/>
          <w:sz w:val="96"/>
          <w:szCs w:val="96"/>
          <w:lang w:eastAsia="zh-CN"/>
        </w:rPr>
        <w:t>书</w:t>
      </w:r>
      <w:r>
        <w:rPr>
          <w:rFonts w:ascii="黑体" w:eastAsia="黑体" w:hAnsi="微软雅黑"/>
          <w:b/>
          <w:sz w:val="96"/>
          <w:szCs w:val="96"/>
          <w:lang w:eastAsia="zh-CN"/>
        </w:rPr>
        <w:br/>
      </w:r>
    </w:p>
    <w:p w:rsidR="007649C9" w:rsidRDefault="007649C9">
      <w:pPr>
        <w:spacing w:line="312" w:lineRule="auto"/>
        <w:ind w:firstLineChars="600" w:firstLine="1680"/>
        <w:rPr>
          <w:rFonts w:ascii="黑体" w:eastAsia="黑体" w:hAnsi="微软雅黑" w:hint="eastAsia"/>
          <w:bCs/>
          <w:sz w:val="28"/>
          <w:szCs w:val="28"/>
          <w:lang w:eastAsia="zh-CN"/>
        </w:rPr>
      </w:pPr>
      <w:r>
        <w:rPr>
          <w:rFonts w:ascii="黑体" w:eastAsia="黑体" w:hAnsi="微软雅黑" w:hint="eastAsia"/>
          <w:bCs/>
          <w:sz w:val="28"/>
          <w:szCs w:val="28"/>
          <w:lang w:eastAsia="zh-CN"/>
        </w:rPr>
        <w:t>甲方：</w:t>
      </w:r>
      <w:r>
        <w:rPr>
          <w:rFonts w:ascii="黑体" w:eastAsia="黑体" w:hAnsi="微软雅黑" w:hint="eastAsia"/>
          <w:bCs/>
          <w:color w:val="FF0000"/>
          <w:sz w:val="28"/>
          <w:szCs w:val="28"/>
          <w:lang w:eastAsia="zh-CN"/>
        </w:rPr>
        <w:t xml:space="preserve"> </w:t>
      </w:r>
    </w:p>
    <w:p w:rsidR="007649C9" w:rsidRDefault="007649C9">
      <w:pPr>
        <w:spacing w:line="312" w:lineRule="auto"/>
        <w:ind w:firstLineChars="600" w:firstLine="1680"/>
        <w:rPr>
          <w:rFonts w:ascii="黑体" w:eastAsia="黑体" w:hAnsi="微软雅黑" w:hint="eastAsia"/>
          <w:bCs/>
          <w:sz w:val="28"/>
          <w:szCs w:val="28"/>
          <w:lang w:eastAsia="zh-CN"/>
        </w:rPr>
      </w:pPr>
      <w:r>
        <w:rPr>
          <w:rFonts w:ascii="黑体" w:eastAsia="黑体" w:hAnsi="微软雅黑" w:hint="eastAsia"/>
          <w:bCs/>
          <w:sz w:val="28"/>
          <w:szCs w:val="28"/>
          <w:lang w:eastAsia="zh-CN"/>
        </w:rPr>
        <w:t>乙方：梅州市</w:t>
      </w:r>
      <w:r w:rsidR="00C54308">
        <w:rPr>
          <w:rFonts w:ascii="黑体" w:eastAsia="黑体" w:hAnsi="微软雅黑" w:hint="eastAsia"/>
          <w:bCs/>
          <w:sz w:val="28"/>
          <w:szCs w:val="28"/>
          <w:lang w:eastAsia="zh-CN"/>
        </w:rPr>
        <w:t>巨家创意网络科技有限公司</w:t>
      </w:r>
    </w:p>
    <w:p w:rsidR="007649C9" w:rsidRDefault="007649C9">
      <w:pPr>
        <w:spacing w:line="312" w:lineRule="auto"/>
        <w:rPr>
          <w:rFonts w:ascii="黑体" w:eastAsia="黑体" w:hint="eastAsia"/>
          <w:bCs/>
          <w:lang w:eastAsia="zh-CN"/>
        </w:rPr>
      </w:pPr>
    </w:p>
    <w:p w:rsidR="007649C9" w:rsidRDefault="007649C9">
      <w:pPr>
        <w:spacing w:line="312" w:lineRule="auto"/>
        <w:rPr>
          <w:rFonts w:hint="eastAsia"/>
          <w:lang w:eastAsia="zh-CN"/>
        </w:rPr>
      </w:pPr>
    </w:p>
    <w:p w:rsidR="007649C9" w:rsidRDefault="007649C9">
      <w:pPr>
        <w:spacing w:line="312" w:lineRule="auto"/>
        <w:rPr>
          <w:rFonts w:hint="eastAsia"/>
          <w:lang w:eastAsia="zh-CN"/>
        </w:rPr>
      </w:pPr>
    </w:p>
    <w:p w:rsidR="007649C9" w:rsidRDefault="007649C9">
      <w:pPr>
        <w:spacing w:line="312" w:lineRule="auto"/>
        <w:rPr>
          <w:rFonts w:hint="eastAsia"/>
          <w:lang w:eastAsia="zh-CN"/>
        </w:rPr>
      </w:pPr>
    </w:p>
    <w:p w:rsidR="007649C9" w:rsidRDefault="00B60F39">
      <w:pPr>
        <w:spacing w:line="312" w:lineRule="auto"/>
        <w:jc w:val="center"/>
        <w:rPr>
          <w:rFonts w:ascii="黑体" w:eastAsia="黑体" w:hAnsi="微软雅黑" w:hint="eastAsia"/>
          <w:b/>
          <w:sz w:val="36"/>
          <w:szCs w:val="36"/>
          <w:lang w:eastAsia="zh-CN"/>
        </w:rPr>
      </w:pPr>
      <w:r>
        <w:rPr>
          <w:rFonts w:ascii="黑体" w:eastAsia="黑体" w:hAnsi="微软雅黑" w:hint="eastAsia"/>
          <w:b/>
          <w:sz w:val="36"/>
          <w:szCs w:val="36"/>
          <w:lang w:eastAsia="zh-CN"/>
        </w:rPr>
        <w:lastRenderedPageBreak/>
        <w:t>APP开发</w:t>
      </w:r>
      <w:r w:rsidR="007649C9">
        <w:rPr>
          <w:rFonts w:ascii="黑体" w:eastAsia="黑体" w:hAnsi="微软雅黑" w:hint="eastAsia"/>
          <w:b/>
          <w:sz w:val="36"/>
          <w:szCs w:val="36"/>
          <w:lang w:eastAsia="zh-CN"/>
        </w:rPr>
        <w:t>合同书</w:t>
      </w:r>
    </w:p>
    <w:p w:rsidR="007649C9" w:rsidRDefault="007649C9">
      <w:pPr>
        <w:spacing w:line="312" w:lineRule="auto"/>
        <w:rPr>
          <w:rFonts w:hint="eastAsia"/>
          <w:b/>
          <w:bCs/>
          <w:sz w:val="24"/>
          <w:lang w:eastAsia="zh-CN"/>
        </w:rPr>
      </w:pPr>
    </w:p>
    <w:tbl>
      <w:tblPr>
        <w:tblW w:w="0" w:type="auto"/>
        <w:tblInd w:w="0" w:type="dxa"/>
        <w:tblLayout w:type="fixed"/>
        <w:tblLook w:val="0000" w:firstRow="0" w:lastRow="0" w:firstColumn="0" w:lastColumn="0" w:noHBand="0" w:noVBand="0"/>
      </w:tblPr>
      <w:tblGrid>
        <w:gridCol w:w="4261"/>
        <w:gridCol w:w="4261"/>
      </w:tblGrid>
      <w:tr w:rsidR="007649C9">
        <w:trPr>
          <w:trHeight w:val="615"/>
        </w:trPr>
        <w:tc>
          <w:tcPr>
            <w:tcW w:w="4261" w:type="dxa"/>
            <w:vAlign w:val="center"/>
          </w:tcPr>
          <w:p w:rsidR="007649C9" w:rsidRDefault="007649C9">
            <w:pPr>
              <w:widowControl w:val="0"/>
              <w:spacing w:line="312" w:lineRule="auto"/>
              <w:jc w:val="both"/>
              <w:rPr>
                <w:rFonts w:ascii="黑体" w:eastAsia="黑体" w:hAnsi="宋体" w:hint="eastAsia"/>
                <w:bCs/>
                <w:szCs w:val="21"/>
                <w:lang w:eastAsia="zh-CN"/>
              </w:rPr>
            </w:pPr>
            <w:r>
              <w:rPr>
                <w:rFonts w:ascii="黑体" w:eastAsia="黑体" w:hAnsi="宋体" w:hint="eastAsia"/>
                <w:bCs/>
                <w:szCs w:val="21"/>
                <w:lang w:eastAsia="zh-CN"/>
              </w:rPr>
              <w:t>甲方：</w:t>
            </w:r>
          </w:p>
        </w:tc>
        <w:tc>
          <w:tcPr>
            <w:tcW w:w="4261" w:type="dxa"/>
            <w:vAlign w:val="center"/>
          </w:tcPr>
          <w:p w:rsidR="007649C9" w:rsidRDefault="007649C9">
            <w:pPr>
              <w:widowControl w:val="0"/>
              <w:spacing w:line="312" w:lineRule="auto"/>
              <w:jc w:val="both"/>
              <w:rPr>
                <w:rFonts w:ascii="黑体" w:eastAsia="黑体" w:hAnsi="宋体" w:hint="eastAsia"/>
                <w:bCs/>
                <w:szCs w:val="21"/>
                <w:lang w:eastAsia="zh-CN"/>
              </w:rPr>
            </w:pPr>
            <w:r>
              <w:rPr>
                <w:rFonts w:ascii="黑体" w:eastAsia="黑体" w:hAnsi="宋体" w:hint="eastAsia"/>
                <w:bCs/>
                <w:szCs w:val="21"/>
                <w:lang w:eastAsia="zh-CN"/>
              </w:rPr>
              <w:t>乙方：</w:t>
            </w:r>
            <w:r w:rsidR="00C36F80">
              <w:rPr>
                <w:rFonts w:ascii="黑体" w:eastAsia="黑体" w:hAnsi="宋体" w:hint="eastAsia"/>
                <w:bCs/>
                <w:szCs w:val="21"/>
                <w:lang w:eastAsia="zh-CN"/>
              </w:rPr>
              <w:t>梅州市巨家创意网络科技有限公司</w:t>
            </w:r>
          </w:p>
        </w:tc>
      </w:tr>
      <w:tr w:rsidR="007649C9">
        <w:tc>
          <w:tcPr>
            <w:tcW w:w="4261" w:type="dxa"/>
          </w:tcPr>
          <w:p w:rsidR="007649C9" w:rsidRDefault="007649C9">
            <w:pPr>
              <w:widowControl w:val="0"/>
              <w:spacing w:line="312" w:lineRule="auto"/>
              <w:rPr>
                <w:rFonts w:ascii="黑体" w:eastAsia="黑体" w:hint="eastAsia"/>
                <w:bCs/>
                <w:szCs w:val="21"/>
                <w:lang w:eastAsia="zh-CN"/>
              </w:rPr>
            </w:pPr>
            <w:r>
              <w:rPr>
                <w:rFonts w:ascii="黑体" w:eastAsia="黑体" w:hint="eastAsia"/>
                <w:bCs/>
                <w:szCs w:val="21"/>
                <w:lang w:eastAsia="zh-CN"/>
              </w:rPr>
              <w:t>地址：</w:t>
            </w:r>
          </w:p>
        </w:tc>
        <w:tc>
          <w:tcPr>
            <w:tcW w:w="4261" w:type="dxa"/>
          </w:tcPr>
          <w:p w:rsidR="007649C9" w:rsidRDefault="007649C9">
            <w:pPr>
              <w:widowControl w:val="0"/>
              <w:spacing w:line="312" w:lineRule="auto"/>
              <w:ind w:left="660" w:hangingChars="300" w:hanging="660"/>
              <w:rPr>
                <w:rFonts w:ascii="黑体" w:eastAsia="黑体" w:hint="eastAsia"/>
                <w:bCs/>
                <w:szCs w:val="21"/>
                <w:lang w:eastAsia="zh-CN"/>
              </w:rPr>
            </w:pPr>
            <w:r>
              <w:rPr>
                <w:rFonts w:ascii="黑体" w:eastAsia="黑体" w:hint="eastAsia"/>
                <w:bCs/>
                <w:szCs w:val="21"/>
                <w:lang w:eastAsia="zh-CN"/>
              </w:rPr>
              <w:t>地址</w:t>
            </w:r>
            <w:r>
              <w:rPr>
                <w:rFonts w:ascii="黑体" w:eastAsia="黑体" w:hAnsi="宋体" w:hint="eastAsia"/>
                <w:bCs/>
                <w:szCs w:val="21"/>
                <w:lang w:eastAsia="zh-CN"/>
              </w:rPr>
              <w:t>：梅州市</w:t>
            </w:r>
            <w:r w:rsidR="00C36F80">
              <w:rPr>
                <w:rFonts w:ascii="黑体" w:eastAsia="黑体" w:hAnsi="宋体" w:hint="eastAsia"/>
                <w:bCs/>
                <w:szCs w:val="21"/>
                <w:lang w:eastAsia="zh-CN"/>
              </w:rPr>
              <w:t>梅江区民政局宿舍一楼</w:t>
            </w:r>
          </w:p>
        </w:tc>
      </w:tr>
      <w:tr w:rsidR="007649C9">
        <w:tc>
          <w:tcPr>
            <w:tcW w:w="4261" w:type="dxa"/>
          </w:tcPr>
          <w:p w:rsidR="007649C9" w:rsidRDefault="007649C9">
            <w:pPr>
              <w:widowControl w:val="0"/>
              <w:spacing w:line="312" w:lineRule="auto"/>
              <w:jc w:val="both"/>
              <w:rPr>
                <w:rFonts w:ascii="黑体" w:eastAsia="黑体" w:hint="eastAsia"/>
                <w:bCs/>
                <w:szCs w:val="21"/>
                <w:lang w:eastAsia="zh-CN"/>
              </w:rPr>
            </w:pPr>
            <w:r>
              <w:rPr>
                <w:rFonts w:ascii="黑体" w:eastAsia="黑体" w:hint="eastAsia"/>
                <w:bCs/>
                <w:szCs w:val="21"/>
              </w:rPr>
              <w:t>电话：</w:t>
            </w:r>
          </w:p>
        </w:tc>
        <w:tc>
          <w:tcPr>
            <w:tcW w:w="4261" w:type="dxa"/>
          </w:tcPr>
          <w:p w:rsidR="007649C9" w:rsidRDefault="007649C9">
            <w:pPr>
              <w:widowControl w:val="0"/>
              <w:spacing w:line="312" w:lineRule="auto"/>
              <w:jc w:val="both"/>
              <w:rPr>
                <w:rFonts w:ascii="黑体" w:eastAsia="黑体" w:hint="eastAsia"/>
                <w:bCs/>
                <w:szCs w:val="21"/>
                <w:lang w:eastAsia="zh-CN"/>
              </w:rPr>
            </w:pPr>
            <w:r>
              <w:rPr>
                <w:rFonts w:ascii="黑体" w:eastAsia="黑体" w:hint="eastAsia"/>
                <w:bCs/>
                <w:szCs w:val="21"/>
              </w:rPr>
              <w:t>电话：</w:t>
            </w:r>
            <w:r>
              <w:rPr>
                <w:rFonts w:ascii="黑体" w:eastAsia="黑体" w:hint="eastAsia"/>
                <w:bCs/>
                <w:szCs w:val="21"/>
                <w:lang w:eastAsia="zh-CN"/>
              </w:rPr>
              <w:t>18813972090</w:t>
            </w:r>
          </w:p>
        </w:tc>
      </w:tr>
      <w:tr w:rsidR="007649C9">
        <w:tc>
          <w:tcPr>
            <w:tcW w:w="4261" w:type="dxa"/>
          </w:tcPr>
          <w:p w:rsidR="007649C9" w:rsidRDefault="007649C9">
            <w:pPr>
              <w:widowControl w:val="0"/>
              <w:spacing w:line="312" w:lineRule="auto"/>
              <w:jc w:val="both"/>
              <w:rPr>
                <w:rFonts w:ascii="黑体" w:eastAsia="黑体" w:hint="eastAsia"/>
                <w:bCs/>
                <w:szCs w:val="21"/>
                <w:lang w:eastAsia="zh-CN"/>
              </w:rPr>
            </w:pPr>
            <w:r>
              <w:rPr>
                <w:rFonts w:ascii="黑体" w:eastAsia="黑体" w:hint="eastAsia"/>
                <w:bCs/>
                <w:szCs w:val="21"/>
              </w:rPr>
              <w:t>传真：</w:t>
            </w:r>
          </w:p>
        </w:tc>
        <w:tc>
          <w:tcPr>
            <w:tcW w:w="4261" w:type="dxa"/>
          </w:tcPr>
          <w:p w:rsidR="007649C9" w:rsidRDefault="007649C9">
            <w:pPr>
              <w:widowControl w:val="0"/>
              <w:spacing w:line="312" w:lineRule="auto"/>
              <w:jc w:val="both"/>
              <w:rPr>
                <w:rFonts w:ascii="黑体" w:eastAsia="黑体" w:hint="eastAsia"/>
                <w:bCs/>
                <w:szCs w:val="21"/>
                <w:lang w:eastAsia="zh-CN"/>
              </w:rPr>
            </w:pPr>
            <w:r>
              <w:rPr>
                <w:rFonts w:ascii="黑体" w:eastAsia="黑体" w:hint="eastAsia"/>
                <w:bCs/>
                <w:szCs w:val="21"/>
              </w:rPr>
              <w:t>传真：</w:t>
            </w:r>
            <w:r>
              <w:rPr>
                <w:rFonts w:ascii="黑体" w:eastAsia="黑体" w:hAnsi="宋体" w:hint="eastAsia"/>
                <w:bCs/>
                <w:szCs w:val="21"/>
                <w:lang w:eastAsia="zh-CN"/>
              </w:rPr>
              <w:t>0753-22</w:t>
            </w:r>
            <w:r w:rsidR="003B5B1C">
              <w:rPr>
                <w:rFonts w:ascii="黑体" w:eastAsia="黑体" w:hAnsi="宋体" w:hint="eastAsia"/>
                <w:bCs/>
                <w:szCs w:val="21"/>
                <w:lang w:eastAsia="zh-CN"/>
              </w:rPr>
              <w:t>31368</w:t>
            </w:r>
          </w:p>
        </w:tc>
      </w:tr>
    </w:tbl>
    <w:p w:rsidR="007649C9" w:rsidRDefault="007649C9" w:rsidP="003F6A7C">
      <w:pPr>
        <w:spacing w:line="360" w:lineRule="auto"/>
        <w:rPr>
          <w:rFonts w:hint="eastAsia"/>
          <w:sz w:val="24"/>
          <w:szCs w:val="24"/>
          <w:lang w:eastAsia="zh-CN"/>
        </w:rPr>
      </w:pPr>
      <w:r>
        <w:rPr>
          <w:rFonts w:hint="eastAsia"/>
          <w:sz w:val="24"/>
          <w:szCs w:val="24"/>
          <w:lang w:eastAsia="zh-CN"/>
        </w:rPr>
        <w:t xml:space="preserve">　</w:t>
      </w:r>
      <w:r>
        <w:rPr>
          <w:rFonts w:hint="eastAsia"/>
          <w:sz w:val="24"/>
          <w:szCs w:val="24"/>
          <w:lang w:eastAsia="zh-CN"/>
        </w:rPr>
        <w:t xml:space="preserve">  </w:t>
      </w:r>
      <w:r w:rsidR="001E092C" w:rsidRPr="001E092C">
        <w:rPr>
          <w:rFonts w:hint="eastAsia"/>
          <w:sz w:val="24"/>
          <w:szCs w:val="24"/>
          <w:lang w:eastAsia="zh-CN"/>
        </w:rPr>
        <w:t>甲、乙双方经友好协议，就甲方委托乙方开发《</w:t>
      </w:r>
      <w:r w:rsidR="000F0939">
        <w:rPr>
          <w:rFonts w:hint="eastAsia"/>
          <w:sz w:val="24"/>
          <w:szCs w:val="24"/>
          <w:u w:val="single"/>
          <w:lang w:eastAsia="zh-CN"/>
        </w:rPr>
        <w:t xml:space="preserve">                  </w:t>
      </w:r>
      <w:r w:rsidR="001E092C" w:rsidRPr="001E092C">
        <w:rPr>
          <w:rFonts w:hint="eastAsia"/>
          <w:sz w:val="24"/>
          <w:szCs w:val="24"/>
          <w:lang w:eastAsia="zh-CN"/>
        </w:rPr>
        <w:t>》（以下简称“本软件”）的事宜达成一致并同意订本合同。</w:t>
      </w:r>
      <w:r>
        <w:rPr>
          <w:rFonts w:hint="eastAsia"/>
          <w:sz w:val="24"/>
          <w:szCs w:val="24"/>
          <w:lang w:eastAsia="zh-CN"/>
        </w:rPr>
        <w:t>除非有特别的说明，本合同中“委托方”与“甲方”指同一主体；“受托方”与“乙方”系指同一主体。</w:t>
      </w:r>
    </w:p>
    <w:p w:rsidR="001E092C" w:rsidRPr="00726CDB" w:rsidRDefault="000F0939" w:rsidP="003F6A7C">
      <w:pPr>
        <w:widowControl w:val="0"/>
        <w:spacing w:after="0" w:line="360" w:lineRule="auto"/>
        <w:jc w:val="both"/>
        <w:rPr>
          <w:rFonts w:ascii="宋体" w:hAnsi="宋体" w:cs="仿宋_GB2312" w:hint="eastAsia"/>
          <w:b/>
          <w:bCs/>
          <w:sz w:val="28"/>
          <w:szCs w:val="28"/>
          <w:lang w:eastAsia="zh-CN"/>
        </w:rPr>
      </w:pPr>
      <w:r w:rsidRPr="00726CDB">
        <w:rPr>
          <w:rFonts w:ascii="宋体" w:hAnsi="宋体" w:cs="仿宋_GB2312" w:hint="eastAsia"/>
          <w:b/>
          <w:bCs/>
          <w:sz w:val="28"/>
          <w:szCs w:val="28"/>
          <w:lang w:eastAsia="zh-CN"/>
        </w:rPr>
        <w:t>一、</w:t>
      </w:r>
      <w:r w:rsidR="001E092C" w:rsidRPr="00726CDB">
        <w:rPr>
          <w:rFonts w:ascii="宋体" w:hAnsi="宋体" w:cs="仿宋_GB2312" w:hint="eastAsia"/>
          <w:b/>
          <w:bCs/>
          <w:sz w:val="28"/>
          <w:szCs w:val="28"/>
          <w:lang w:eastAsia="zh-CN"/>
        </w:rPr>
        <w:t>项目内容</w:t>
      </w:r>
    </w:p>
    <w:p w:rsidR="003F6A7C" w:rsidRDefault="003F6A7C" w:rsidP="003F6A7C">
      <w:pPr>
        <w:numPr>
          <w:ilvl w:val="0"/>
          <w:numId w:val="23"/>
        </w:numPr>
        <w:spacing w:after="120" w:line="360" w:lineRule="auto"/>
        <w:ind w:left="0" w:firstLineChars="200" w:firstLine="480"/>
        <w:rPr>
          <w:rFonts w:hint="eastAsia"/>
          <w:sz w:val="24"/>
          <w:szCs w:val="24"/>
          <w:lang w:eastAsia="zh-CN"/>
        </w:rPr>
      </w:pPr>
      <w:r w:rsidRPr="001E092C">
        <w:rPr>
          <w:rFonts w:hint="eastAsia"/>
          <w:sz w:val="24"/>
          <w:szCs w:val="24"/>
          <w:lang w:eastAsia="zh-CN"/>
        </w:rPr>
        <w:t>甲方委托乙方开发的软件《</w:t>
      </w:r>
      <w:r>
        <w:rPr>
          <w:rFonts w:hint="eastAsia"/>
          <w:sz w:val="24"/>
          <w:szCs w:val="24"/>
          <w:u w:val="single"/>
          <w:lang w:eastAsia="zh-CN"/>
        </w:rPr>
        <w:t xml:space="preserve">                </w:t>
      </w:r>
      <w:r w:rsidRPr="001E092C">
        <w:rPr>
          <w:rFonts w:hint="eastAsia"/>
          <w:sz w:val="24"/>
          <w:szCs w:val="24"/>
          <w:lang w:eastAsia="zh-CN"/>
        </w:rPr>
        <w:t>》（以下简称“本软件”）</w:t>
      </w:r>
      <w:r w:rsidRPr="001E092C">
        <w:rPr>
          <w:rFonts w:hint="eastAsia"/>
          <w:sz w:val="24"/>
          <w:szCs w:val="24"/>
          <w:lang w:eastAsia="zh-CN"/>
        </w:rPr>
        <w:t xml:space="preserve"> </w:t>
      </w:r>
      <w:r w:rsidRPr="001E092C">
        <w:rPr>
          <w:rFonts w:hint="eastAsia"/>
          <w:sz w:val="24"/>
          <w:szCs w:val="24"/>
          <w:lang w:eastAsia="zh-CN"/>
        </w:rPr>
        <w:t>可以在</w:t>
      </w:r>
      <w:r w:rsidRPr="000F0939">
        <w:rPr>
          <w:rFonts w:hint="eastAsia"/>
          <w:sz w:val="24"/>
          <w:szCs w:val="24"/>
          <w:u w:val="single"/>
          <w:lang w:eastAsia="zh-CN"/>
        </w:rPr>
        <w:t>□</w:t>
      </w:r>
      <w:r w:rsidRPr="000F0939">
        <w:rPr>
          <w:rFonts w:hint="eastAsia"/>
          <w:sz w:val="24"/>
          <w:szCs w:val="24"/>
          <w:u w:val="single"/>
          <w:lang w:eastAsia="zh-CN"/>
        </w:rPr>
        <w:t xml:space="preserve">AppleiOS(OS9.0+)   </w:t>
      </w:r>
      <w:r w:rsidRPr="000F0939">
        <w:rPr>
          <w:rFonts w:hint="eastAsia"/>
          <w:sz w:val="24"/>
          <w:szCs w:val="24"/>
          <w:u w:val="single"/>
          <w:lang w:eastAsia="zh-CN"/>
        </w:rPr>
        <w:t>□</w:t>
      </w:r>
      <w:r w:rsidRPr="000F0939">
        <w:rPr>
          <w:rFonts w:hint="eastAsia"/>
          <w:sz w:val="24"/>
          <w:szCs w:val="24"/>
          <w:u w:val="single"/>
          <w:lang w:eastAsia="zh-CN"/>
        </w:rPr>
        <w:t xml:space="preserve">Android(OS5.0+) </w:t>
      </w:r>
      <w:r w:rsidRPr="001E092C">
        <w:rPr>
          <w:rFonts w:hint="eastAsia"/>
          <w:sz w:val="24"/>
          <w:szCs w:val="24"/>
          <w:lang w:eastAsia="zh-CN"/>
        </w:rPr>
        <w:t xml:space="preserve"> </w:t>
      </w:r>
      <w:r w:rsidRPr="001E092C">
        <w:rPr>
          <w:rFonts w:hint="eastAsia"/>
          <w:sz w:val="24"/>
          <w:szCs w:val="24"/>
          <w:lang w:eastAsia="zh-CN"/>
        </w:rPr>
        <w:t>环境下运行的软件，软件需求（以下简称“需求”）双方协商确定。</w:t>
      </w:r>
    </w:p>
    <w:p w:rsidR="001E092C" w:rsidRPr="003F6A7C" w:rsidRDefault="003F6A7C" w:rsidP="003F6A7C">
      <w:pPr>
        <w:numPr>
          <w:ilvl w:val="0"/>
          <w:numId w:val="23"/>
        </w:numPr>
        <w:spacing w:after="120" w:line="360" w:lineRule="auto"/>
        <w:ind w:left="0" w:firstLineChars="200" w:firstLine="480"/>
        <w:rPr>
          <w:rFonts w:hint="eastAsia"/>
          <w:sz w:val="24"/>
          <w:szCs w:val="24"/>
          <w:lang w:eastAsia="zh-CN"/>
        </w:rPr>
      </w:pPr>
      <w:r w:rsidRPr="001E092C">
        <w:rPr>
          <w:rFonts w:hint="eastAsia"/>
          <w:sz w:val="24"/>
          <w:szCs w:val="24"/>
          <w:lang w:eastAsia="zh-CN"/>
        </w:rPr>
        <w:t>本合同</w:t>
      </w:r>
      <w:r w:rsidRPr="001E092C">
        <w:rPr>
          <w:rFonts w:hint="eastAsia"/>
          <w:sz w:val="24"/>
          <w:szCs w:val="24"/>
          <w:lang w:eastAsia="zh-CN"/>
        </w:rPr>
        <w:t>APP</w:t>
      </w:r>
      <w:r w:rsidRPr="001E092C">
        <w:rPr>
          <w:rFonts w:hint="eastAsia"/>
          <w:sz w:val="24"/>
          <w:szCs w:val="24"/>
          <w:lang w:eastAsia="zh-CN"/>
        </w:rPr>
        <w:t>应用开发的栏目架构及相关功能开发细节由《</w:t>
      </w:r>
      <w:r w:rsidRPr="001E092C">
        <w:rPr>
          <w:rFonts w:hint="eastAsia"/>
          <w:sz w:val="24"/>
          <w:szCs w:val="24"/>
          <w:lang w:eastAsia="zh-CN"/>
        </w:rPr>
        <w:t>APP</w:t>
      </w:r>
      <w:r w:rsidRPr="001E092C">
        <w:rPr>
          <w:rFonts w:hint="eastAsia"/>
          <w:sz w:val="24"/>
          <w:szCs w:val="24"/>
          <w:lang w:eastAsia="zh-CN"/>
        </w:rPr>
        <w:t>开发需求表》载明。（</w:t>
      </w:r>
      <w:r w:rsidRPr="001E092C">
        <w:rPr>
          <w:rFonts w:hint="eastAsia"/>
          <w:sz w:val="24"/>
          <w:szCs w:val="24"/>
          <w:lang w:eastAsia="zh-CN"/>
        </w:rPr>
        <w:t>APP</w:t>
      </w:r>
      <w:r w:rsidRPr="001E092C">
        <w:rPr>
          <w:rFonts w:hint="eastAsia"/>
          <w:sz w:val="24"/>
          <w:szCs w:val="24"/>
          <w:lang w:eastAsia="zh-CN"/>
        </w:rPr>
        <w:t>需求表见</w:t>
      </w:r>
      <w:r w:rsidRPr="0073762E">
        <w:rPr>
          <w:rFonts w:ascii="黑体" w:eastAsia="黑体" w:hAnsi="黑体" w:hint="eastAsia"/>
          <w:b/>
          <w:sz w:val="24"/>
          <w:szCs w:val="24"/>
          <w:lang w:eastAsia="zh-CN"/>
        </w:rPr>
        <w:t>附件一</w:t>
      </w:r>
      <w:r w:rsidRPr="001E092C">
        <w:rPr>
          <w:rFonts w:hint="eastAsia"/>
          <w:sz w:val="24"/>
          <w:szCs w:val="24"/>
          <w:lang w:eastAsia="zh-CN"/>
        </w:rPr>
        <w:t>）</w:t>
      </w:r>
    </w:p>
    <w:p w:rsidR="001E092C" w:rsidRPr="00726CDB" w:rsidRDefault="000F0939" w:rsidP="00DD6449">
      <w:pPr>
        <w:widowControl w:val="0"/>
        <w:spacing w:after="0" w:line="240" w:lineRule="auto"/>
        <w:jc w:val="both"/>
        <w:rPr>
          <w:rFonts w:ascii="宋体" w:hAnsi="宋体" w:cs="仿宋_GB2312" w:hint="eastAsia"/>
          <w:b/>
          <w:bCs/>
          <w:sz w:val="28"/>
          <w:szCs w:val="28"/>
          <w:lang w:eastAsia="zh-CN"/>
        </w:rPr>
      </w:pPr>
      <w:r w:rsidRPr="00726CDB">
        <w:rPr>
          <w:rFonts w:ascii="宋体" w:hAnsi="宋体" w:cs="仿宋_GB2312" w:hint="eastAsia"/>
          <w:b/>
          <w:bCs/>
          <w:sz w:val="28"/>
          <w:szCs w:val="28"/>
          <w:lang w:eastAsia="zh-CN"/>
        </w:rPr>
        <w:t>二、</w:t>
      </w:r>
      <w:r w:rsidR="001E092C" w:rsidRPr="00726CDB">
        <w:rPr>
          <w:rFonts w:ascii="宋体" w:hAnsi="宋体" w:cs="仿宋_GB2312" w:hint="eastAsia"/>
          <w:b/>
          <w:bCs/>
          <w:sz w:val="28"/>
          <w:szCs w:val="28"/>
          <w:lang w:eastAsia="zh-CN"/>
        </w:rPr>
        <w:t>合同价款和付款方式</w:t>
      </w:r>
    </w:p>
    <w:p w:rsidR="003F6A7C" w:rsidRPr="003F6A7C" w:rsidRDefault="003F6A7C" w:rsidP="003F6A7C">
      <w:pPr>
        <w:numPr>
          <w:ilvl w:val="0"/>
          <w:numId w:val="24"/>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本合同总价款包括乙方相关的税费及软件开发期间办理相关手续的所有费用。该价款为固定包干价，除上述款项外，甲方无需支付任何其它款项。</w:t>
      </w:r>
    </w:p>
    <w:p w:rsidR="001E092C" w:rsidRPr="003F6A7C" w:rsidRDefault="003F6A7C" w:rsidP="003F6A7C">
      <w:pPr>
        <w:numPr>
          <w:ilvl w:val="0"/>
          <w:numId w:val="24"/>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付款方式：</w:t>
      </w:r>
      <w:r w:rsidR="001E092C" w:rsidRPr="003F6A7C">
        <w:rPr>
          <w:rFonts w:ascii="仿宋_GB2312" w:eastAsia="仿宋_GB2312" w:hAnsi="仿宋_GB2312" w:cs="仿宋_GB2312" w:hint="eastAsia"/>
          <w:sz w:val="32"/>
          <w:szCs w:val="32"/>
          <w:lang w:eastAsia="zh-CN"/>
        </w:rPr>
        <w:t xml:space="preserve"> </w:t>
      </w:r>
    </w:p>
    <w:p w:rsidR="001E092C" w:rsidRDefault="001E092C" w:rsidP="003F6A7C">
      <w:pPr>
        <w:spacing w:after="120" w:line="360" w:lineRule="auto"/>
        <w:rPr>
          <w:rFonts w:ascii="仿宋_GB2312" w:eastAsia="仿宋_GB2312" w:hAnsi="仿宋_GB2312" w:cs="仿宋_GB2312" w:hint="eastAsia"/>
          <w:b/>
          <w:bCs/>
          <w:sz w:val="32"/>
          <w:szCs w:val="32"/>
          <w:lang w:eastAsia="zh-CN"/>
        </w:rPr>
      </w:pPr>
      <w:r>
        <w:rPr>
          <w:rFonts w:ascii="仿宋_GB2312" w:eastAsia="仿宋_GB2312" w:hAnsi="仿宋_GB2312" w:cs="仿宋_GB2312" w:hint="eastAsia"/>
          <w:b/>
          <w:bCs/>
          <w:sz w:val="32"/>
          <w:szCs w:val="32"/>
          <w:lang w:eastAsia="zh-CN"/>
        </w:rPr>
        <w:t xml:space="preserve">    </w:t>
      </w:r>
      <w:r w:rsidRPr="0092433A">
        <w:rPr>
          <w:rFonts w:ascii="仿宋_GB2312" w:eastAsia="仿宋_GB2312" w:hAnsi="仿宋_GB2312" w:cs="仿宋_GB2312" w:hint="eastAsia"/>
          <w:b/>
          <w:bCs/>
          <w:sz w:val="28"/>
          <w:szCs w:val="32"/>
          <w:lang w:eastAsia="zh-CN"/>
        </w:rPr>
        <w:t>本次APP软件的开发总</w:t>
      </w:r>
      <w:r w:rsidR="0073762E">
        <w:rPr>
          <w:rFonts w:ascii="仿宋_GB2312" w:eastAsia="仿宋_GB2312" w:hAnsi="仿宋_GB2312" w:cs="仿宋_GB2312" w:hint="eastAsia"/>
          <w:b/>
          <w:bCs/>
          <w:sz w:val="28"/>
          <w:szCs w:val="32"/>
          <w:lang w:eastAsia="zh-CN"/>
        </w:rPr>
        <w:t>费用</w:t>
      </w:r>
      <w:r w:rsidRPr="0092433A">
        <w:rPr>
          <w:rFonts w:ascii="仿宋_GB2312" w:eastAsia="仿宋_GB2312" w:hAnsi="仿宋_GB2312" w:cs="仿宋_GB2312" w:hint="eastAsia"/>
          <w:b/>
          <w:bCs/>
          <w:sz w:val="28"/>
          <w:szCs w:val="32"/>
          <w:lang w:eastAsia="zh-CN"/>
        </w:rPr>
        <w:t>为</w:t>
      </w:r>
      <w:r w:rsidR="000F0939" w:rsidRPr="000F0939">
        <w:rPr>
          <w:rFonts w:ascii="仿宋_GB2312" w:eastAsia="仿宋_GB2312" w:hAnsi="仿宋_GB2312" w:cs="仿宋_GB2312" w:hint="eastAsia"/>
          <w:b/>
          <w:bCs/>
          <w:sz w:val="28"/>
          <w:szCs w:val="32"/>
          <w:u w:val="single"/>
          <w:lang w:eastAsia="zh-CN"/>
        </w:rPr>
        <w:t>￥      元（大写：人民币      元整）</w:t>
      </w:r>
      <w:r w:rsidRPr="0092433A">
        <w:rPr>
          <w:rFonts w:ascii="仿宋_GB2312" w:eastAsia="仿宋_GB2312" w:hAnsi="仿宋_GB2312" w:cs="仿宋_GB2312" w:hint="eastAsia"/>
          <w:b/>
          <w:bCs/>
          <w:sz w:val="28"/>
          <w:szCs w:val="32"/>
          <w:lang w:eastAsia="zh-CN"/>
        </w:rPr>
        <w:t>，软件开发之前甲方需要向乙方预付</w:t>
      </w:r>
      <w:r w:rsidR="0073762E">
        <w:rPr>
          <w:rFonts w:ascii="仿宋_GB2312" w:eastAsia="仿宋_GB2312" w:hAnsi="仿宋_GB2312" w:cs="仿宋_GB2312" w:hint="eastAsia"/>
          <w:b/>
          <w:bCs/>
          <w:sz w:val="28"/>
          <w:szCs w:val="32"/>
          <w:lang w:eastAsia="zh-CN"/>
        </w:rPr>
        <w:t>总金额的</w:t>
      </w:r>
      <w:r w:rsidR="0073762E" w:rsidRPr="0092433A">
        <w:rPr>
          <w:rFonts w:ascii="仿宋_GB2312" w:eastAsia="仿宋_GB2312" w:hAnsi="仿宋_GB2312" w:cs="仿宋_GB2312" w:hint="eastAsia"/>
          <w:b/>
          <w:bCs/>
          <w:sz w:val="28"/>
          <w:szCs w:val="32"/>
          <w:lang w:eastAsia="zh-CN"/>
        </w:rPr>
        <w:t>20%</w:t>
      </w:r>
      <w:r w:rsidR="0073762E">
        <w:rPr>
          <w:rFonts w:ascii="仿宋_GB2312" w:eastAsia="仿宋_GB2312" w:hAnsi="仿宋_GB2312" w:cs="仿宋_GB2312" w:hint="eastAsia"/>
          <w:b/>
          <w:bCs/>
          <w:sz w:val="28"/>
          <w:szCs w:val="32"/>
          <w:lang w:eastAsia="zh-CN"/>
        </w:rPr>
        <w:t>作为</w:t>
      </w:r>
      <w:r w:rsidRPr="0092433A">
        <w:rPr>
          <w:rFonts w:ascii="仿宋_GB2312" w:eastAsia="仿宋_GB2312" w:hAnsi="仿宋_GB2312" w:cs="仿宋_GB2312" w:hint="eastAsia"/>
          <w:b/>
          <w:bCs/>
          <w:sz w:val="28"/>
          <w:szCs w:val="32"/>
          <w:lang w:eastAsia="zh-CN"/>
        </w:rPr>
        <w:t>保证金</w:t>
      </w:r>
      <w:r w:rsidR="0073762E">
        <w:rPr>
          <w:rFonts w:ascii="仿宋_GB2312" w:eastAsia="仿宋_GB2312" w:hAnsi="仿宋_GB2312" w:cs="仿宋_GB2312" w:hint="eastAsia"/>
          <w:b/>
          <w:bCs/>
          <w:sz w:val="28"/>
          <w:szCs w:val="32"/>
          <w:lang w:eastAsia="zh-CN"/>
        </w:rPr>
        <w:t>，即</w:t>
      </w:r>
      <w:r w:rsidR="000F0939" w:rsidRPr="000F0939">
        <w:rPr>
          <w:rFonts w:ascii="仿宋_GB2312" w:eastAsia="仿宋_GB2312" w:hAnsi="仿宋_GB2312" w:cs="仿宋_GB2312" w:hint="eastAsia"/>
          <w:b/>
          <w:bCs/>
          <w:sz w:val="28"/>
          <w:szCs w:val="32"/>
          <w:u w:val="single"/>
          <w:lang w:eastAsia="zh-CN"/>
        </w:rPr>
        <w:t>￥      元（大写：人民币      元整）</w:t>
      </w:r>
      <w:r w:rsidR="0073762E">
        <w:rPr>
          <w:rFonts w:ascii="仿宋_GB2312" w:eastAsia="仿宋_GB2312" w:hAnsi="仿宋_GB2312" w:cs="仿宋_GB2312" w:hint="eastAsia"/>
          <w:b/>
          <w:bCs/>
          <w:sz w:val="28"/>
          <w:szCs w:val="32"/>
          <w:lang w:eastAsia="zh-CN"/>
        </w:rPr>
        <w:t>，软件验收合格后三</w:t>
      </w:r>
      <w:r w:rsidR="0073762E">
        <w:rPr>
          <w:rFonts w:ascii="仿宋_GB2312" w:eastAsia="仿宋_GB2312" w:hAnsi="仿宋_GB2312" w:cs="仿宋_GB2312" w:hint="eastAsia"/>
          <w:b/>
          <w:bCs/>
          <w:sz w:val="28"/>
          <w:szCs w:val="32"/>
          <w:lang w:eastAsia="zh-CN"/>
        </w:rPr>
        <w:lastRenderedPageBreak/>
        <w:t>日内支付总费用</w:t>
      </w:r>
      <w:r w:rsidR="003F6A7C">
        <w:rPr>
          <w:rFonts w:ascii="仿宋_GB2312" w:eastAsia="仿宋_GB2312" w:hAnsi="仿宋_GB2312" w:cs="仿宋_GB2312" w:hint="eastAsia"/>
          <w:b/>
          <w:bCs/>
          <w:sz w:val="28"/>
          <w:szCs w:val="32"/>
          <w:lang w:eastAsia="zh-CN"/>
        </w:rPr>
        <w:t>的</w:t>
      </w:r>
      <w:r w:rsidRPr="0092433A">
        <w:rPr>
          <w:rFonts w:ascii="仿宋_GB2312" w:eastAsia="仿宋_GB2312" w:hAnsi="仿宋_GB2312" w:cs="仿宋_GB2312" w:hint="eastAsia"/>
          <w:b/>
          <w:bCs/>
          <w:sz w:val="28"/>
          <w:szCs w:val="32"/>
          <w:lang w:eastAsia="zh-CN"/>
        </w:rPr>
        <w:t>70%</w:t>
      </w:r>
      <w:r w:rsidR="003F6A7C">
        <w:rPr>
          <w:rFonts w:ascii="仿宋_GB2312" w:eastAsia="仿宋_GB2312" w:hAnsi="仿宋_GB2312" w:cs="仿宋_GB2312" w:hint="eastAsia"/>
          <w:b/>
          <w:bCs/>
          <w:sz w:val="28"/>
          <w:szCs w:val="32"/>
          <w:lang w:eastAsia="zh-CN"/>
        </w:rPr>
        <w:t>，即</w:t>
      </w:r>
      <w:r w:rsidR="000F0939" w:rsidRPr="000F0939">
        <w:rPr>
          <w:rFonts w:ascii="仿宋_GB2312" w:eastAsia="仿宋_GB2312" w:hAnsi="仿宋_GB2312" w:cs="仿宋_GB2312" w:hint="eastAsia"/>
          <w:b/>
          <w:bCs/>
          <w:sz w:val="28"/>
          <w:szCs w:val="32"/>
          <w:u w:val="single"/>
          <w:lang w:eastAsia="zh-CN"/>
        </w:rPr>
        <w:t>￥      元（大写：人民币      元整）</w:t>
      </w:r>
      <w:r w:rsidRPr="0092433A">
        <w:rPr>
          <w:rFonts w:ascii="仿宋_GB2312" w:eastAsia="仿宋_GB2312" w:hAnsi="仿宋_GB2312" w:cs="仿宋_GB2312" w:hint="eastAsia"/>
          <w:b/>
          <w:bCs/>
          <w:sz w:val="28"/>
          <w:szCs w:val="32"/>
          <w:lang w:eastAsia="zh-CN"/>
        </w:rPr>
        <w:t>，</w:t>
      </w:r>
      <w:r w:rsidR="0073762E">
        <w:rPr>
          <w:rFonts w:ascii="仿宋_GB2312" w:eastAsia="仿宋_GB2312" w:hAnsi="仿宋_GB2312" w:cs="仿宋_GB2312" w:hint="eastAsia"/>
          <w:b/>
          <w:bCs/>
          <w:sz w:val="28"/>
          <w:szCs w:val="32"/>
          <w:lang w:eastAsia="zh-CN"/>
        </w:rPr>
        <w:t>剩余的费用</w:t>
      </w:r>
      <w:r w:rsidRPr="0092433A">
        <w:rPr>
          <w:rFonts w:ascii="仿宋_GB2312" w:eastAsia="仿宋_GB2312" w:hAnsi="仿宋_GB2312" w:cs="仿宋_GB2312" w:hint="eastAsia"/>
          <w:b/>
          <w:bCs/>
          <w:sz w:val="28"/>
          <w:szCs w:val="32"/>
          <w:lang w:eastAsia="zh-CN"/>
        </w:rPr>
        <w:t>作为本项目质保金，</w:t>
      </w:r>
      <w:r w:rsidR="0073762E">
        <w:rPr>
          <w:rFonts w:ascii="仿宋_GB2312" w:eastAsia="仿宋_GB2312" w:hAnsi="仿宋_GB2312" w:cs="仿宋_GB2312" w:hint="eastAsia"/>
          <w:b/>
          <w:bCs/>
          <w:sz w:val="28"/>
          <w:szCs w:val="32"/>
          <w:lang w:eastAsia="zh-CN"/>
        </w:rPr>
        <w:t>即</w:t>
      </w:r>
      <w:r w:rsidR="0073762E" w:rsidRPr="000F0939">
        <w:rPr>
          <w:rFonts w:ascii="仿宋_GB2312" w:eastAsia="仿宋_GB2312" w:hAnsi="仿宋_GB2312" w:cs="仿宋_GB2312" w:hint="eastAsia"/>
          <w:b/>
          <w:bCs/>
          <w:sz w:val="28"/>
          <w:szCs w:val="32"/>
          <w:u w:val="single"/>
          <w:lang w:eastAsia="zh-CN"/>
        </w:rPr>
        <w:t>￥      元（大写：人民币      元整）</w:t>
      </w:r>
      <w:r w:rsidR="0073762E">
        <w:rPr>
          <w:rFonts w:ascii="仿宋_GB2312" w:eastAsia="仿宋_GB2312" w:hAnsi="仿宋_GB2312" w:cs="仿宋_GB2312" w:hint="eastAsia"/>
          <w:b/>
          <w:bCs/>
          <w:sz w:val="28"/>
          <w:szCs w:val="32"/>
          <w:lang w:eastAsia="zh-CN"/>
        </w:rPr>
        <w:t>，在</w:t>
      </w:r>
      <w:r w:rsidR="00801B47">
        <w:rPr>
          <w:rFonts w:ascii="仿宋_GB2312" w:eastAsia="仿宋_GB2312" w:hAnsi="仿宋_GB2312" w:cs="仿宋_GB2312" w:hint="eastAsia"/>
          <w:b/>
          <w:bCs/>
          <w:sz w:val="28"/>
          <w:szCs w:val="32"/>
          <w:lang w:eastAsia="zh-CN"/>
        </w:rPr>
        <w:t>缺陷责任</w:t>
      </w:r>
      <w:r w:rsidRPr="0092433A">
        <w:rPr>
          <w:rFonts w:ascii="仿宋_GB2312" w:eastAsia="仿宋_GB2312" w:hAnsi="仿宋_GB2312" w:cs="仿宋_GB2312" w:hint="eastAsia"/>
          <w:b/>
          <w:bCs/>
          <w:sz w:val="28"/>
          <w:szCs w:val="32"/>
          <w:lang w:eastAsia="zh-CN"/>
        </w:rPr>
        <w:t>期满后一个星期内支付。</w:t>
      </w:r>
    </w:p>
    <w:p w:rsidR="001E092C" w:rsidRDefault="001E092C" w:rsidP="003F6A7C">
      <w:pPr>
        <w:spacing w:after="120" w:line="360" w:lineRule="auto"/>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 xml:space="preserve">    </w:t>
      </w:r>
      <w:r w:rsidRPr="001E092C">
        <w:rPr>
          <w:rFonts w:hint="eastAsia"/>
          <w:sz w:val="24"/>
          <w:szCs w:val="24"/>
          <w:lang w:eastAsia="zh-CN"/>
        </w:rPr>
        <w:t>未按以上约定付款均视为违约，应当按照合同标的额的同期银行贷款利率的四倍承担违约责任。</w:t>
      </w:r>
      <w:r>
        <w:rPr>
          <w:rFonts w:ascii="仿宋_GB2312" w:eastAsia="仿宋_GB2312" w:hAnsi="仿宋_GB2312" w:cs="仿宋_GB2312" w:hint="eastAsia"/>
          <w:sz w:val="32"/>
          <w:szCs w:val="32"/>
          <w:lang w:eastAsia="zh-CN"/>
        </w:rPr>
        <w:t> </w:t>
      </w:r>
    </w:p>
    <w:p w:rsidR="001E092C" w:rsidRPr="00726CDB" w:rsidRDefault="001E092C" w:rsidP="00DD6449">
      <w:pPr>
        <w:widowControl w:val="0"/>
        <w:spacing w:after="0" w:line="240" w:lineRule="auto"/>
        <w:jc w:val="both"/>
        <w:rPr>
          <w:rFonts w:ascii="宋体" w:hAnsi="宋体" w:cs="仿宋_GB2312" w:hint="eastAsia"/>
          <w:b/>
          <w:bCs/>
          <w:sz w:val="28"/>
          <w:szCs w:val="28"/>
          <w:lang w:eastAsia="zh-CN"/>
        </w:rPr>
      </w:pPr>
      <w:r w:rsidRPr="00726CDB">
        <w:rPr>
          <w:rFonts w:ascii="宋体" w:hAnsi="宋体" w:cs="仿宋_GB2312" w:hint="eastAsia"/>
          <w:b/>
          <w:bCs/>
          <w:sz w:val="28"/>
          <w:szCs w:val="28"/>
          <w:lang w:eastAsia="zh-CN"/>
        </w:rPr>
        <w:t>三、开发进度</w:t>
      </w:r>
    </w:p>
    <w:p w:rsidR="00AA01A9" w:rsidRPr="00AA01A9" w:rsidRDefault="001E092C" w:rsidP="003F6A7C">
      <w:pPr>
        <w:numPr>
          <w:ilvl w:val="0"/>
          <w:numId w:val="18"/>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自合同签订日起，乙方将在</w:t>
      </w:r>
      <w:r w:rsidRPr="001E092C">
        <w:rPr>
          <w:rFonts w:hint="eastAsia"/>
          <w:sz w:val="24"/>
          <w:szCs w:val="24"/>
          <w:lang w:eastAsia="zh-CN"/>
        </w:rPr>
        <w:t> </w:t>
      </w:r>
      <w:r w:rsidR="000F0939">
        <w:rPr>
          <w:rFonts w:hint="eastAsia"/>
          <w:sz w:val="24"/>
          <w:szCs w:val="24"/>
          <w:u w:val="single"/>
          <w:lang w:eastAsia="zh-CN"/>
        </w:rPr>
        <w:t xml:space="preserve">     </w:t>
      </w:r>
      <w:r w:rsidRPr="001E092C">
        <w:rPr>
          <w:rFonts w:hint="eastAsia"/>
          <w:sz w:val="24"/>
          <w:szCs w:val="24"/>
          <w:lang w:eastAsia="zh-CN"/>
        </w:rPr>
        <w:t> </w:t>
      </w:r>
      <w:r w:rsidRPr="001E092C">
        <w:rPr>
          <w:rFonts w:hint="eastAsia"/>
          <w:sz w:val="24"/>
          <w:szCs w:val="24"/>
          <w:lang w:eastAsia="zh-CN"/>
        </w:rPr>
        <w:t>个工作日内完成</w:t>
      </w:r>
      <w:r w:rsidR="00501D24">
        <w:rPr>
          <w:rFonts w:hint="eastAsia"/>
          <w:sz w:val="24"/>
          <w:szCs w:val="24"/>
          <w:lang w:eastAsia="zh-CN"/>
        </w:rPr>
        <w:t>APP</w:t>
      </w:r>
      <w:r w:rsidRPr="001E092C">
        <w:rPr>
          <w:rFonts w:hint="eastAsia"/>
          <w:sz w:val="24"/>
          <w:szCs w:val="24"/>
          <w:lang w:eastAsia="zh-CN"/>
        </w:rPr>
        <w:t>开发，</w:t>
      </w:r>
      <w:r w:rsidR="00034C4C">
        <w:rPr>
          <w:rFonts w:hint="eastAsia"/>
          <w:sz w:val="24"/>
          <w:szCs w:val="24"/>
          <w:lang w:eastAsia="zh-CN"/>
        </w:rPr>
        <w:t>即从</w:t>
      </w:r>
      <w:r w:rsidR="00034C4C">
        <w:rPr>
          <w:rFonts w:hint="eastAsia"/>
          <w:sz w:val="24"/>
          <w:szCs w:val="24"/>
          <w:u w:val="single"/>
          <w:lang w:eastAsia="zh-CN"/>
        </w:rPr>
        <w:t xml:space="preserve">      </w:t>
      </w:r>
      <w:r w:rsidR="00034C4C">
        <w:rPr>
          <w:rFonts w:hint="eastAsia"/>
          <w:sz w:val="24"/>
          <w:szCs w:val="24"/>
          <w:lang w:eastAsia="zh-CN"/>
        </w:rPr>
        <w:t>年</w:t>
      </w:r>
      <w:r w:rsidR="00034C4C">
        <w:rPr>
          <w:rFonts w:hint="eastAsia"/>
          <w:sz w:val="24"/>
          <w:szCs w:val="24"/>
          <w:u w:val="single"/>
          <w:lang w:eastAsia="zh-CN"/>
        </w:rPr>
        <w:t xml:space="preserve">    </w:t>
      </w:r>
      <w:r w:rsidR="00034C4C">
        <w:rPr>
          <w:rFonts w:hint="eastAsia"/>
          <w:sz w:val="24"/>
          <w:szCs w:val="24"/>
          <w:lang w:eastAsia="zh-CN"/>
        </w:rPr>
        <w:t>月</w:t>
      </w:r>
      <w:r w:rsidR="00034C4C">
        <w:rPr>
          <w:rFonts w:hint="eastAsia"/>
          <w:sz w:val="24"/>
          <w:szCs w:val="24"/>
          <w:u w:val="single"/>
          <w:lang w:eastAsia="zh-CN"/>
        </w:rPr>
        <w:t xml:space="preserve">    </w:t>
      </w:r>
      <w:r w:rsidR="00034C4C">
        <w:rPr>
          <w:rFonts w:hint="eastAsia"/>
          <w:sz w:val="24"/>
          <w:szCs w:val="24"/>
          <w:lang w:eastAsia="zh-CN"/>
        </w:rPr>
        <w:t>日起至</w:t>
      </w:r>
      <w:r w:rsidR="00034C4C">
        <w:rPr>
          <w:rFonts w:hint="eastAsia"/>
          <w:sz w:val="24"/>
          <w:szCs w:val="24"/>
          <w:u w:val="single"/>
          <w:lang w:eastAsia="zh-CN"/>
        </w:rPr>
        <w:t xml:space="preserve">     </w:t>
      </w:r>
      <w:r w:rsidR="00034C4C">
        <w:rPr>
          <w:rFonts w:hint="eastAsia"/>
          <w:sz w:val="24"/>
          <w:szCs w:val="24"/>
          <w:lang w:eastAsia="zh-CN"/>
        </w:rPr>
        <w:t>年</w:t>
      </w:r>
      <w:r w:rsidR="00034C4C">
        <w:rPr>
          <w:rFonts w:hint="eastAsia"/>
          <w:sz w:val="24"/>
          <w:szCs w:val="24"/>
          <w:u w:val="single"/>
          <w:lang w:eastAsia="zh-CN"/>
        </w:rPr>
        <w:t xml:space="preserve">    </w:t>
      </w:r>
      <w:r w:rsidR="00034C4C">
        <w:rPr>
          <w:rFonts w:hint="eastAsia"/>
          <w:sz w:val="24"/>
          <w:szCs w:val="24"/>
          <w:lang w:eastAsia="zh-CN"/>
        </w:rPr>
        <w:t>月</w:t>
      </w:r>
      <w:r w:rsidR="00034C4C">
        <w:rPr>
          <w:rFonts w:hint="eastAsia"/>
          <w:sz w:val="24"/>
          <w:szCs w:val="24"/>
          <w:u w:val="single"/>
          <w:lang w:eastAsia="zh-CN"/>
        </w:rPr>
        <w:t xml:space="preserve">    </w:t>
      </w:r>
      <w:r w:rsidR="00034C4C">
        <w:rPr>
          <w:rFonts w:hint="eastAsia"/>
          <w:sz w:val="24"/>
          <w:szCs w:val="24"/>
          <w:lang w:eastAsia="zh-CN"/>
        </w:rPr>
        <w:t>日止</w:t>
      </w:r>
      <w:r w:rsidRPr="001E092C">
        <w:rPr>
          <w:rFonts w:hint="eastAsia"/>
          <w:sz w:val="24"/>
          <w:szCs w:val="24"/>
          <w:lang w:eastAsia="zh-CN"/>
        </w:rPr>
        <w:t>此时间并不包括</w:t>
      </w:r>
      <w:r w:rsidRPr="001E092C">
        <w:rPr>
          <w:rFonts w:hint="eastAsia"/>
          <w:sz w:val="24"/>
          <w:szCs w:val="24"/>
          <w:lang w:eastAsia="zh-CN"/>
        </w:rPr>
        <w:t>App Shop</w:t>
      </w:r>
      <w:r w:rsidRPr="001E092C">
        <w:rPr>
          <w:rFonts w:hint="eastAsia"/>
          <w:sz w:val="24"/>
          <w:szCs w:val="24"/>
          <w:lang w:eastAsia="zh-CN"/>
        </w:rPr>
        <w:t>审核时间。</w:t>
      </w:r>
      <w:r w:rsidRPr="001E092C">
        <w:rPr>
          <w:rFonts w:hint="eastAsia"/>
          <w:sz w:val="24"/>
          <w:szCs w:val="24"/>
          <w:lang w:eastAsia="zh-CN"/>
        </w:rPr>
        <w:t> </w:t>
      </w:r>
      <w:r w:rsidRPr="001E092C">
        <w:rPr>
          <w:rFonts w:hint="eastAsia"/>
          <w:sz w:val="24"/>
          <w:szCs w:val="24"/>
          <w:lang w:eastAsia="zh-CN"/>
        </w:rPr>
        <w:t>如因国家规定节假日放假或因修改意见未能及时反馈，则顺延</w:t>
      </w:r>
      <w:r w:rsidR="000F0939">
        <w:rPr>
          <w:rFonts w:hint="eastAsia"/>
          <w:sz w:val="24"/>
          <w:szCs w:val="24"/>
          <w:lang w:eastAsia="zh-CN"/>
        </w:rPr>
        <w:t>。</w:t>
      </w:r>
    </w:p>
    <w:p w:rsidR="001E092C" w:rsidRPr="00AA01A9" w:rsidRDefault="00AA01A9" w:rsidP="003F6A7C">
      <w:pPr>
        <w:numPr>
          <w:ilvl w:val="0"/>
          <w:numId w:val="18"/>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乙方的</w:t>
      </w:r>
      <w:r w:rsidR="00501D24">
        <w:rPr>
          <w:rFonts w:hint="eastAsia"/>
          <w:sz w:val="24"/>
          <w:szCs w:val="24"/>
          <w:lang w:eastAsia="zh-CN"/>
        </w:rPr>
        <w:t>开发</w:t>
      </w:r>
      <w:r w:rsidRPr="001E092C">
        <w:rPr>
          <w:rFonts w:hint="eastAsia"/>
          <w:sz w:val="24"/>
          <w:szCs w:val="24"/>
          <w:lang w:eastAsia="zh-CN"/>
        </w:rPr>
        <w:t>工作时间从本合同签订之日的次日起开始计算。</w:t>
      </w:r>
      <w:r w:rsidR="001E092C">
        <w:rPr>
          <w:rFonts w:ascii="仿宋_GB2312" w:eastAsia="仿宋_GB2312" w:hAnsi="仿宋_GB2312" w:cs="仿宋_GB2312" w:hint="eastAsia"/>
          <w:sz w:val="32"/>
          <w:szCs w:val="32"/>
          <w:lang w:eastAsia="zh-CN"/>
        </w:rPr>
        <w:t> </w:t>
      </w:r>
    </w:p>
    <w:p w:rsidR="001E092C" w:rsidRDefault="001E092C" w:rsidP="00DD6449">
      <w:pPr>
        <w:numPr>
          <w:ilvl w:val="1"/>
          <w:numId w:val="18"/>
        </w:numPr>
        <w:spacing w:after="0" w:line="360" w:lineRule="auto"/>
        <w:rPr>
          <w:rFonts w:ascii="仿宋_GB2312" w:eastAsia="仿宋_GB2312" w:hAnsi="仿宋_GB2312" w:cs="仿宋_GB2312" w:hint="eastAsia"/>
          <w:sz w:val="32"/>
          <w:szCs w:val="32"/>
          <w:lang w:eastAsia="zh-CN"/>
        </w:rPr>
      </w:pPr>
      <w:r w:rsidRPr="00726CDB">
        <w:rPr>
          <w:rFonts w:ascii="宋体" w:hAnsi="宋体" w:cs="仿宋_GB2312" w:hint="eastAsia"/>
          <w:b/>
          <w:bCs/>
          <w:sz w:val="28"/>
          <w:szCs w:val="28"/>
          <w:lang w:eastAsia="zh-CN"/>
        </w:rPr>
        <w:t>甲方的权利和义务</w:t>
      </w:r>
      <w:r>
        <w:rPr>
          <w:rFonts w:ascii="仿宋_GB2312" w:eastAsia="仿宋_GB2312" w:hAnsi="仿宋_GB2312" w:cs="仿宋_GB2312" w:hint="eastAsia"/>
          <w:b/>
          <w:bCs/>
          <w:sz w:val="32"/>
          <w:szCs w:val="32"/>
          <w:lang w:eastAsia="zh-CN"/>
        </w:rPr>
        <w:t> </w:t>
      </w:r>
    </w:p>
    <w:p w:rsidR="001E092C" w:rsidRPr="00AA01A9" w:rsidRDefault="001E092C" w:rsidP="003F6A7C">
      <w:pPr>
        <w:widowControl w:val="0"/>
        <w:numPr>
          <w:ilvl w:val="0"/>
          <w:numId w:val="9"/>
        </w:numPr>
        <w:spacing w:after="120" w:line="360" w:lineRule="auto"/>
        <w:ind w:left="0" w:firstLineChars="200" w:firstLine="480"/>
        <w:jc w:val="both"/>
        <w:rPr>
          <w:rFonts w:ascii="仿宋_GB2312" w:eastAsia="仿宋_GB2312" w:hAnsi="仿宋_GB2312" w:cs="仿宋_GB2312" w:hint="eastAsia"/>
          <w:sz w:val="32"/>
          <w:szCs w:val="32"/>
          <w:lang w:eastAsia="zh-CN"/>
        </w:rPr>
      </w:pPr>
      <w:r w:rsidRPr="001E092C">
        <w:rPr>
          <w:rFonts w:hint="eastAsia"/>
          <w:sz w:val="24"/>
          <w:szCs w:val="24"/>
          <w:lang w:eastAsia="zh-CN"/>
        </w:rPr>
        <w:t>甲方保证提出的本软件需求及内容不含有反动、黄色及违反国家法律规定的内容。本软件的需求及内容全部由甲方提供，乙方就其需求及内容的合法性，不负任何法律及连带责任。</w:t>
      </w:r>
    </w:p>
    <w:p w:rsidR="001E092C" w:rsidRDefault="00AA01A9" w:rsidP="003F6A7C">
      <w:pPr>
        <w:widowControl w:val="0"/>
        <w:numPr>
          <w:ilvl w:val="0"/>
          <w:numId w:val="9"/>
        </w:numPr>
        <w:spacing w:after="120" w:line="360" w:lineRule="auto"/>
        <w:ind w:left="0" w:firstLineChars="200" w:firstLine="480"/>
        <w:jc w:val="both"/>
        <w:rPr>
          <w:rFonts w:ascii="仿宋_GB2312" w:eastAsia="仿宋_GB2312" w:hAnsi="仿宋_GB2312" w:cs="仿宋_GB2312" w:hint="eastAsia"/>
          <w:sz w:val="32"/>
          <w:szCs w:val="32"/>
          <w:lang w:eastAsia="zh-CN"/>
        </w:rPr>
      </w:pPr>
      <w:r w:rsidRPr="001E092C">
        <w:rPr>
          <w:rFonts w:hint="eastAsia"/>
          <w:sz w:val="24"/>
          <w:szCs w:val="24"/>
          <w:lang w:eastAsia="zh-CN"/>
        </w:rPr>
        <w:t>甲方拥有本软件的版权</w:t>
      </w:r>
      <w:r w:rsidR="007B6FB2">
        <w:rPr>
          <w:rFonts w:hint="eastAsia"/>
          <w:sz w:val="24"/>
          <w:szCs w:val="24"/>
          <w:lang w:eastAsia="zh-CN"/>
        </w:rPr>
        <w:t>并</w:t>
      </w:r>
      <w:r w:rsidRPr="001E092C">
        <w:rPr>
          <w:rFonts w:hint="eastAsia"/>
          <w:sz w:val="24"/>
          <w:szCs w:val="24"/>
          <w:lang w:eastAsia="zh-CN"/>
        </w:rPr>
        <w:t>甲方保证对乙方所开发的软件不做篡改，不泄露</w:t>
      </w:r>
      <w:r w:rsidR="007B6FB2">
        <w:rPr>
          <w:rFonts w:hint="eastAsia"/>
          <w:sz w:val="24"/>
          <w:szCs w:val="24"/>
          <w:lang w:eastAsia="zh-CN"/>
        </w:rPr>
        <w:t>源代码等技术资料</w:t>
      </w:r>
      <w:r w:rsidRPr="001E092C">
        <w:rPr>
          <w:rFonts w:hint="eastAsia"/>
          <w:sz w:val="24"/>
          <w:szCs w:val="24"/>
          <w:lang w:eastAsia="zh-CN"/>
        </w:rPr>
        <w:t>给第三方等。</w:t>
      </w:r>
    </w:p>
    <w:p w:rsidR="001E092C" w:rsidRDefault="00AA01A9" w:rsidP="003F6A7C">
      <w:pPr>
        <w:widowControl w:val="0"/>
        <w:numPr>
          <w:ilvl w:val="0"/>
          <w:numId w:val="9"/>
        </w:numPr>
        <w:spacing w:after="120" w:line="360" w:lineRule="auto"/>
        <w:ind w:left="0" w:firstLineChars="200" w:firstLine="480"/>
        <w:jc w:val="both"/>
        <w:rPr>
          <w:rFonts w:ascii="仿宋_GB2312" w:eastAsia="仿宋_GB2312" w:hAnsi="仿宋_GB2312" w:cs="仿宋_GB2312" w:hint="eastAsia"/>
          <w:sz w:val="32"/>
          <w:szCs w:val="32"/>
          <w:lang w:eastAsia="zh-CN"/>
        </w:rPr>
      </w:pPr>
      <w:r w:rsidRPr="001E092C">
        <w:rPr>
          <w:rFonts w:hint="eastAsia"/>
          <w:sz w:val="24"/>
          <w:szCs w:val="24"/>
          <w:lang w:eastAsia="zh-CN"/>
        </w:rPr>
        <w:t>甲方提出本软件的需求内容作为附件时，必须以书面形式（一式二份且加盖公章）详细的说出需求内容和测试方法（或指标）。</w:t>
      </w:r>
    </w:p>
    <w:p w:rsidR="001E092C" w:rsidRDefault="00AA01A9" w:rsidP="003F6A7C">
      <w:pPr>
        <w:widowControl w:val="0"/>
        <w:numPr>
          <w:ilvl w:val="0"/>
          <w:numId w:val="9"/>
        </w:numPr>
        <w:spacing w:after="120" w:line="360" w:lineRule="auto"/>
        <w:ind w:left="0" w:firstLineChars="200" w:firstLine="480"/>
        <w:jc w:val="both"/>
        <w:rPr>
          <w:rFonts w:ascii="仿宋_GB2312" w:eastAsia="仿宋_GB2312" w:hAnsi="仿宋_GB2312" w:cs="仿宋_GB2312" w:hint="eastAsia"/>
          <w:sz w:val="32"/>
          <w:szCs w:val="32"/>
          <w:lang w:eastAsia="zh-CN"/>
        </w:rPr>
      </w:pPr>
      <w:r w:rsidRPr="001E092C">
        <w:rPr>
          <w:rFonts w:hint="eastAsia"/>
          <w:sz w:val="24"/>
          <w:szCs w:val="24"/>
          <w:lang w:eastAsia="zh-CN"/>
        </w:rPr>
        <w:t>项目交付后，乙方提供</w:t>
      </w:r>
      <w:r w:rsidRPr="001E092C">
        <w:rPr>
          <w:rFonts w:hint="eastAsia"/>
          <w:sz w:val="24"/>
          <w:szCs w:val="24"/>
          <w:lang w:eastAsia="zh-CN"/>
        </w:rPr>
        <w:t>APP</w:t>
      </w:r>
      <w:r w:rsidRPr="001E092C">
        <w:rPr>
          <w:rFonts w:hint="eastAsia"/>
          <w:sz w:val="24"/>
          <w:szCs w:val="24"/>
          <w:lang w:eastAsia="zh-CN"/>
        </w:rPr>
        <w:t>后台系统给予甲方，并培训甲方使用，前期乙方协助甲方上传部分资料，完善</w:t>
      </w:r>
      <w:r w:rsidRPr="001E092C">
        <w:rPr>
          <w:rFonts w:hint="eastAsia"/>
          <w:sz w:val="24"/>
          <w:szCs w:val="24"/>
          <w:lang w:eastAsia="zh-CN"/>
        </w:rPr>
        <w:t>APP</w:t>
      </w:r>
      <w:r w:rsidRPr="001E092C">
        <w:rPr>
          <w:rFonts w:hint="eastAsia"/>
          <w:sz w:val="24"/>
          <w:szCs w:val="24"/>
          <w:lang w:eastAsia="zh-CN"/>
        </w:rPr>
        <w:t>整体测试版效果展示，后期甲方自行上传管理文字、图片资料录入等更新操作。</w:t>
      </w:r>
    </w:p>
    <w:p w:rsidR="001E092C" w:rsidRDefault="00AA01A9" w:rsidP="00AA01A9">
      <w:pPr>
        <w:widowControl w:val="0"/>
        <w:numPr>
          <w:ilvl w:val="0"/>
          <w:numId w:val="9"/>
        </w:numPr>
        <w:spacing w:after="0" w:line="360" w:lineRule="auto"/>
        <w:ind w:left="0" w:firstLineChars="200" w:firstLine="480"/>
        <w:jc w:val="both"/>
        <w:rPr>
          <w:rFonts w:ascii="仿宋_GB2312" w:eastAsia="仿宋_GB2312" w:hAnsi="仿宋_GB2312" w:cs="仿宋_GB2312" w:hint="eastAsia"/>
          <w:sz w:val="32"/>
          <w:szCs w:val="32"/>
          <w:lang w:eastAsia="zh-CN"/>
        </w:rPr>
      </w:pPr>
      <w:r w:rsidRPr="001E092C">
        <w:rPr>
          <w:rFonts w:hint="eastAsia"/>
          <w:sz w:val="24"/>
          <w:szCs w:val="24"/>
          <w:lang w:eastAsia="zh-CN"/>
        </w:rPr>
        <w:t>按合同中付款方式的要求，及时支付费用。</w:t>
      </w:r>
    </w:p>
    <w:p w:rsidR="001E092C" w:rsidRDefault="00AA01A9" w:rsidP="003F6A7C">
      <w:pPr>
        <w:widowControl w:val="0"/>
        <w:numPr>
          <w:ilvl w:val="0"/>
          <w:numId w:val="9"/>
        </w:numPr>
        <w:spacing w:after="120" w:line="360" w:lineRule="auto"/>
        <w:ind w:left="0" w:firstLineChars="200" w:firstLine="480"/>
        <w:jc w:val="both"/>
        <w:rPr>
          <w:rFonts w:ascii="仿宋_GB2312" w:eastAsia="仿宋_GB2312" w:hAnsi="仿宋_GB2312" w:cs="仿宋_GB2312" w:hint="eastAsia"/>
          <w:sz w:val="32"/>
          <w:szCs w:val="32"/>
          <w:lang w:eastAsia="zh-CN"/>
        </w:rPr>
      </w:pPr>
      <w:r w:rsidRPr="001E092C">
        <w:rPr>
          <w:rFonts w:hint="eastAsia"/>
          <w:sz w:val="24"/>
          <w:szCs w:val="24"/>
          <w:lang w:eastAsia="zh-CN"/>
        </w:rPr>
        <w:t>甲方有权要求乙方按照双方商定的</w:t>
      </w:r>
      <w:r w:rsidRPr="001E092C">
        <w:rPr>
          <w:rFonts w:hint="eastAsia"/>
          <w:sz w:val="24"/>
          <w:szCs w:val="24"/>
          <w:lang w:eastAsia="zh-CN"/>
        </w:rPr>
        <w:t>APP</w:t>
      </w:r>
      <w:r w:rsidRPr="001E092C">
        <w:rPr>
          <w:rFonts w:hint="eastAsia"/>
          <w:sz w:val="24"/>
          <w:szCs w:val="24"/>
          <w:lang w:eastAsia="zh-CN"/>
        </w:rPr>
        <w:t>结构，在双方约定的时间内，完成协议中规定的内容。</w:t>
      </w:r>
    </w:p>
    <w:p w:rsidR="001E092C" w:rsidRPr="00AA01A9" w:rsidRDefault="00AA01A9" w:rsidP="003F6A7C">
      <w:pPr>
        <w:widowControl w:val="0"/>
        <w:numPr>
          <w:ilvl w:val="0"/>
          <w:numId w:val="9"/>
        </w:numPr>
        <w:spacing w:after="120" w:line="360" w:lineRule="auto"/>
        <w:ind w:left="0" w:firstLineChars="200" w:firstLine="480"/>
        <w:jc w:val="both"/>
        <w:rPr>
          <w:rFonts w:ascii="仿宋_GB2312" w:eastAsia="仿宋_GB2312" w:hAnsi="仿宋_GB2312" w:cs="仿宋_GB2312" w:hint="eastAsia"/>
          <w:sz w:val="32"/>
          <w:szCs w:val="32"/>
          <w:lang w:eastAsia="zh-CN"/>
        </w:rPr>
      </w:pPr>
      <w:r w:rsidRPr="001E092C">
        <w:rPr>
          <w:rFonts w:hint="eastAsia"/>
          <w:sz w:val="24"/>
          <w:szCs w:val="24"/>
          <w:lang w:eastAsia="zh-CN"/>
        </w:rPr>
        <w:t>甲方提供</w:t>
      </w:r>
      <w:r w:rsidRPr="001E092C">
        <w:rPr>
          <w:rFonts w:hint="eastAsia"/>
          <w:sz w:val="24"/>
          <w:szCs w:val="24"/>
          <w:lang w:eastAsia="zh-CN"/>
        </w:rPr>
        <w:t>APP</w:t>
      </w:r>
      <w:r w:rsidRPr="001E092C">
        <w:rPr>
          <w:rFonts w:hint="eastAsia"/>
          <w:sz w:val="24"/>
          <w:szCs w:val="24"/>
          <w:lang w:eastAsia="zh-CN"/>
        </w:rPr>
        <w:t>开发需要的文字内容及图片等。</w:t>
      </w:r>
    </w:p>
    <w:p w:rsidR="001E092C" w:rsidRDefault="001E092C" w:rsidP="00DD6449">
      <w:pPr>
        <w:spacing w:after="0" w:line="360" w:lineRule="auto"/>
        <w:rPr>
          <w:rFonts w:ascii="仿宋_GB2312" w:eastAsia="仿宋_GB2312" w:hAnsi="仿宋_GB2312" w:cs="仿宋_GB2312" w:hint="eastAsia"/>
          <w:sz w:val="32"/>
          <w:szCs w:val="32"/>
          <w:lang w:eastAsia="zh-CN"/>
        </w:rPr>
      </w:pPr>
      <w:r w:rsidRPr="00726CDB">
        <w:rPr>
          <w:rFonts w:ascii="宋体" w:hAnsi="宋体" w:cs="仿宋_GB2312" w:hint="eastAsia"/>
          <w:b/>
          <w:bCs/>
          <w:sz w:val="28"/>
          <w:szCs w:val="28"/>
          <w:lang w:eastAsia="zh-CN"/>
        </w:rPr>
        <w:t>五、 乙方的权利与义务：</w:t>
      </w:r>
      <w:r>
        <w:rPr>
          <w:rFonts w:ascii="仿宋_GB2312" w:eastAsia="仿宋_GB2312" w:hAnsi="仿宋_GB2312" w:cs="仿宋_GB2312" w:hint="eastAsia"/>
          <w:sz w:val="32"/>
          <w:szCs w:val="32"/>
          <w:lang w:eastAsia="zh-CN"/>
        </w:rPr>
        <w:t> </w:t>
      </w:r>
    </w:p>
    <w:p w:rsidR="001E092C" w:rsidRPr="00305B9D" w:rsidRDefault="0070760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须提供专业的制作团队、维护人员与甲方保持联络。</w:t>
      </w:r>
    </w:p>
    <w:p w:rsidR="001E092C" w:rsidRDefault="00305B9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按合同的要求，使用甲方资料，进行</w:t>
      </w:r>
      <w:r w:rsidRPr="001E092C">
        <w:rPr>
          <w:rFonts w:hint="eastAsia"/>
          <w:sz w:val="24"/>
          <w:szCs w:val="24"/>
          <w:lang w:eastAsia="zh-CN"/>
        </w:rPr>
        <w:t>APP</w:t>
      </w:r>
      <w:r w:rsidRPr="001E092C">
        <w:rPr>
          <w:rFonts w:hint="eastAsia"/>
          <w:sz w:val="24"/>
          <w:szCs w:val="24"/>
          <w:lang w:eastAsia="zh-CN"/>
        </w:rPr>
        <w:t>的开发</w:t>
      </w:r>
      <w:r>
        <w:rPr>
          <w:rFonts w:hint="eastAsia"/>
          <w:sz w:val="24"/>
          <w:szCs w:val="24"/>
          <w:lang w:eastAsia="zh-CN"/>
        </w:rPr>
        <w:t>。</w:t>
      </w:r>
    </w:p>
    <w:p w:rsidR="001E092C" w:rsidRDefault="00305B9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在合同要求的期限内，完成</w:t>
      </w:r>
      <w:r w:rsidRPr="001E092C">
        <w:rPr>
          <w:rFonts w:hint="eastAsia"/>
          <w:sz w:val="24"/>
          <w:szCs w:val="24"/>
          <w:lang w:eastAsia="zh-CN"/>
        </w:rPr>
        <w:t>APP</w:t>
      </w:r>
      <w:r w:rsidRPr="001E092C">
        <w:rPr>
          <w:rFonts w:hint="eastAsia"/>
          <w:sz w:val="24"/>
          <w:szCs w:val="24"/>
          <w:lang w:eastAsia="zh-CN"/>
        </w:rPr>
        <w:t>的开发，并及时通知甲方进行验收；并在验收期内甲方的要求下，对不合格地方进行修改。</w:t>
      </w:r>
    </w:p>
    <w:p w:rsidR="001E092C" w:rsidRDefault="00305B9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如甲方按本合同规定时间付款，则本合同的相关作品、程序、文件属甲方所有。</w:t>
      </w:r>
    </w:p>
    <w:p w:rsidR="001E092C" w:rsidRDefault="00305B9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乙方不承诺在“越狱”设备上正确运行。</w:t>
      </w:r>
    </w:p>
    <w:p w:rsidR="001E092C" w:rsidRPr="00305B9D" w:rsidRDefault="00305B9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乙方对甲方提供的文字及图片资料中所涉及的包括知识产权在内的一切法律问题不承担任何法律责任</w:t>
      </w:r>
      <w:r>
        <w:rPr>
          <w:rFonts w:hint="eastAsia"/>
          <w:sz w:val="24"/>
          <w:szCs w:val="24"/>
          <w:lang w:eastAsia="zh-CN"/>
        </w:rPr>
        <w:t>。</w:t>
      </w:r>
    </w:p>
    <w:p w:rsidR="001E092C" w:rsidRDefault="00305B9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乙方不得未经甲方允许将甲方的营业数据及所提供的任何资料、项目创意、项目整个文件以任何方式透露给第三方。</w:t>
      </w:r>
    </w:p>
    <w:p w:rsidR="001E092C" w:rsidRDefault="00305B9D"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对于软件系统中所有费用的录入、修改、结算、汇总和统计等关于资金的功能，仅基于甲方合法合规的业务逻辑和工作流程，乙方不对甲方所有关于税收，资金等经济相关问题负责。</w:t>
      </w:r>
    </w:p>
    <w:p w:rsidR="001E092C" w:rsidRPr="00305B9D" w:rsidRDefault="00632E17" w:rsidP="003F6A7C">
      <w:pPr>
        <w:numPr>
          <w:ilvl w:val="0"/>
          <w:numId w:val="11"/>
        </w:numPr>
        <w:spacing w:after="120" w:line="360" w:lineRule="auto"/>
        <w:ind w:left="0" w:firstLineChars="200" w:firstLine="480"/>
        <w:rPr>
          <w:rFonts w:ascii="仿宋_GB2312" w:eastAsia="仿宋_GB2312" w:hAnsi="仿宋_GB2312" w:cs="仿宋_GB2312" w:hint="eastAsia"/>
          <w:sz w:val="32"/>
          <w:szCs w:val="32"/>
          <w:lang w:eastAsia="zh-CN"/>
        </w:rPr>
      </w:pPr>
      <w:r>
        <w:rPr>
          <w:rFonts w:hint="eastAsia"/>
          <w:sz w:val="24"/>
          <w:szCs w:val="24"/>
          <w:lang w:eastAsia="zh-CN"/>
        </w:rPr>
        <w:t>按照甲方提供的材料按时完成手</w:t>
      </w:r>
      <w:r>
        <w:rPr>
          <w:rFonts w:hint="eastAsia"/>
          <w:sz w:val="24"/>
          <w:szCs w:val="24"/>
          <w:lang w:eastAsia="zh-CN"/>
        </w:rPr>
        <w:t>APP</w:t>
      </w:r>
      <w:r w:rsidR="00305B9D" w:rsidRPr="001E092C">
        <w:rPr>
          <w:rFonts w:hint="eastAsia"/>
          <w:sz w:val="24"/>
          <w:szCs w:val="24"/>
          <w:lang w:eastAsia="zh-CN"/>
        </w:rPr>
        <w:t>的制作。制作语言版本为中文。需求见附件一</w:t>
      </w:r>
      <w:r w:rsidR="00305B9D">
        <w:rPr>
          <w:rFonts w:ascii="仿宋_GB2312" w:eastAsia="仿宋_GB2312" w:hAnsi="仿宋_GB2312" w:cs="仿宋_GB2312" w:hint="eastAsia"/>
          <w:sz w:val="32"/>
          <w:szCs w:val="32"/>
          <w:lang w:eastAsia="zh-CN"/>
        </w:rPr>
        <w:t>。</w:t>
      </w:r>
      <w:r w:rsidR="00305B9D" w:rsidRPr="0070760D">
        <w:rPr>
          <w:rFonts w:ascii="宋体" w:hAnsi="宋体" w:cs="仿宋_GB2312" w:hint="eastAsia"/>
          <w:b/>
          <w:bCs/>
          <w:sz w:val="28"/>
          <w:szCs w:val="28"/>
          <w:lang w:eastAsia="zh-CN"/>
        </w:rPr>
        <w:t>如需增加内容或功能模板，另再由双方协商解决。</w:t>
      </w:r>
      <w:r w:rsidR="0070760D" w:rsidRPr="00305B9D">
        <w:rPr>
          <w:rFonts w:ascii="宋体" w:hAnsi="宋体" w:cs="仿宋_GB2312" w:hint="eastAsia"/>
          <w:b/>
          <w:bCs/>
          <w:sz w:val="28"/>
          <w:szCs w:val="28"/>
          <w:lang w:eastAsia="zh-CN"/>
        </w:rPr>
        <w:t> </w:t>
      </w:r>
    </w:p>
    <w:p w:rsidR="001E092C" w:rsidRPr="00726CDB" w:rsidRDefault="001E092C" w:rsidP="003F6A7C">
      <w:pPr>
        <w:spacing w:after="120" w:line="360" w:lineRule="auto"/>
        <w:rPr>
          <w:rFonts w:ascii="宋体" w:hAnsi="宋体" w:cs="仿宋_GB2312" w:hint="eastAsia"/>
          <w:b/>
          <w:bCs/>
          <w:sz w:val="28"/>
          <w:szCs w:val="28"/>
          <w:lang w:eastAsia="zh-CN"/>
        </w:rPr>
      </w:pPr>
      <w:r w:rsidRPr="00726CDB">
        <w:rPr>
          <w:rFonts w:ascii="宋体" w:hAnsi="宋体" w:cs="仿宋_GB2312" w:hint="eastAsia"/>
          <w:b/>
          <w:bCs/>
          <w:sz w:val="28"/>
          <w:szCs w:val="28"/>
          <w:lang w:eastAsia="zh-CN"/>
        </w:rPr>
        <w:t>六、试运行及缺陷责任期</w:t>
      </w:r>
    </w:p>
    <w:p w:rsidR="001E092C" w:rsidRPr="006673CE" w:rsidRDefault="00DA5937" w:rsidP="003F6A7C">
      <w:pPr>
        <w:spacing w:after="120" w:line="360" w:lineRule="auto"/>
        <w:rPr>
          <w:rFonts w:hint="eastAsia"/>
          <w:b/>
          <w:sz w:val="24"/>
          <w:szCs w:val="24"/>
          <w:lang w:eastAsia="zh-CN"/>
        </w:rPr>
      </w:pPr>
      <w:r w:rsidRPr="006673CE">
        <w:rPr>
          <w:rFonts w:ascii="仿宋_GB2312" w:eastAsia="仿宋_GB2312" w:hAnsi="仿宋_GB2312" w:cs="仿宋_GB2312" w:hint="eastAsia"/>
          <w:b/>
          <w:sz w:val="28"/>
          <w:szCs w:val="28"/>
          <w:lang w:eastAsia="zh-CN"/>
        </w:rPr>
        <w:t>（一）</w:t>
      </w:r>
      <w:r w:rsidR="001E092C" w:rsidRPr="006673CE">
        <w:rPr>
          <w:rFonts w:hint="eastAsia"/>
          <w:b/>
          <w:sz w:val="24"/>
          <w:szCs w:val="24"/>
          <w:lang w:eastAsia="zh-CN"/>
        </w:rPr>
        <w:t>试运行期限为</w:t>
      </w:r>
      <w:r w:rsidR="001E092C" w:rsidRPr="006673CE">
        <w:rPr>
          <w:rFonts w:hint="eastAsia"/>
          <w:b/>
          <w:sz w:val="24"/>
          <w:szCs w:val="24"/>
          <w:lang w:eastAsia="zh-CN"/>
        </w:rPr>
        <w:t>1</w:t>
      </w:r>
      <w:r w:rsidR="001E092C" w:rsidRPr="006673CE">
        <w:rPr>
          <w:rFonts w:hint="eastAsia"/>
          <w:b/>
          <w:sz w:val="24"/>
          <w:szCs w:val="24"/>
          <w:lang w:eastAsia="zh-CN"/>
        </w:rPr>
        <w:t>个月，自乙方向甲方交付软件之日起计算；</w:t>
      </w:r>
    </w:p>
    <w:p w:rsidR="00DA5937" w:rsidRDefault="00DA5937" w:rsidP="003F6A7C">
      <w:pPr>
        <w:numPr>
          <w:ilvl w:val="0"/>
          <w:numId w:val="13"/>
        </w:numPr>
        <w:spacing w:after="120" w:line="360" w:lineRule="auto"/>
        <w:ind w:left="0" w:firstLineChars="200" w:firstLine="480"/>
        <w:rPr>
          <w:rFonts w:hint="eastAsia"/>
          <w:sz w:val="24"/>
          <w:szCs w:val="24"/>
          <w:lang w:eastAsia="zh-CN"/>
        </w:rPr>
      </w:pPr>
      <w:r w:rsidRPr="001E092C">
        <w:rPr>
          <w:rFonts w:hint="eastAsia"/>
          <w:sz w:val="24"/>
          <w:szCs w:val="24"/>
          <w:lang w:eastAsia="zh-CN"/>
        </w:rPr>
        <w:t>在试运行期间，系统由甲方使用、保管、但除合同规定的原因及硬件故障原因之外，乙方应对系统的正常运行负责，保证立即对影响到营运功能的软件缺陷进行修复。</w:t>
      </w:r>
    </w:p>
    <w:p w:rsidR="001E092C" w:rsidRDefault="00305B9D" w:rsidP="003F6A7C">
      <w:pPr>
        <w:numPr>
          <w:ilvl w:val="0"/>
          <w:numId w:val="13"/>
        </w:numPr>
        <w:spacing w:after="120" w:line="360" w:lineRule="auto"/>
        <w:ind w:left="0" w:firstLineChars="200" w:firstLine="480"/>
        <w:rPr>
          <w:rFonts w:hint="eastAsia"/>
          <w:sz w:val="24"/>
          <w:szCs w:val="24"/>
          <w:lang w:eastAsia="zh-CN"/>
        </w:rPr>
      </w:pPr>
      <w:r w:rsidRPr="001E092C">
        <w:rPr>
          <w:rFonts w:hint="eastAsia"/>
          <w:sz w:val="24"/>
          <w:szCs w:val="24"/>
          <w:lang w:eastAsia="zh-CN"/>
        </w:rPr>
        <w:t>在此期间，乙方应保证软件的任何问题或故障能在</w:t>
      </w:r>
      <w:r w:rsidR="00B314DD">
        <w:rPr>
          <w:rFonts w:hint="eastAsia"/>
          <w:sz w:val="24"/>
          <w:szCs w:val="24"/>
          <w:lang w:eastAsia="zh-CN"/>
        </w:rPr>
        <w:t>48</w:t>
      </w:r>
      <w:r w:rsidR="00C179A3">
        <w:rPr>
          <w:rFonts w:hint="eastAsia"/>
          <w:sz w:val="24"/>
          <w:szCs w:val="24"/>
          <w:lang w:eastAsia="zh-CN"/>
        </w:rPr>
        <w:t>小时内（节、假日</w:t>
      </w:r>
      <w:r w:rsidRPr="001E092C">
        <w:rPr>
          <w:rFonts w:hint="eastAsia"/>
          <w:sz w:val="24"/>
          <w:szCs w:val="24"/>
          <w:lang w:eastAsia="zh-CN"/>
        </w:rPr>
        <w:t>例外）免费修复，如果系统试运行期内达不到指标要求，则应在修复之后由双方重新确定再一次连续试运行开始的日期。</w:t>
      </w:r>
    </w:p>
    <w:p w:rsidR="001E092C" w:rsidRPr="00305B9D" w:rsidRDefault="00305B9D" w:rsidP="003F6A7C">
      <w:pPr>
        <w:numPr>
          <w:ilvl w:val="0"/>
          <w:numId w:val="13"/>
        </w:numPr>
        <w:spacing w:after="120" w:line="360" w:lineRule="auto"/>
        <w:ind w:left="0" w:firstLineChars="200" w:firstLine="480"/>
        <w:rPr>
          <w:rFonts w:hint="eastAsia"/>
          <w:sz w:val="24"/>
          <w:szCs w:val="24"/>
          <w:lang w:eastAsia="zh-CN"/>
        </w:rPr>
      </w:pPr>
      <w:r w:rsidRPr="001E092C">
        <w:rPr>
          <w:rFonts w:hint="eastAsia"/>
          <w:sz w:val="24"/>
          <w:szCs w:val="24"/>
          <w:lang w:eastAsia="zh-CN"/>
        </w:rPr>
        <w:t>试运行完成后，甲方应按规定对</w:t>
      </w:r>
      <w:r w:rsidR="001C0409">
        <w:rPr>
          <w:rFonts w:hint="eastAsia"/>
          <w:sz w:val="24"/>
          <w:szCs w:val="24"/>
          <w:lang w:eastAsia="zh-CN"/>
        </w:rPr>
        <w:t>APP</w:t>
      </w:r>
      <w:r w:rsidRPr="001E092C">
        <w:rPr>
          <w:rFonts w:hint="eastAsia"/>
          <w:sz w:val="24"/>
          <w:szCs w:val="24"/>
          <w:lang w:eastAsia="zh-CN"/>
        </w:rPr>
        <w:t>进行系统验收</w:t>
      </w:r>
      <w:r w:rsidR="00C57ECF">
        <w:rPr>
          <w:rFonts w:hint="eastAsia"/>
          <w:sz w:val="24"/>
          <w:szCs w:val="24"/>
          <w:lang w:eastAsia="zh-CN"/>
        </w:rPr>
        <w:t>并</w:t>
      </w:r>
      <w:r w:rsidR="00A07CDA">
        <w:rPr>
          <w:rFonts w:hint="eastAsia"/>
          <w:sz w:val="24"/>
          <w:szCs w:val="24"/>
          <w:lang w:eastAsia="zh-CN"/>
        </w:rPr>
        <w:t>给乙方</w:t>
      </w:r>
      <w:r w:rsidR="00C57ECF">
        <w:rPr>
          <w:rFonts w:hint="eastAsia"/>
          <w:sz w:val="24"/>
          <w:szCs w:val="24"/>
          <w:lang w:eastAsia="zh-CN"/>
        </w:rPr>
        <w:t>签发《</w:t>
      </w:r>
      <w:r w:rsidR="00AA2997">
        <w:rPr>
          <w:rFonts w:hint="eastAsia"/>
          <w:sz w:val="24"/>
          <w:szCs w:val="24"/>
          <w:lang w:eastAsia="zh-CN"/>
        </w:rPr>
        <w:t>APP</w:t>
      </w:r>
      <w:r w:rsidR="00C57ECF">
        <w:rPr>
          <w:rFonts w:hint="eastAsia"/>
          <w:sz w:val="24"/>
          <w:szCs w:val="24"/>
          <w:lang w:eastAsia="zh-CN"/>
        </w:rPr>
        <w:t>验收合格</w:t>
      </w:r>
      <w:r w:rsidR="00685F62">
        <w:rPr>
          <w:rFonts w:hint="eastAsia"/>
          <w:sz w:val="24"/>
          <w:szCs w:val="24"/>
          <w:lang w:eastAsia="zh-CN"/>
        </w:rPr>
        <w:t>证明</w:t>
      </w:r>
      <w:r w:rsidR="00C57ECF">
        <w:rPr>
          <w:rFonts w:hint="eastAsia"/>
          <w:sz w:val="24"/>
          <w:szCs w:val="24"/>
          <w:lang w:eastAsia="zh-CN"/>
        </w:rPr>
        <w:t>》</w:t>
      </w:r>
      <w:r w:rsidRPr="001E092C">
        <w:rPr>
          <w:rFonts w:hint="eastAsia"/>
          <w:sz w:val="24"/>
          <w:szCs w:val="24"/>
          <w:lang w:eastAsia="zh-CN"/>
        </w:rPr>
        <w:t>。</w:t>
      </w:r>
    </w:p>
    <w:p w:rsidR="001E092C" w:rsidRPr="006673CE" w:rsidRDefault="006673CE" w:rsidP="003F6A7C">
      <w:pPr>
        <w:spacing w:after="120" w:line="360" w:lineRule="auto"/>
        <w:rPr>
          <w:rFonts w:hint="eastAsia"/>
          <w:b/>
          <w:sz w:val="24"/>
          <w:szCs w:val="24"/>
          <w:lang w:eastAsia="zh-CN"/>
        </w:rPr>
      </w:pPr>
      <w:r w:rsidRPr="006673CE">
        <w:rPr>
          <w:rFonts w:ascii="仿宋_GB2312" w:eastAsia="仿宋_GB2312" w:hAnsi="仿宋_GB2312" w:cs="仿宋_GB2312" w:hint="eastAsia"/>
          <w:b/>
          <w:sz w:val="28"/>
          <w:szCs w:val="28"/>
          <w:lang w:eastAsia="zh-CN"/>
        </w:rPr>
        <w:t>（二）</w:t>
      </w:r>
      <w:r w:rsidR="001E092C" w:rsidRPr="006673CE">
        <w:rPr>
          <w:rFonts w:hint="eastAsia"/>
          <w:b/>
          <w:sz w:val="24"/>
          <w:szCs w:val="24"/>
          <w:lang w:eastAsia="zh-CN"/>
        </w:rPr>
        <w:t>缺陷责任期</w:t>
      </w:r>
    </w:p>
    <w:p w:rsidR="006673CE" w:rsidRDefault="006673CE" w:rsidP="00C10C0D">
      <w:pPr>
        <w:numPr>
          <w:ilvl w:val="0"/>
          <w:numId w:val="14"/>
        </w:numPr>
        <w:spacing w:after="40" w:line="360" w:lineRule="auto"/>
        <w:ind w:left="0" w:firstLineChars="200" w:firstLine="480"/>
        <w:rPr>
          <w:rFonts w:hint="eastAsia"/>
          <w:sz w:val="24"/>
          <w:szCs w:val="24"/>
          <w:lang w:eastAsia="zh-CN"/>
        </w:rPr>
      </w:pPr>
      <w:r w:rsidRPr="001E092C">
        <w:rPr>
          <w:rFonts w:hint="eastAsia"/>
          <w:sz w:val="24"/>
          <w:szCs w:val="24"/>
          <w:lang w:eastAsia="zh-CN"/>
        </w:rPr>
        <w:t>缺陷责任期为</w:t>
      </w:r>
      <w:r w:rsidR="00C179A3">
        <w:rPr>
          <w:rFonts w:hint="eastAsia"/>
          <w:sz w:val="24"/>
          <w:szCs w:val="24"/>
          <w:lang w:eastAsia="zh-CN"/>
        </w:rPr>
        <w:t>6</w:t>
      </w:r>
      <w:r w:rsidR="00C179A3">
        <w:rPr>
          <w:rFonts w:hint="eastAsia"/>
          <w:sz w:val="24"/>
          <w:szCs w:val="24"/>
          <w:lang w:eastAsia="zh-CN"/>
        </w:rPr>
        <w:t>个月</w:t>
      </w:r>
      <w:r>
        <w:rPr>
          <w:rFonts w:hint="eastAsia"/>
          <w:sz w:val="24"/>
          <w:szCs w:val="24"/>
          <w:lang w:eastAsia="zh-CN"/>
        </w:rPr>
        <w:t>，自甲方</w:t>
      </w:r>
      <w:r w:rsidR="00AA2997">
        <w:rPr>
          <w:rFonts w:hint="eastAsia"/>
          <w:sz w:val="24"/>
          <w:szCs w:val="24"/>
          <w:lang w:eastAsia="zh-CN"/>
        </w:rPr>
        <w:t>签发《</w:t>
      </w:r>
      <w:r w:rsidR="00AA2997">
        <w:rPr>
          <w:rFonts w:hint="eastAsia"/>
          <w:sz w:val="24"/>
          <w:szCs w:val="24"/>
          <w:lang w:eastAsia="zh-CN"/>
        </w:rPr>
        <w:t>APP</w:t>
      </w:r>
      <w:r w:rsidR="00AA2997">
        <w:rPr>
          <w:rFonts w:hint="eastAsia"/>
          <w:sz w:val="24"/>
          <w:szCs w:val="24"/>
          <w:lang w:eastAsia="zh-CN"/>
        </w:rPr>
        <w:t>验收合格</w:t>
      </w:r>
      <w:r w:rsidR="00685F62">
        <w:rPr>
          <w:rFonts w:hint="eastAsia"/>
          <w:sz w:val="24"/>
          <w:szCs w:val="24"/>
          <w:lang w:eastAsia="zh-CN"/>
        </w:rPr>
        <w:t>证明</w:t>
      </w:r>
      <w:r w:rsidR="00AA2997">
        <w:rPr>
          <w:rFonts w:hint="eastAsia"/>
          <w:sz w:val="24"/>
          <w:szCs w:val="24"/>
          <w:lang w:eastAsia="zh-CN"/>
        </w:rPr>
        <w:t>》</w:t>
      </w:r>
      <w:r>
        <w:rPr>
          <w:rFonts w:hint="eastAsia"/>
          <w:sz w:val="24"/>
          <w:szCs w:val="24"/>
          <w:lang w:eastAsia="zh-CN"/>
        </w:rPr>
        <w:t>之日起计算。</w:t>
      </w:r>
    </w:p>
    <w:p w:rsidR="001E092C" w:rsidRDefault="00305B9D" w:rsidP="003F6A7C">
      <w:pPr>
        <w:numPr>
          <w:ilvl w:val="0"/>
          <w:numId w:val="14"/>
        </w:numPr>
        <w:spacing w:after="120" w:line="360" w:lineRule="auto"/>
        <w:ind w:left="0" w:firstLineChars="200" w:firstLine="480"/>
        <w:rPr>
          <w:rFonts w:hint="eastAsia"/>
          <w:sz w:val="24"/>
          <w:szCs w:val="24"/>
          <w:lang w:eastAsia="zh-CN"/>
        </w:rPr>
      </w:pPr>
      <w:r w:rsidRPr="001E092C">
        <w:rPr>
          <w:rFonts w:hint="eastAsia"/>
          <w:sz w:val="24"/>
          <w:szCs w:val="24"/>
          <w:lang w:eastAsia="zh-CN"/>
        </w:rPr>
        <w:t>缺陷责任期内，乙方应提供免费服务以纠正、修复</w:t>
      </w:r>
      <w:r w:rsidR="004B3A1F">
        <w:rPr>
          <w:rFonts w:hint="eastAsia"/>
          <w:sz w:val="24"/>
          <w:szCs w:val="24"/>
          <w:lang w:eastAsia="zh-CN"/>
        </w:rPr>
        <w:t>APP</w:t>
      </w:r>
      <w:r w:rsidRPr="001E092C">
        <w:rPr>
          <w:rFonts w:hint="eastAsia"/>
          <w:sz w:val="24"/>
          <w:szCs w:val="24"/>
          <w:lang w:eastAsia="zh-CN"/>
        </w:rPr>
        <w:t>缺陷。</w:t>
      </w:r>
    </w:p>
    <w:p w:rsidR="001E092C" w:rsidRDefault="00305B9D" w:rsidP="00D13B9C">
      <w:pPr>
        <w:numPr>
          <w:ilvl w:val="0"/>
          <w:numId w:val="14"/>
        </w:numPr>
        <w:spacing w:after="120" w:line="360" w:lineRule="auto"/>
        <w:ind w:left="0" w:firstLineChars="200" w:firstLine="480"/>
        <w:rPr>
          <w:rFonts w:hint="eastAsia"/>
          <w:sz w:val="24"/>
          <w:szCs w:val="24"/>
          <w:lang w:eastAsia="zh-CN"/>
        </w:rPr>
      </w:pPr>
      <w:r w:rsidRPr="001E092C">
        <w:rPr>
          <w:rFonts w:hint="eastAsia"/>
          <w:sz w:val="24"/>
          <w:szCs w:val="24"/>
          <w:lang w:eastAsia="zh-CN"/>
        </w:rPr>
        <w:t>在缺陷责任期内，乙方除保证</w:t>
      </w:r>
      <w:r w:rsidR="004B3A1F">
        <w:rPr>
          <w:rFonts w:hint="eastAsia"/>
          <w:sz w:val="24"/>
          <w:szCs w:val="24"/>
          <w:lang w:eastAsia="zh-CN"/>
        </w:rPr>
        <w:t>APP</w:t>
      </w:r>
      <w:r w:rsidRPr="001E092C">
        <w:rPr>
          <w:rFonts w:hint="eastAsia"/>
          <w:sz w:val="24"/>
          <w:szCs w:val="24"/>
          <w:lang w:eastAsia="zh-CN"/>
        </w:rPr>
        <w:t>正常运行及完好外，应负责运营管理单位的技术指导。</w:t>
      </w:r>
    </w:p>
    <w:p w:rsidR="001E092C" w:rsidRPr="00305B9D" w:rsidRDefault="00305B9D" w:rsidP="00D13B9C">
      <w:pPr>
        <w:numPr>
          <w:ilvl w:val="0"/>
          <w:numId w:val="14"/>
        </w:numPr>
        <w:spacing w:after="120" w:line="360" w:lineRule="auto"/>
        <w:ind w:left="0" w:firstLineChars="200" w:firstLine="480"/>
        <w:rPr>
          <w:rFonts w:hint="eastAsia"/>
          <w:sz w:val="24"/>
          <w:szCs w:val="24"/>
          <w:lang w:eastAsia="zh-CN"/>
        </w:rPr>
      </w:pPr>
      <w:r w:rsidRPr="001E092C">
        <w:rPr>
          <w:rFonts w:hint="eastAsia"/>
          <w:sz w:val="24"/>
          <w:szCs w:val="24"/>
          <w:lang w:eastAsia="zh-CN"/>
        </w:rPr>
        <w:t>缺陷责任期到期后，甲方应按约定付清质保金</w:t>
      </w:r>
      <w:r w:rsidR="00262109">
        <w:rPr>
          <w:rFonts w:hint="eastAsia"/>
          <w:sz w:val="24"/>
          <w:szCs w:val="24"/>
          <w:lang w:eastAsia="zh-CN"/>
        </w:rPr>
        <w:t>，如需乙方继续提供软件的维护服务，双方应协商签订软件维护合同</w:t>
      </w:r>
      <w:r w:rsidRPr="001E092C">
        <w:rPr>
          <w:rFonts w:hint="eastAsia"/>
          <w:sz w:val="24"/>
          <w:szCs w:val="24"/>
          <w:lang w:eastAsia="zh-CN"/>
        </w:rPr>
        <w:t>。</w:t>
      </w:r>
    </w:p>
    <w:p w:rsidR="001E092C" w:rsidRDefault="001E092C" w:rsidP="00D13B9C">
      <w:pPr>
        <w:spacing w:after="120" w:line="480" w:lineRule="auto"/>
        <w:rPr>
          <w:rFonts w:ascii="仿宋_GB2312" w:eastAsia="仿宋_GB2312" w:hAnsi="仿宋_GB2312" w:cs="仿宋_GB2312" w:hint="eastAsia"/>
          <w:b/>
          <w:bCs/>
          <w:sz w:val="32"/>
          <w:szCs w:val="32"/>
          <w:lang w:eastAsia="zh-CN"/>
        </w:rPr>
      </w:pPr>
      <w:r w:rsidRPr="00726CDB">
        <w:rPr>
          <w:rFonts w:ascii="宋体" w:hAnsi="宋体" w:cs="仿宋_GB2312" w:hint="eastAsia"/>
          <w:b/>
          <w:bCs/>
          <w:sz w:val="28"/>
          <w:szCs w:val="28"/>
          <w:lang w:eastAsia="zh-CN"/>
        </w:rPr>
        <w:t>七、交付、验收事宜</w:t>
      </w:r>
      <w:r>
        <w:rPr>
          <w:rFonts w:ascii="仿宋_GB2312" w:eastAsia="仿宋_GB2312" w:hAnsi="仿宋_GB2312" w:cs="仿宋_GB2312" w:hint="eastAsia"/>
          <w:b/>
          <w:bCs/>
          <w:sz w:val="32"/>
          <w:szCs w:val="32"/>
          <w:lang w:eastAsia="zh-CN"/>
        </w:rPr>
        <w:t> </w:t>
      </w:r>
    </w:p>
    <w:p w:rsidR="001E092C" w:rsidRPr="00305B9D" w:rsidRDefault="001E092C" w:rsidP="00D13B9C">
      <w:pPr>
        <w:numPr>
          <w:ilvl w:val="0"/>
          <w:numId w:val="16"/>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乙方自合同生效日</w:t>
      </w:r>
      <w:r w:rsidR="006673CE">
        <w:rPr>
          <w:rFonts w:hint="eastAsia"/>
          <w:sz w:val="24"/>
          <w:szCs w:val="24"/>
          <w:u w:val="single"/>
          <w:lang w:eastAsia="zh-CN"/>
        </w:rPr>
        <w:t xml:space="preserve">      </w:t>
      </w:r>
      <w:r w:rsidRPr="001E092C">
        <w:rPr>
          <w:rFonts w:hint="eastAsia"/>
          <w:sz w:val="24"/>
          <w:szCs w:val="24"/>
          <w:lang w:eastAsia="zh-CN"/>
        </w:rPr>
        <w:t> </w:t>
      </w:r>
      <w:r w:rsidRPr="001E092C">
        <w:rPr>
          <w:rFonts w:hint="eastAsia"/>
          <w:sz w:val="24"/>
          <w:szCs w:val="24"/>
          <w:lang w:eastAsia="zh-CN"/>
        </w:rPr>
        <w:t>个工作日之内必须按甲乙双方确认的方案完成整个项目的开发工作并交付甲方验收及将</w:t>
      </w:r>
      <w:r w:rsidRPr="001E092C">
        <w:rPr>
          <w:rFonts w:hint="eastAsia"/>
          <w:sz w:val="24"/>
          <w:szCs w:val="24"/>
          <w:lang w:eastAsia="zh-CN"/>
        </w:rPr>
        <w:t>APP</w:t>
      </w:r>
      <w:r w:rsidRPr="001E092C">
        <w:rPr>
          <w:rFonts w:hint="eastAsia"/>
          <w:sz w:val="24"/>
          <w:szCs w:val="24"/>
          <w:lang w:eastAsia="zh-CN"/>
        </w:rPr>
        <w:t>投入试运行。</w:t>
      </w:r>
    </w:p>
    <w:p w:rsidR="006673CE" w:rsidRPr="00305B9D" w:rsidRDefault="00305B9D" w:rsidP="00D13B9C">
      <w:pPr>
        <w:numPr>
          <w:ilvl w:val="0"/>
          <w:numId w:val="16"/>
        </w:numPr>
        <w:spacing w:after="120" w:line="360" w:lineRule="auto"/>
        <w:ind w:left="0" w:firstLineChars="200" w:firstLine="480"/>
        <w:rPr>
          <w:rFonts w:ascii="仿宋_GB2312" w:eastAsia="仿宋_GB2312" w:hAnsi="仿宋_GB2312" w:cs="仿宋_GB2312" w:hint="eastAsia"/>
          <w:sz w:val="32"/>
          <w:szCs w:val="32"/>
          <w:lang w:eastAsia="zh-CN"/>
        </w:rPr>
      </w:pPr>
      <w:r w:rsidRPr="001E092C">
        <w:rPr>
          <w:rFonts w:hint="eastAsia"/>
          <w:sz w:val="24"/>
          <w:szCs w:val="24"/>
          <w:lang w:eastAsia="zh-CN"/>
        </w:rPr>
        <w:t>验收标准：</w:t>
      </w:r>
    </w:p>
    <w:p w:rsidR="001E092C" w:rsidRDefault="001E092C" w:rsidP="00D13B9C">
      <w:pPr>
        <w:numPr>
          <w:ilvl w:val="0"/>
          <w:numId w:val="15"/>
        </w:numPr>
        <w:spacing w:after="120" w:line="360" w:lineRule="auto"/>
        <w:ind w:left="862"/>
        <w:rPr>
          <w:rFonts w:hint="eastAsia"/>
          <w:sz w:val="24"/>
          <w:szCs w:val="24"/>
          <w:lang w:eastAsia="zh-CN"/>
        </w:rPr>
      </w:pPr>
      <w:r w:rsidRPr="001E092C">
        <w:rPr>
          <w:rFonts w:hint="eastAsia"/>
          <w:sz w:val="24"/>
          <w:szCs w:val="24"/>
          <w:lang w:eastAsia="zh-CN"/>
        </w:rPr>
        <w:t>甲乙双方验收时，甲方按照需求标定的指标验收，没有指标的以运行甲方测试数据结果的正确与否为依据。</w:t>
      </w:r>
    </w:p>
    <w:p w:rsidR="001E092C" w:rsidRPr="00347DC7" w:rsidRDefault="00347DC7" w:rsidP="00D13B9C">
      <w:pPr>
        <w:numPr>
          <w:ilvl w:val="0"/>
          <w:numId w:val="15"/>
        </w:numPr>
        <w:spacing w:after="120" w:line="360" w:lineRule="auto"/>
        <w:ind w:left="862"/>
        <w:rPr>
          <w:rFonts w:hint="eastAsia"/>
          <w:sz w:val="24"/>
          <w:szCs w:val="24"/>
          <w:lang w:eastAsia="zh-CN"/>
        </w:rPr>
      </w:pPr>
      <w:r w:rsidRPr="001E092C">
        <w:rPr>
          <w:rFonts w:hint="eastAsia"/>
          <w:sz w:val="24"/>
          <w:szCs w:val="24"/>
          <w:lang w:eastAsia="zh-CN"/>
        </w:rPr>
        <w:t>乙方完成软件开发工作及试运行完成后，甲方应在三日内组织验收。甲方超过七日不验收，视为验收合格、通过。</w:t>
      </w:r>
    </w:p>
    <w:p w:rsidR="001E092C" w:rsidRDefault="001E092C" w:rsidP="00D13B9C">
      <w:pPr>
        <w:spacing w:after="120" w:line="480" w:lineRule="auto"/>
        <w:rPr>
          <w:rFonts w:ascii="仿宋_GB2312" w:eastAsia="仿宋_GB2312" w:hAnsi="仿宋_GB2312" w:cs="仿宋_GB2312" w:hint="eastAsia"/>
          <w:sz w:val="32"/>
          <w:szCs w:val="32"/>
          <w:lang w:eastAsia="zh-CN"/>
        </w:rPr>
      </w:pPr>
      <w:r w:rsidRPr="00726CDB">
        <w:rPr>
          <w:rFonts w:ascii="宋体" w:hAnsi="宋体" w:cs="仿宋_GB2312" w:hint="eastAsia"/>
          <w:b/>
          <w:bCs/>
          <w:sz w:val="28"/>
          <w:szCs w:val="28"/>
          <w:lang w:eastAsia="zh-CN"/>
        </w:rPr>
        <w:t>八 、知识产权双方约定</w:t>
      </w:r>
      <w:r>
        <w:rPr>
          <w:rFonts w:ascii="仿宋_GB2312" w:eastAsia="仿宋_GB2312" w:hAnsi="仿宋_GB2312" w:cs="仿宋_GB2312" w:hint="eastAsia"/>
          <w:sz w:val="32"/>
          <w:szCs w:val="32"/>
          <w:lang w:eastAsia="zh-CN"/>
        </w:rPr>
        <w:t> </w:t>
      </w:r>
    </w:p>
    <w:p w:rsidR="00347DC7" w:rsidRDefault="001E092C" w:rsidP="00C10C0D">
      <w:pPr>
        <w:numPr>
          <w:ilvl w:val="0"/>
          <w:numId w:val="17"/>
        </w:numPr>
        <w:spacing w:after="40" w:line="360" w:lineRule="auto"/>
        <w:ind w:left="0" w:firstLineChars="200" w:firstLine="480"/>
        <w:rPr>
          <w:rFonts w:hint="eastAsia"/>
          <w:sz w:val="24"/>
          <w:szCs w:val="24"/>
          <w:lang w:eastAsia="zh-CN"/>
        </w:rPr>
      </w:pPr>
      <w:r w:rsidRPr="001E092C">
        <w:rPr>
          <w:rFonts w:hint="eastAsia"/>
          <w:sz w:val="24"/>
          <w:szCs w:val="24"/>
          <w:lang w:eastAsia="zh-CN"/>
        </w:rPr>
        <w:t>甲方对其提供的相关</w:t>
      </w:r>
      <w:r w:rsidR="006905E7">
        <w:rPr>
          <w:rFonts w:hint="eastAsia"/>
          <w:sz w:val="24"/>
          <w:szCs w:val="24"/>
          <w:lang w:eastAsia="zh-CN"/>
        </w:rPr>
        <w:t>资料</w:t>
      </w:r>
      <w:r w:rsidRPr="001E092C">
        <w:rPr>
          <w:rFonts w:hint="eastAsia"/>
          <w:sz w:val="24"/>
          <w:szCs w:val="24"/>
          <w:lang w:eastAsia="zh-CN"/>
        </w:rPr>
        <w:t>的知识产权负责。</w:t>
      </w:r>
    </w:p>
    <w:p w:rsidR="001E092C" w:rsidRPr="00305B9D" w:rsidRDefault="00305B9D" w:rsidP="00D13B9C">
      <w:pPr>
        <w:numPr>
          <w:ilvl w:val="0"/>
          <w:numId w:val="17"/>
        </w:numPr>
        <w:spacing w:after="120" w:line="360" w:lineRule="auto"/>
        <w:ind w:left="0" w:firstLineChars="200" w:firstLine="480"/>
        <w:rPr>
          <w:rFonts w:hint="eastAsia"/>
          <w:sz w:val="24"/>
          <w:szCs w:val="24"/>
          <w:lang w:eastAsia="zh-CN"/>
        </w:rPr>
      </w:pPr>
      <w:r w:rsidRPr="001E092C">
        <w:rPr>
          <w:rFonts w:hint="eastAsia"/>
          <w:sz w:val="24"/>
          <w:szCs w:val="24"/>
          <w:lang w:eastAsia="zh-CN"/>
        </w:rPr>
        <w:t>甲方付清应付乙方的全部款项后，甲方正式独立享有本</w:t>
      </w:r>
      <w:r w:rsidRPr="001E092C">
        <w:rPr>
          <w:rFonts w:hint="eastAsia"/>
          <w:sz w:val="24"/>
          <w:szCs w:val="24"/>
          <w:lang w:eastAsia="zh-CN"/>
        </w:rPr>
        <w:t>APP</w:t>
      </w:r>
      <w:r w:rsidRPr="001E092C">
        <w:rPr>
          <w:rFonts w:hint="eastAsia"/>
          <w:sz w:val="24"/>
          <w:szCs w:val="24"/>
          <w:lang w:eastAsia="zh-CN"/>
        </w:rPr>
        <w:t>项目的全部所有权。</w:t>
      </w:r>
    </w:p>
    <w:p w:rsidR="001E092C" w:rsidRPr="00726CDB" w:rsidRDefault="001E092C" w:rsidP="00D13B9C">
      <w:pPr>
        <w:spacing w:after="120" w:line="360" w:lineRule="auto"/>
        <w:rPr>
          <w:rFonts w:ascii="宋体" w:hAnsi="宋体" w:cs="仿宋_GB2312" w:hint="eastAsia"/>
          <w:b/>
          <w:bCs/>
          <w:sz w:val="28"/>
          <w:szCs w:val="28"/>
          <w:lang w:eastAsia="zh-CN"/>
        </w:rPr>
      </w:pPr>
      <w:r w:rsidRPr="00726CDB">
        <w:rPr>
          <w:rFonts w:ascii="宋体" w:hAnsi="宋体" w:cs="仿宋_GB2312" w:hint="eastAsia"/>
          <w:b/>
          <w:bCs/>
          <w:sz w:val="28"/>
          <w:szCs w:val="28"/>
          <w:lang w:eastAsia="zh-CN"/>
        </w:rPr>
        <w:t>九 、保密条款 </w:t>
      </w:r>
    </w:p>
    <w:p w:rsidR="001E092C" w:rsidRDefault="005E7547" w:rsidP="00D13B9C">
      <w:pPr>
        <w:spacing w:after="120" w:line="360" w:lineRule="auto"/>
        <w:ind w:firstLineChars="200" w:firstLine="480"/>
        <w:rPr>
          <w:rFonts w:ascii="仿宋_GB2312" w:eastAsia="仿宋_GB2312" w:hAnsi="仿宋_GB2312" w:cs="仿宋_GB2312" w:hint="eastAsia"/>
          <w:sz w:val="32"/>
          <w:szCs w:val="32"/>
          <w:lang w:eastAsia="zh-CN"/>
        </w:rPr>
      </w:pPr>
      <w:r>
        <w:rPr>
          <w:rFonts w:hint="eastAsia"/>
          <w:sz w:val="24"/>
          <w:szCs w:val="24"/>
          <w:lang w:eastAsia="zh-CN"/>
        </w:rPr>
        <w:t>甲乙双方应对在履约过程中获悉的对方的</w:t>
      </w:r>
      <w:r w:rsidR="001E092C" w:rsidRPr="001E092C">
        <w:rPr>
          <w:rFonts w:hint="eastAsia"/>
          <w:sz w:val="24"/>
          <w:szCs w:val="24"/>
          <w:lang w:eastAsia="zh-CN"/>
        </w:rPr>
        <w:t>商业秘密及技术秘密承担保密义务，该保密义务不受本合同期限的限制。未经对方许可，任何一方不得私自复制出售或以任何形式泄露给第三方。</w:t>
      </w:r>
      <w:r w:rsidR="001E092C">
        <w:rPr>
          <w:rFonts w:ascii="仿宋_GB2312" w:eastAsia="仿宋_GB2312" w:hAnsi="仿宋_GB2312" w:cs="仿宋_GB2312" w:hint="eastAsia"/>
          <w:sz w:val="32"/>
          <w:szCs w:val="32"/>
          <w:lang w:eastAsia="zh-CN"/>
        </w:rPr>
        <w:t> </w:t>
      </w:r>
    </w:p>
    <w:p w:rsidR="001E092C" w:rsidRPr="00726CDB" w:rsidRDefault="001E092C" w:rsidP="00D13B9C">
      <w:pPr>
        <w:spacing w:after="120" w:line="480" w:lineRule="auto"/>
        <w:rPr>
          <w:rFonts w:ascii="宋体" w:hAnsi="宋体" w:cs="仿宋_GB2312" w:hint="eastAsia"/>
          <w:b/>
          <w:bCs/>
          <w:sz w:val="28"/>
          <w:szCs w:val="28"/>
          <w:lang w:eastAsia="zh-CN"/>
        </w:rPr>
      </w:pPr>
      <w:r w:rsidRPr="00726CDB">
        <w:rPr>
          <w:rFonts w:ascii="宋体" w:hAnsi="宋体" w:cs="仿宋_GB2312" w:hint="eastAsia"/>
          <w:b/>
          <w:bCs/>
          <w:sz w:val="28"/>
          <w:szCs w:val="28"/>
          <w:lang w:eastAsia="zh-CN"/>
        </w:rPr>
        <w:t>十一、违约责任</w:t>
      </w:r>
    </w:p>
    <w:p w:rsidR="001E092C" w:rsidRDefault="00AA01A9" w:rsidP="00D13B9C">
      <w:pPr>
        <w:numPr>
          <w:ilvl w:val="0"/>
          <w:numId w:val="20"/>
        </w:numPr>
        <w:spacing w:after="120" w:line="360" w:lineRule="auto"/>
        <w:ind w:left="0" w:firstLineChars="200" w:firstLine="480"/>
        <w:rPr>
          <w:rFonts w:hint="eastAsia"/>
          <w:sz w:val="24"/>
          <w:szCs w:val="24"/>
          <w:lang w:eastAsia="zh-CN"/>
        </w:rPr>
      </w:pPr>
      <w:r w:rsidRPr="001E092C">
        <w:rPr>
          <w:rFonts w:hint="eastAsia"/>
          <w:sz w:val="24"/>
          <w:szCs w:val="24"/>
          <w:lang w:eastAsia="zh-CN"/>
        </w:rPr>
        <w:t>如果乙方不能交付开发成果或交付的开发成果不能满足本合同约定的甲方需求，甲方有权在发出书面通知后解除合同，乙方应自甲方发出书面通知起七日内返还甲方已支付的费用，并向甲方支付相当于合同总金额</w:t>
      </w:r>
      <w:r w:rsidRPr="001E092C">
        <w:rPr>
          <w:rFonts w:hint="eastAsia"/>
          <w:sz w:val="24"/>
          <w:szCs w:val="24"/>
          <w:lang w:eastAsia="zh-CN"/>
        </w:rPr>
        <w:t>20%</w:t>
      </w:r>
      <w:r w:rsidRPr="001E092C">
        <w:rPr>
          <w:rFonts w:hint="eastAsia"/>
          <w:sz w:val="24"/>
          <w:szCs w:val="24"/>
          <w:lang w:eastAsia="zh-CN"/>
        </w:rPr>
        <w:t>的违约金。</w:t>
      </w:r>
    </w:p>
    <w:p w:rsidR="001E092C" w:rsidRDefault="00305B9D" w:rsidP="00D13B9C">
      <w:pPr>
        <w:numPr>
          <w:ilvl w:val="0"/>
          <w:numId w:val="20"/>
        </w:numPr>
        <w:spacing w:after="120" w:line="360" w:lineRule="auto"/>
        <w:ind w:left="0" w:firstLineChars="200" w:firstLine="480"/>
        <w:rPr>
          <w:rFonts w:hint="eastAsia"/>
          <w:sz w:val="24"/>
          <w:szCs w:val="24"/>
          <w:lang w:eastAsia="zh-CN"/>
        </w:rPr>
      </w:pPr>
      <w:r w:rsidRPr="001E092C">
        <w:rPr>
          <w:rFonts w:hint="eastAsia"/>
          <w:sz w:val="24"/>
          <w:szCs w:val="24"/>
          <w:lang w:eastAsia="zh-CN"/>
        </w:rPr>
        <w:t>双方应本着诚实信用的原则履行本合同。任何一方在履行中采用欺诈、胁迫或者暴力的手段，另一方可以解除本合同并有权要求对方赔偿损失。任何一方在履行中发现或者有证据表明对方已经、正在或将要违约，可以终止履行本合同，但应及时通知对方。若对方继续不履行、履行不当或者违反本合同，该方可以解除本合同并要求对方赔偿损失。</w:t>
      </w:r>
    </w:p>
    <w:p w:rsidR="001E092C" w:rsidRDefault="00305B9D" w:rsidP="00D13B9C">
      <w:pPr>
        <w:numPr>
          <w:ilvl w:val="0"/>
          <w:numId w:val="20"/>
        </w:numPr>
        <w:spacing w:after="120" w:line="360" w:lineRule="auto"/>
        <w:ind w:left="0" w:firstLineChars="200" w:firstLine="480"/>
        <w:rPr>
          <w:rFonts w:hint="eastAsia"/>
          <w:sz w:val="24"/>
          <w:szCs w:val="24"/>
          <w:lang w:eastAsia="zh-CN"/>
        </w:rPr>
      </w:pPr>
      <w:r w:rsidRPr="001E092C">
        <w:rPr>
          <w:rFonts w:hint="eastAsia"/>
          <w:sz w:val="24"/>
          <w:szCs w:val="24"/>
          <w:lang w:eastAsia="zh-CN"/>
        </w:rPr>
        <w:t>任意一方欲提前解除本合同，应提前通知对方。甲方提前解除合同的，无权要求乙方返还预付费用并应对乙方遭受的损失承担赔偿责任；乙方无故解除合同的，应双倍返还上述费用。本协议对违约责任另有约定的，从其约定。</w:t>
      </w:r>
    </w:p>
    <w:p w:rsidR="001E092C" w:rsidRPr="00305B9D" w:rsidRDefault="00305B9D" w:rsidP="00D13B9C">
      <w:pPr>
        <w:numPr>
          <w:ilvl w:val="0"/>
          <w:numId w:val="20"/>
        </w:numPr>
        <w:spacing w:after="120" w:line="360" w:lineRule="auto"/>
        <w:ind w:left="0" w:firstLineChars="200" w:firstLine="480"/>
        <w:rPr>
          <w:rFonts w:hint="eastAsia"/>
          <w:sz w:val="24"/>
          <w:szCs w:val="24"/>
          <w:lang w:eastAsia="zh-CN"/>
        </w:rPr>
      </w:pPr>
      <w:r w:rsidRPr="001E092C">
        <w:rPr>
          <w:rFonts w:hint="eastAsia"/>
          <w:sz w:val="24"/>
          <w:szCs w:val="24"/>
          <w:lang w:eastAsia="zh-CN"/>
        </w:rPr>
        <w:t>任何一方违反本合同，给对方造成损失的，还应赔偿损失。</w:t>
      </w:r>
    </w:p>
    <w:p w:rsidR="001E092C" w:rsidRPr="00726CDB" w:rsidRDefault="001E092C" w:rsidP="001E092C">
      <w:pPr>
        <w:spacing w:line="480" w:lineRule="auto"/>
        <w:rPr>
          <w:rFonts w:ascii="宋体" w:hAnsi="宋体" w:cs="仿宋_GB2312" w:hint="eastAsia"/>
          <w:b/>
          <w:bCs/>
          <w:sz w:val="28"/>
          <w:szCs w:val="28"/>
          <w:lang w:eastAsia="zh-CN"/>
        </w:rPr>
      </w:pPr>
      <w:r w:rsidRPr="00726CDB">
        <w:rPr>
          <w:rFonts w:ascii="宋体" w:hAnsi="宋体" w:cs="仿宋_GB2312" w:hint="eastAsia"/>
          <w:b/>
          <w:bCs/>
          <w:sz w:val="28"/>
          <w:szCs w:val="28"/>
          <w:lang w:eastAsia="zh-CN"/>
        </w:rPr>
        <w:t>十二、不可抗力</w:t>
      </w:r>
    </w:p>
    <w:p w:rsidR="001E092C" w:rsidRDefault="00AA01A9" w:rsidP="00D13B9C">
      <w:pPr>
        <w:numPr>
          <w:ilvl w:val="0"/>
          <w:numId w:val="21"/>
        </w:numPr>
        <w:spacing w:after="120" w:line="360" w:lineRule="auto"/>
        <w:ind w:left="0" w:firstLineChars="200" w:firstLine="480"/>
        <w:rPr>
          <w:rFonts w:hint="eastAsia"/>
          <w:sz w:val="24"/>
          <w:szCs w:val="24"/>
          <w:lang w:eastAsia="zh-CN"/>
        </w:rPr>
      </w:pPr>
      <w:r w:rsidRPr="001E092C">
        <w:rPr>
          <w:rFonts w:hint="eastAsia"/>
          <w:sz w:val="24"/>
          <w:szCs w:val="24"/>
          <w:lang w:eastAsia="zh-CN"/>
        </w:rPr>
        <w:t>不可抗力指双方在订立合同时不能预见、对其发生后果不能避免且不能克服的事件。鉴于网站所具有之特殊性质，不可抗力亦包括黑客攻击、计算机病毒侵入和发作、电信部门技术调整导致之影响、因政府管制而造成的暂时性关闭等在内的任何影响网络正常经营之情形。</w:t>
      </w:r>
    </w:p>
    <w:p w:rsidR="001E092C" w:rsidRPr="00305B9D" w:rsidRDefault="00305B9D" w:rsidP="00D13B9C">
      <w:pPr>
        <w:numPr>
          <w:ilvl w:val="0"/>
          <w:numId w:val="21"/>
        </w:numPr>
        <w:spacing w:after="120" w:line="360" w:lineRule="auto"/>
        <w:ind w:left="0" w:firstLineChars="200" w:firstLine="480"/>
        <w:rPr>
          <w:rFonts w:hint="eastAsia"/>
          <w:sz w:val="24"/>
          <w:szCs w:val="24"/>
          <w:lang w:eastAsia="zh-CN"/>
        </w:rPr>
      </w:pPr>
      <w:r w:rsidRPr="001E092C">
        <w:rPr>
          <w:rFonts w:hint="eastAsia"/>
          <w:sz w:val="24"/>
          <w:szCs w:val="24"/>
          <w:lang w:eastAsia="zh-CN"/>
        </w:rPr>
        <w:t>若由于不可抗力致使一方未能全部或部分履行协议，经书面通知另一方，本协议内受到影响之条款可在不能履行之期间及受影响之范围内终止履行。</w:t>
      </w:r>
    </w:p>
    <w:p w:rsidR="001E092C" w:rsidRDefault="001E092C" w:rsidP="00D13B9C">
      <w:pPr>
        <w:spacing w:after="120" w:line="360" w:lineRule="auto"/>
        <w:rPr>
          <w:rFonts w:ascii="仿宋_GB2312" w:eastAsia="仿宋_GB2312" w:hAnsi="仿宋_GB2312" w:cs="仿宋_GB2312" w:hint="eastAsia"/>
          <w:sz w:val="32"/>
          <w:szCs w:val="32"/>
          <w:lang w:eastAsia="zh-CN"/>
        </w:rPr>
      </w:pPr>
      <w:r>
        <w:rPr>
          <w:rFonts w:ascii="仿宋_GB2312" w:eastAsia="仿宋_GB2312" w:hAnsi="仿宋_GB2312" w:cs="仿宋_GB2312" w:hint="eastAsia"/>
          <w:b/>
          <w:bCs/>
          <w:sz w:val="32"/>
          <w:szCs w:val="32"/>
          <w:lang w:eastAsia="zh-CN"/>
        </w:rPr>
        <w:t>十三、 其他事项 </w:t>
      </w:r>
    </w:p>
    <w:p w:rsidR="001E092C" w:rsidRDefault="00AA01A9" w:rsidP="00D13B9C">
      <w:pPr>
        <w:numPr>
          <w:ilvl w:val="0"/>
          <w:numId w:val="22"/>
        </w:numPr>
        <w:spacing w:after="120" w:line="360" w:lineRule="auto"/>
        <w:ind w:left="0" w:firstLineChars="200" w:firstLine="480"/>
        <w:rPr>
          <w:rFonts w:hint="eastAsia"/>
          <w:sz w:val="24"/>
          <w:szCs w:val="24"/>
          <w:lang w:eastAsia="zh-CN"/>
        </w:rPr>
      </w:pPr>
      <w:r w:rsidRPr="001E092C">
        <w:rPr>
          <w:rFonts w:hint="eastAsia"/>
          <w:sz w:val="24"/>
          <w:szCs w:val="24"/>
          <w:lang w:eastAsia="zh-CN"/>
        </w:rPr>
        <w:t>本合同有未完善之处，甲乙双方应友好协商解决。若双方协商仍解决不了，由人民法院裁决。</w:t>
      </w:r>
    </w:p>
    <w:p w:rsidR="001E092C" w:rsidRDefault="00203293" w:rsidP="00D13B9C">
      <w:pPr>
        <w:numPr>
          <w:ilvl w:val="0"/>
          <w:numId w:val="22"/>
        </w:numPr>
        <w:spacing w:after="120" w:line="360" w:lineRule="auto"/>
        <w:ind w:left="0" w:firstLineChars="200" w:firstLine="480"/>
        <w:rPr>
          <w:rFonts w:hint="eastAsia"/>
          <w:sz w:val="24"/>
          <w:szCs w:val="24"/>
          <w:lang w:eastAsia="zh-CN"/>
        </w:rPr>
      </w:pPr>
      <w:r>
        <w:rPr>
          <w:rFonts w:hint="eastAsia"/>
          <w:sz w:val="24"/>
          <w:szCs w:val="24"/>
          <w:lang w:eastAsia="zh-CN"/>
        </w:rPr>
        <w:t>本合同自签订日起有效期</w:t>
      </w:r>
      <w:r w:rsidR="00305B9D" w:rsidRPr="001E092C">
        <w:rPr>
          <w:rFonts w:hint="eastAsia"/>
          <w:sz w:val="24"/>
          <w:szCs w:val="24"/>
          <w:lang w:eastAsia="zh-CN"/>
        </w:rPr>
        <w:t>为一年。</w:t>
      </w:r>
    </w:p>
    <w:p w:rsidR="001E092C" w:rsidRDefault="00305B9D" w:rsidP="00D13B9C">
      <w:pPr>
        <w:numPr>
          <w:ilvl w:val="0"/>
          <w:numId w:val="22"/>
        </w:numPr>
        <w:spacing w:after="120" w:line="360" w:lineRule="auto"/>
        <w:ind w:left="0" w:firstLineChars="200" w:firstLine="480"/>
        <w:rPr>
          <w:rFonts w:hint="eastAsia"/>
          <w:sz w:val="24"/>
          <w:szCs w:val="24"/>
          <w:lang w:eastAsia="zh-CN"/>
        </w:rPr>
      </w:pPr>
      <w:r w:rsidRPr="001E092C">
        <w:rPr>
          <w:rFonts w:hint="eastAsia"/>
          <w:sz w:val="24"/>
          <w:szCs w:val="24"/>
          <w:lang w:eastAsia="zh-CN"/>
        </w:rPr>
        <w:t>本合同的任何附件，经双方共同确认将成为本合同的组成部分并具有同等法律效力。</w:t>
      </w:r>
    </w:p>
    <w:p w:rsidR="007649C9" w:rsidRPr="00305B9D" w:rsidRDefault="00305B9D" w:rsidP="00D13B9C">
      <w:pPr>
        <w:numPr>
          <w:ilvl w:val="0"/>
          <w:numId w:val="22"/>
        </w:numPr>
        <w:spacing w:after="120" w:line="360" w:lineRule="auto"/>
        <w:ind w:left="0" w:firstLineChars="200" w:firstLine="480"/>
        <w:rPr>
          <w:rFonts w:hint="eastAsia"/>
          <w:sz w:val="24"/>
          <w:szCs w:val="24"/>
          <w:lang w:eastAsia="zh-CN"/>
        </w:rPr>
      </w:pPr>
      <w:r w:rsidRPr="001E092C">
        <w:rPr>
          <w:rFonts w:hint="eastAsia"/>
          <w:sz w:val="24"/>
          <w:szCs w:val="24"/>
          <w:lang w:eastAsia="zh-CN"/>
        </w:rPr>
        <w:t>用户与甲方发生与技术无关的的纠纷，乙方不承担任何责任</w:t>
      </w:r>
      <w:r>
        <w:rPr>
          <w:rFonts w:hint="eastAsia"/>
          <w:sz w:val="24"/>
          <w:szCs w:val="24"/>
          <w:lang w:eastAsia="zh-CN"/>
        </w:rPr>
        <w:t>。</w:t>
      </w:r>
    </w:p>
    <w:p w:rsidR="007649C9" w:rsidRDefault="007649C9">
      <w:pPr>
        <w:spacing w:line="480" w:lineRule="auto"/>
        <w:ind w:firstLine="842"/>
        <w:rPr>
          <w:rFonts w:ascii="黑体" w:eastAsia="黑体" w:hint="eastAsia"/>
          <w:b/>
          <w:sz w:val="24"/>
          <w:szCs w:val="24"/>
          <w:lang w:eastAsia="zh-CN"/>
        </w:rPr>
      </w:pPr>
      <w:r>
        <w:rPr>
          <w:rFonts w:ascii="黑体" w:eastAsia="黑体" w:hint="eastAsia"/>
          <w:b/>
          <w:sz w:val="24"/>
          <w:szCs w:val="24"/>
          <w:lang w:eastAsia="zh-CN"/>
        </w:rPr>
        <w:t>本合同一式两份，甲、乙双方各执其一，具有相同的法律效应。</w:t>
      </w:r>
    </w:p>
    <w:p w:rsidR="007649C9" w:rsidRDefault="007649C9">
      <w:pPr>
        <w:ind w:firstLine="839"/>
        <w:rPr>
          <w:rFonts w:ascii="黑体" w:eastAsia="黑体" w:hint="eastAsia"/>
          <w:b/>
          <w:sz w:val="24"/>
          <w:szCs w:val="24"/>
          <w:lang w:eastAsia="zh-CN"/>
        </w:rPr>
      </w:pPr>
      <w:r>
        <w:rPr>
          <w:rFonts w:ascii="黑体" w:eastAsia="黑体" w:hint="eastAsia"/>
          <w:b/>
          <w:sz w:val="24"/>
          <w:szCs w:val="24"/>
          <w:lang w:eastAsia="zh-CN"/>
        </w:rPr>
        <w:t>扫描件具有同等的法律效应</w:t>
      </w:r>
    </w:p>
    <w:p w:rsidR="007649C9" w:rsidRDefault="007649C9">
      <w:pPr>
        <w:spacing w:line="360" w:lineRule="auto"/>
        <w:ind w:left="840" w:hanging="735"/>
        <w:rPr>
          <w:rFonts w:hint="eastAsia"/>
          <w:sz w:val="24"/>
          <w:szCs w:val="24"/>
          <w:lang w:eastAsia="zh-CN"/>
        </w:rPr>
      </w:pPr>
    </w:p>
    <w:tbl>
      <w:tblPr>
        <w:tblW w:w="0" w:type="auto"/>
        <w:tblInd w:w="0" w:type="dxa"/>
        <w:tblLayout w:type="fixed"/>
        <w:tblLook w:val="0000" w:firstRow="0" w:lastRow="0" w:firstColumn="0" w:lastColumn="0" w:noHBand="0" w:noVBand="0"/>
      </w:tblPr>
      <w:tblGrid>
        <w:gridCol w:w="4329"/>
        <w:gridCol w:w="4329"/>
      </w:tblGrid>
      <w:tr w:rsidR="007649C9">
        <w:trPr>
          <w:trHeight w:val="1148"/>
        </w:trPr>
        <w:tc>
          <w:tcPr>
            <w:tcW w:w="4329" w:type="dxa"/>
          </w:tcPr>
          <w:p w:rsidR="007649C9" w:rsidRDefault="007649C9">
            <w:pPr>
              <w:widowControl w:val="0"/>
              <w:spacing w:line="312" w:lineRule="auto"/>
              <w:jc w:val="both"/>
              <w:rPr>
                <w:rFonts w:ascii="黑体" w:eastAsia="黑体" w:hAnsi="微软雅黑" w:hint="eastAsia"/>
                <w:bCs/>
                <w:sz w:val="24"/>
                <w:lang w:eastAsia="zh-CN"/>
              </w:rPr>
            </w:pPr>
            <w:r>
              <w:rPr>
                <w:rFonts w:ascii="黑体" w:eastAsia="黑体" w:hAnsi="微软雅黑" w:hint="eastAsia"/>
                <w:bCs/>
                <w:sz w:val="24"/>
                <w:lang w:eastAsia="zh-CN"/>
              </w:rPr>
              <w:t>甲方：</w:t>
            </w:r>
          </w:p>
          <w:p w:rsidR="007649C9" w:rsidRDefault="007649C9">
            <w:pPr>
              <w:widowControl w:val="0"/>
              <w:spacing w:line="312" w:lineRule="auto"/>
              <w:jc w:val="both"/>
              <w:rPr>
                <w:rFonts w:ascii="黑体" w:eastAsia="黑体" w:hAnsi="微软雅黑" w:hint="eastAsia"/>
                <w:bCs/>
                <w:sz w:val="24"/>
                <w:lang w:eastAsia="zh-CN"/>
              </w:rPr>
            </w:pPr>
          </w:p>
        </w:tc>
        <w:tc>
          <w:tcPr>
            <w:tcW w:w="4329" w:type="dxa"/>
          </w:tcPr>
          <w:p w:rsidR="007649C9" w:rsidRDefault="007649C9">
            <w:pPr>
              <w:widowControl w:val="0"/>
              <w:spacing w:line="312" w:lineRule="auto"/>
              <w:jc w:val="both"/>
              <w:rPr>
                <w:rFonts w:ascii="黑体" w:eastAsia="黑体" w:hAnsi="微软雅黑" w:hint="eastAsia"/>
                <w:bCs/>
                <w:sz w:val="24"/>
              </w:rPr>
            </w:pPr>
            <w:r>
              <w:rPr>
                <w:rFonts w:ascii="黑体" w:eastAsia="黑体" w:hAnsi="微软雅黑" w:hint="eastAsia"/>
                <w:bCs/>
                <w:sz w:val="24"/>
              </w:rPr>
              <w:t>乙方：</w:t>
            </w:r>
          </w:p>
          <w:p w:rsidR="007649C9" w:rsidRDefault="007649C9">
            <w:pPr>
              <w:widowControl w:val="0"/>
              <w:spacing w:line="312" w:lineRule="auto"/>
              <w:jc w:val="both"/>
              <w:rPr>
                <w:rFonts w:ascii="黑体" w:eastAsia="黑体" w:hAnsi="微软雅黑" w:hint="eastAsia"/>
                <w:bCs/>
                <w:sz w:val="24"/>
              </w:rPr>
            </w:pPr>
          </w:p>
        </w:tc>
      </w:tr>
      <w:tr w:rsidR="007649C9">
        <w:trPr>
          <w:trHeight w:val="887"/>
        </w:trPr>
        <w:tc>
          <w:tcPr>
            <w:tcW w:w="4329" w:type="dxa"/>
          </w:tcPr>
          <w:p w:rsidR="007649C9" w:rsidRDefault="007649C9">
            <w:pPr>
              <w:widowControl w:val="0"/>
              <w:spacing w:line="312" w:lineRule="auto"/>
              <w:jc w:val="both"/>
              <w:rPr>
                <w:rFonts w:ascii="黑体" w:eastAsia="黑体" w:hAnsi="微软雅黑" w:hint="eastAsia"/>
                <w:bCs/>
                <w:sz w:val="24"/>
              </w:rPr>
            </w:pPr>
            <w:r>
              <w:rPr>
                <w:rFonts w:ascii="黑体" w:eastAsia="黑体" w:hAnsi="微软雅黑" w:hint="eastAsia"/>
                <w:bCs/>
                <w:sz w:val="24"/>
              </w:rPr>
              <w:t>签字及盖章：</w:t>
            </w:r>
          </w:p>
        </w:tc>
        <w:tc>
          <w:tcPr>
            <w:tcW w:w="4329" w:type="dxa"/>
          </w:tcPr>
          <w:p w:rsidR="007649C9" w:rsidRDefault="007649C9">
            <w:pPr>
              <w:widowControl w:val="0"/>
              <w:spacing w:line="312" w:lineRule="auto"/>
              <w:ind w:left="720" w:hangingChars="300" w:hanging="720"/>
              <w:jc w:val="both"/>
              <w:rPr>
                <w:rFonts w:ascii="黑体" w:eastAsia="黑体" w:hAnsi="微软雅黑" w:hint="eastAsia"/>
                <w:bCs/>
                <w:sz w:val="24"/>
              </w:rPr>
            </w:pPr>
            <w:r>
              <w:rPr>
                <w:rFonts w:ascii="黑体" w:eastAsia="黑体" w:hAnsi="微软雅黑" w:hint="eastAsia"/>
                <w:bCs/>
                <w:sz w:val="24"/>
              </w:rPr>
              <w:t>签字及盖章：</w:t>
            </w:r>
          </w:p>
        </w:tc>
      </w:tr>
      <w:tr w:rsidR="007649C9">
        <w:trPr>
          <w:trHeight w:val="312"/>
        </w:trPr>
        <w:tc>
          <w:tcPr>
            <w:tcW w:w="4329" w:type="dxa"/>
          </w:tcPr>
          <w:p w:rsidR="007649C9" w:rsidRDefault="007649C9">
            <w:pPr>
              <w:widowControl w:val="0"/>
              <w:spacing w:line="312" w:lineRule="auto"/>
              <w:jc w:val="both"/>
              <w:rPr>
                <w:rFonts w:ascii="黑体" w:eastAsia="黑体" w:hAnsi="微软雅黑" w:hint="eastAsia"/>
                <w:bCs/>
                <w:sz w:val="24"/>
              </w:rPr>
            </w:pPr>
            <w:r>
              <w:rPr>
                <w:rFonts w:ascii="黑体" w:eastAsia="黑体" w:hAnsi="微软雅黑" w:hint="eastAsia"/>
                <w:bCs/>
                <w:sz w:val="24"/>
              </w:rPr>
              <w:t>时间：</w:t>
            </w:r>
          </w:p>
        </w:tc>
        <w:tc>
          <w:tcPr>
            <w:tcW w:w="4329" w:type="dxa"/>
          </w:tcPr>
          <w:p w:rsidR="007649C9" w:rsidRDefault="007649C9">
            <w:pPr>
              <w:widowControl w:val="0"/>
              <w:spacing w:line="312" w:lineRule="auto"/>
              <w:jc w:val="both"/>
              <w:rPr>
                <w:rFonts w:ascii="黑体" w:eastAsia="黑体" w:hAnsi="微软雅黑" w:hint="eastAsia"/>
                <w:bCs/>
                <w:sz w:val="24"/>
              </w:rPr>
            </w:pPr>
            <w:r>
              <w:rPr>
                <w:rFonts w:ascii="黑体" w:eastAsia="黑体" w:hAnsi="微软雅黑" w:hint="eastAsia"/>
                <w:bCs/>
                <w:sz w:val="24"/>
              </w:rPr>
              <w:t xml:space="preserve">时间：     </w:t>
            </w:r>
          </w:p>
        </w:tc>
      </w:tr>
    </w:tbl>
    <w:p w:rsidR="00A573C2" w:rsidRDefault="00A573C2" w:rsidP="002D2C15">
      <w:pPr>
        <w:spacing w:line="20" w:lineRule="exact"/>
        <w:rPr>
          <w:rFonts w:ascii="黑体" w:eastAsia="黑体" w:hint="eastAsia"/>
          <w:b/>
          <w:sz w:val="30"/>
          <w:szCs w:val="30"/>
          <w:lang w:eastAsia="zh-CN"/>
        </w:rPr>
      </w:pPr>
    </w:p>
    <w:sectPr w:rsidR="00A573C2">
      <w:headerReference w:type="default" r:id="rId7"/>
      <w:footerReference w:type="even" r:id="rId8"/>
      <w:footerReference w:type="default" r:id="rId9"/>
      <w:pgSz w:w="11906" w:h="16838"/>
      <w:pgMar w:top="1701"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7153" w:rsidRDefault="00627153">
      <w:pPr>
        <w:spacing w:after="0" w:line="240" w:lineRule="auto"/>
      </w:pPr>
      <w:r>
        <w:separator/>
      </w:r>
    </w:p>
  </w:endnote>
  <w:endnote w:type="continuationSeparator" w:id="0">
    <w:p w:rsidR="00627153" w:rsidRDefault="00627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49C9" w:rsidRDefault="007649C9">
    <w:pPr>
      <w:pStyle w:val="af2"/>
      <w:framePr w:wrap="around" w:vAnchor="text" w:hAnchor="margin" w:xAlign="right" w:y="1"/>
      <w:rPr>
        <w:rStyle w:val="ac"/>
      </w:rPr>
    </w:pPr>
    <w:r>
      <w:fldChar w:fldCharType="begin"/>
    </w:r>
    <w:r>
      <w:rPr>
        <w:rStyle w:val="ac"/>
      </w:rPr>
      <w:instrText xml:space="preserve">PAGE  </w:instrText>
    </w:r>
    <w:r>
      <w:fldChar w:fldCharType="separate"/>
    </w:r>
    <w:r>
      <w:fldChar w:fldCharType="end"/>
    </w:r>
  </w:p>
  <w:p w:rsidR="007649C9" w:rsidRDefault="007649C9">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49C9" w:rsidRDefault="007649C9">
    <w:pPr>
      <w:pStyle w:val="af2"/>
      <w:ind w:right="360"/>
      <w:jc w:val="right"/>
    </w:pPr>
    <w:r>
      <w:rPr>
        <w:rFonts w:hint="eastAsia"/>
        <w:szCs w:val="21"/>
        <w:lang w:val="en-US" w:eastAsia="zh-CN"/>
      </w:rPr>
      <w:pict>
        <v:shapetype id="_x0000_t202" coordsize="21600,21600" o:spt="202" path="m,l,21600r21600,l21600,xe">
          <v:stroke joinstyle="miter"/>
          <v:path gradientshapeok="t" o:connecttype="rect"/>
        </v:shapetype>
        <v:shape id="Text Box 3" o:spid="_x0000_s1027" type="#_x0000_t202" style="position:absolute;left:0;text-align:left;margin-left:0;margin-top:-1.4pt;width:208.15pt;height:23.4pt;z-index:251658752" stroked="f">
          <v:textbox>
            <w:txbxContent>
              <w:p w:rsidR="007649C9" w:rsidRDefault="00C36F80">
                <w:pPr>
                  <w:rPr>
                    <w:rFonts w:hint="eastAsia"/>
                    <w:color w:val="808080"/>
                    <w:sz w:val="18"/>
                    <w:szCs w:val="18"/>
                    <w:lang w:eastAsia="zh-CN"/>
                  </w:rPr>
                </w:pPr>
                <w:r>
                  <w:rPr>
                    <w:rFonts w:hint="eastAsia"/>
                    <w:color w:val="808080"/>
                    <w:sz w:val="18"/>
                    <w:szCs w:val="18"/>
                    <w:lang w:eastAsia="zh-CN"/>
                  </w:rPr>
                  <w:t>巨家创意网络科技</w:t>
                </w:r>
              </w:p>
            </w:txbxContent>
          </v:textbox>
        </v:shape>
      </w:pict>
    </w: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sidR="00034C4C">
      <w:rPr>
        <w:noProof/>
        <w:szCs w:val="21"/>
      </w:rPr>
      <w:t>3</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NUMPAGES </w:instrText>
    </w:r>
    <w:r>
      <w:rPr>
        <w:szCs w:val="21"/>
      </w:rPr>
      <w:fldChar w:fldCharType="separate"/>
    </w:r>
    <w:r w:rsidR="00034C4C">
      <w:rPr>
        <w:noProof/>
        <w:szCs w:val="21"/>
      </w:rPr>
      <w:t>7</w:t>
    </w:r>
    <w:r>
      <w:rPr>
        <w:szCs w:val="21"/>
      </w:rPr>
      <w:fldChar w:fldCharType="end"/>
    </w:r>
    <w:r>
      <w:rPr>
        <w:rFonts w:hint="eastAsia"/>
        <w:szCs w:val="21"/>
      </w:rPr>
      <w:t xml:space="preserve"> </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7153" w:rsidRDefault="00627153">
      <w:pPr>
        <w:spacing w:after="0" w:line="240" w:lineRule="auto"/>
      </w:pPr>
      <w:r>
        <w:separator/>
      </w:r>
    </w:p>
  </w:footnote>
  <w:footnote w:type="continuationSeparator" w:id="0">
    <w:p w:rsidR="00627153" w:rsidRDefault="00627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49C9" w:rsidRDefault="007649C9">
    <w:pPr>
      <w:pStyle w:val="af3"/>
      <w:pBdr>
        <w:bottom w:val="none" w:sz="0" w:space="0" w:color="auto"/>
      </w:pBdr>
      <w:jc w:val="left"/>
      <w:rPr>
        <w:rFonts w:hint="eastAsia"/>
        <w:color w:val="808080"/>
      </w:rPr>
    </w:pPr>
    <w:r>
      <w:rPr>
        <w:lang w:val="en-US" w:eastAsia="zh-CN"/>
      </w:rPr>
      <w:pict>
        <v:shapetype id="_x0000_t202" coordsize="21600,21600" o:spt="202" path="m,l,21600r21600,l21600,xe">
          <v:stroke joinstyle="miter"/>
          <v:path gradientshapeok="t" o:connecttype="rect"/>
        </v:shapetype>
        <v:shape id="Text Box 1" o:spid="_x0000_s1025" type="#_x0000_t202" style="position:absolute;margin-left:28pt;margin-top:1.9pt;width:208.45pt;height:26.85pt;z-index:251656704" stroked="f">
          <v:textbox>
            <w:txbxContent>
              <w:p w:rsidR="007649C9" w:rsidRDefault="00B24BC6">
                <w:pPr>
                  <w:pStyle w:val="af4"/>
                  <w:rPr>
                    <w:rFonts w:ascii="宋体" w:hAnsi="宋体" w:hint="eastAsia"/>
                    <w:color w:val="808080"/>
                    <w:sz w:val="18"/>
                    <w:szCs w:val="21"/>
                    <w:lang w:eastAsia="zh-CN"/>
                  </w:rPr>
                </w:pPr>
                <w:r>
                  <w:rPr>
                    <w:rFonts w:ascii="宋体" w:hAnsi="宋体" w:hint="eastAsia"/>
                    <w:color w:val="808080"/>
                    <w:sz w:val="18"/>
                    <w:szCs w:val="21"/>
                    <w:lang w:eastAsia="zh-CN"/>
                  </w:rPr>
                  <w:t>巨家创意网络科技</w:t>
                </w:r>
                <w:r w:rsidR="00347DC7">
                  <w:rPr>
                    <w:rFonts w:ascii="宋体" w:hAnsi="宋体" w:hint="eastAsia"/>
                    <w:color w:val="808080"/>
                    <w:sz w:val="18"/>
                    <w:szCs w:val="21"/>
                    <w:lang w:eastAsia="zh-CN"/>
                  </w:rPr>
                  <w:t>APP开发</w:t>
                </w:r>
                <w:r w:rsidR="007649C9">
                  <w:rPr>
                    <w:rFonts w:ascii="宋体" w:hAnsi="宋体" w:hint="eastAsia"/>
                    <w:color w:val="808080"/>
                    <w:sz w:val="18"/>
                    <w:szCs w:val="21"/>
                    <w:lang w:eastAsia="zh-CN"/>
                  </w:rPr>
                  <w:t>合同书</w:t>
                </w:r>
              </w:p>
            </w:txbxContent>
          </v:textbox>
        </v:shape>
      </w:pict>
    </w:r>
    <w:r w:rsidR="003844FE">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pt;height:27.9pt">
          <v:imagedata r:id="rId1" o:title="plogo"/>
        </v:shape>
      </w:pict>
    </w:r>
    <w:r>
      <w:rPr>
        <w:lang w:val="en-US" w:eastAsia="zh-CN"/>
      </w:rPr>
      <w:pict>
        <v:line id="Line 2" o:spid="_x0000_s1026" style="position:absolute;z-index:251657728;mso-position-horizontal-relative:text;mso-position-vertical-relative:text" from="-1.55pt,33pt" to="415.5pt,33pt" strokecolor="silver" strokeweight=".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000000B"/>
    <w:multiLevelType w:val="multilevel"/>
    <w:tmpl w:val="0000000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000000C"/>
    <w:multiLevelType w:val="multilevel"/>
    <w:tmpl w:val="0000000C"/>
    <w:lvl w:ilvl="0">
      <w:start w:val="1"/>
      <w:numFmt w:val="decimal"/>
      <w:lvlText w:val="5-1-%1"/>
      <w:lvlJc w:val="left"/>
      <w:pPr>
        <w:tabs>
          <w:tab w:val="num" w:pos="750"/>
        </w:tabs>
        <w:ind w:left="750" w:hanging="750"/>
      </w:pPr>
      <w:rPr>
        <w:rFonts w:hint="default"/>
      </w:rPr>
    </w:lvl>
    <w:lvl w:ilvl="1">
      <w:start w:val="1"/>
      <w:numFmt w:val="decimal"/>
      <w:lvlText w:val="（%2）"/>
      <w:lvlJc w:val="left"/>
      <w:pPr>
        <w:ind w:left="1140" w:hanging="720"/>
      </w:pPr>
      <w:rPr>
        <w:rFonts w:hint="default"/>
      </w:rPr>
    </w:lvl>
    <w:lvl w:ilvl="2">
      <w:start w:val="1"/>
      <w:numFmt w:val="decimal"/>
      <w:lvlText w:val="5-2-%3."/>
      <w:lvlJc w:val="right"/>
      <w:pPr>
        <w:tabs>
          <w:tab w:val="num" w:pos="1260"/>
        </w:tabs>
        <w:ind w:left="1260" w:hanging="42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D"/>
    <w:multiLevelType w:val="multilevel"/>
    <w:tmpl w:val="0000000D"/>
    <w:lvl w:ilvl="0">
      <w:start w:val="1"/>
      <w:numFmt w:val="decimal"/>
      <w:lvlText w:val="5-1-%1"/>
      <w:lvlJc w:val="left"/>
      <w:pPr>
        <w:tabs>
          <w:tab w:val="num" w:pos="750"/>
        </w:tabs>
        <w:ind w:left="750" w:hanging="75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E"/>
    <w:multiLevelType w:val="multilevel"/>
    <w:tmpl w:val="0000000E"/>
    <w:lvl w:ilvl="0">
      <w:start w:val="1"/>
      <w:numFmt w:val="bullet"/>
      <w:lvlText w:val=""/>
      <w:lvlJc w:val="left"/>
      <w:pPr>
        <w:ind w:left="525" w:hanging="420"/>
      </w:pPr>
      <w:rPr>
        <w:rFonts w:ascii="Wingdings" w:hAnsi="Wingdings" w:hint="default"/>
      </w:rPr>
    </w:lvl>
    <w:lvl w:ilvl="1">
      <w:start w:val="1"/>
      <w:numFmt w:val="bullet"/>
      <w:lvlText w:val=""/>
      <w:lvlJc w:val="left"/>
      <w:pPr>
        <w:ind w:left="945" w:hanging="420"/>
      </w:pPr>
      <w:rPr>
        <w:rFonts w:ascii="Wingdings" w:hAnsi="Wingdings" w:hint="default"/>
      </w:rPr>
    </w:lvl>
    <w:lvl w:ilvl="2">
      <w:start w:val="1"/>
      <w:numFmt w:val="bullet"/>
      <w:lvlText w:val=""/>
      <w:lvlJc w:val="left"/>
      <w:pPr>
        <w:ind w:left="1365" w:hanging="420"/>
      </w:pPr>
      <w:rPr>
        <w:rFonts w:ascii="Wingdings" w:hAnsi="Wingdings" w:hint="default"/>
      </w:rPr>
    </w:lvl>
    <w:lvl w:ilvl="3">
      <w:start w:val="1"/>
      <w:numFmt w:val="bullet"/>
      <w:lvlText w:val=""/>
      <w:lvlJc w:val="left"/>
      <w:pPr>
        <w:ind w:left="1785" w:hanging="420"/>
      </w:pPr>
      <w:rPr>
        <w:rFonts w:ascii="Wingdings" w:hAnsi="Wingdings" w:hint="default"/>
      </w:rPr>
    </w:lvl>
    <w:lvl w:ilvl="4">
      <w:start w:val="1"/>
      <w:numFmt w:val="bullet"/>
      <w:lvlText w:val=""/>
      <w:lvlJc w:val="left"/>
      <w:pPr>
        <w:ind w:left="2205" w:hanging="420"/>
      </w:pPr>
      <w:rPr>
        <w:rFonts w:ascii="Wingdings" w:hAnsi="Wingdings" w:hint="default"/>
      </w:rPr>
    </w:lvl>
    <w:lvl w:ilvl="5">
      <w:start w:val="1"/>
      <w:numFmt w:val="bullet"/>
      <w:lvlText w:val=""/>
      <w:lvlJc w:val="left"/>
      <w:pPr>
        <w:ind w:left="2625" w:hanging="420"/>
      </w:pPr>
      <w:rPr>
        <w:rFonts w:ascii="Wingdings" w:hAnsi="Wingdings" w:hint="default"/>
      </w:rPr>
    </w:lvl>
    <w:lvl w:ilvl="6">
      <w:start w:val="1"/>
      <w:numFmt w:val="bullet"/>
      <w:lvlText w:val=""/>
      <w:lvlJc w:val="left"/>
      <w:pPr>
        <w:ind w:left="3045" w:hanging="420"/>
      </w:pPr>
      <w:rPr>
        <w:rFonts w:ascii="Wingdings" w:hAnsi="Wingdings" w:hint="default"/>
      </w:rPr>
    </w:lvl>
    <w:lvl w:ilvl="7">
      <w:start w:val="1"/>
      <w:numFmt w:val="bullet"/>
      <w:lvlText w:val=""/>
      <w:lvlJc w:val="left"/>
      <w:pPr>
        <w:ind w:left="3465" w:hanging="420"/>
      </w:pPr>
      <w:rPr>
        <w:rFonts w:ascii="Wingdings" w:hAnsi="Wingdings" w:hint="default"/>
      </w:rPr>
    </w:lvl>
    <w:lvl w:ilvl="8">
      <w:start w:val="1"/>
      <w:numFmt w:val="bullet"/>
      <w:lvlText w:val=""/>
      <w:lvlJc w:val="left"/>
      <w:pPr>
        <w:ind w:left="3885" w:hanging="420"/>
      </w:pPr>
      <w:rPr>
        <w:rFonts w:ascii="Wingdings" w:hAnsi="Wingdings" w:hint="default"/>
      </w:rPr>
    </w:lvl>
  </w:abstractNum>
  <w:abstractNum w:abstractNumId="5" w15:restartNumberingAfterBreak="0">
    <w:nsid w:val="0000000F"/>
    <w:multiLevelType w:val="multilevel"/>
    <w:tmpl w:val="0000000F"/>
    <w:lvl w:ilvl="0">
      <w:start w:val="1"/>
      <w:numFmt w:val="japaneseCounting"/>
      <w:lvlText w:val="第%1条"/>
      <w:lvlJc w:val="left"/>
      <w:pPr>
        <w:tabs>
          <w:tab w:val="num" w:pos="750"/>
        </w:tabs>
        <w:ind w:left="750" w:hanging="750"/>
      </w:pPr>
      <w:rPr>
        <w:rFonts w:ascii="黑体" w:eastAsia="黑体" w:hint="eastAsia"/>
        <w:b/>
        <w:lang w:val="en-US"/>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00000013"/>
    <w:multiLevelType w:val="singleLevel"/>
    <w:tmpl w:val="00000013"/>
    <w:lvl w:ilvl="0">
      <w:start w:val="2"/>
      <w:numFmt w:val="decimal"/>
      <w:suff w:val="space"/>
      <w:lvlText w:val="%1."/>
      <w:lvlJc w:val="left"/>
    </w:lvl>
  </w:abstractNum>
  <w:abstractNum w:abstractNumId="7" w15:restartNumberingAfterBreak="0">
    <w:nsid w:val="02CC0918"/>
    <w:multiLevelType w:val="hybridMultilevel"/>
    <w:tmpl w:val="19427892"/>
    <w:lvl w:ilvl="0" w:tplc="F2204554">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5763250"/>
    <w:multiLevelType w:val="hybridMultilevel"/>
    <w:tmpl w:val="EC484C2C"/>
    <w:lvl w:ilvl="0" w:tplc="5CBAACBE">
      <w:start w:val="1"/>
      <w:numFmt w:val="decimal"/>
      <w:suff w:val="space"/>
      <w:lvlText w:val="%1."/>
      <w:lvlJc w:val="left"/>
      <w:pPr>
        <w:ind w:left="420" w:hanging="420"/>
      </w:pPr>
      <w:rPr>
        <w:rFonts w:ascii="宋体" w:eastAsia="宋体" w:hAnsi="宋体" w:hint="eastAsia"/>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BAE411A"/>
    <w:multiLevelType w:val="hybridMultilevel"/>
    <w:tmpl w:val="EC484C2C"/>
    <w:lvl w:ilvl="0" w:tplc="5CBAACBE">
      <w:start w:val="1"/>
      <w:numFmt w:val="decimal"/>
      <w:suff w:val="space"/>
      <w:lvlText w:val="%1."/>
      <w:lvlJc w:val="left"/>
      <w:pPr>
        <w:ind w:left="420" w:hanging="420"/>
      </w:pPr>
      <w:rPr>
        <w:rFonts w:ascii="宋体" w:eastAsia="宋体" w:hAnsi="宋体" w:hint="eastAsia"/>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F834139"/>
    <w:multiLevelType w:val="hybridMultilevel"/>
    <w:tmpl w:val="7CB47DE2"/>
    <w:lvl w:ilvl="0" w:tplc="5CBAACBE">
      <w:start w:val="1"/>
      <w:numFmt w:val="decimal"/>
      <w:suff w:val="space"/>
      <w:lvlText w:val="%1."/>
      <w:lvlJc w:val="left"/>
      <w:pPr>
        <w:ind w:left="420" w:hanging="420"/>
      </w:pPr>
      <w:rPr>
        <w:rFonts w:ascii="宋体" w:eastAsia="宋体" w:hAnsi="宋体" w:hint="eastAsia"/>
        <w:sz w:val="28"/>
        <w:szCs w:val="28"/>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1" w15:restartNumberingAfterBreak="0">
    <w:nsid w:val="12D535BF"/>
    <w:multiLevelType w:val="hybridMultilevel"/>
    <w:tmpl w:val="BDF6208E"/>
    <w:lvl w:ilvl="0" w:tplc="AA80A166">
      <w:start w:val="1"/>
      <w:numFmt w:val="decimal"/>
      <w:lvlText w:val="%1."/>
      <w:lvlJc w:val="left"/>
      <w:pPr>
        <w:ind w:left="420" w:hanging="420"/>
      </w:pPr>
      <w:rPr>
        <w:sz w:val="28"/>
        <w:szCs w:val="28"/>
      </w:rPr>
    </w:lvl>
    <w:lvl w:ilvl="1" w:tplc="67604F18">
      <w:start w:val="4"/>
      <w:numFmt w:val="japaneseCounting"/>
      <w:lvlText w:val="%2、"/>
      <w:lvlJc w:val="left"/>
      <w:pPr>
        <w:ind w:left="714" w:hanging="720"/>
      </w:pPr>
      <w:rPr>
        <w:rFonts w:ascii="宋体" w:eastAsia="宋体" w:hAnsi="宋体" w:hint="default"/>
        <w:b/>
        <w:sz w:val="28"/>
      </w:rPr>
    </w:lvl>
    <w:lvl w:ilvl="2" w:tplc="0409001B" w:tentative="1">
      <w:start w:val="1"/>
      <w:numFmt w:val="lowerRoman"/>
      <w:lvlText w:val="%3."/>
      <w:lvlJc w:val="right"/>
      <w:pPr>
        <w:ind w:left="834" w:hanging="420"/>
      </w:pPr>
    </w:lvl>
    <w:lvl w:ilvl="3" w:tplc="0409000F" w:tentative="1">
      <w:start w:val="1"/>
      <w:numFmt w:val="decimal"/>
      <w:lvlText w:val="%4."/>
      <w:lvlJc w:val="left"/>
      <w:pPr>
        <w:ind w:left="1254" w:hanging="420"/>
      </w:pPr>
    </w:lvl>
    <w:lvl w:ilvl="4" w:tplc="04090019" w:tentative="1">
      <w:start w:val="1"/>
      <w:numFmt w:val="lowerLetter"/>
      <w:lvlText w:val="%5)"/>
      <w:lvlJc w:val="left"/>
      <w:pPr>
        <w:ind w:left="1674" w:hanging="420"/>
      </w:pPr>
    </w:lvl>
    <w:lvl w:ilvl="5" w:tplc="0409001B" w:tentative="1">
      <w:start w:val="1"/>
      <w:numFmt w:val="lowerRoman"/>
      <w:lvlText w:val="%6."/>
      <w:lvlJc w:val="right"/>
      <w:pPr>
        <w:ind w:left="2094" w:hanging="420"/>
      </w:pPr>
    </w:lvl>
    <w:lvl w:ilvl="6" w:tplc="0409000F" w:tentative="1">
      <w:start w:val="1"/>
      <w:numFmt w:val="decimal"/>
      <w:lvlText w:val="%7."/>
      <w:lvlJc w:val="left"/>
      <w:pPr>
        <w:ind w:left="2514" w:hanging="420"/>
      </w:pPr>
    </w:lvl>
    <w:lvl w:ilvl="7" w:tplc="04090019" w:tentative="1">
      <w:start w:val="1"/>
      <w:numFmt w:val="lowerLetter"/>
      <w:lvlText w:val="%8)"/>
      <w:lvlJc w:val="left"/>
      <w:pPr>
        <w:ind w:left="2934" w:hanging="420"/>
      </w:pPr>
    </w:lvl>
    <w:lvl w:ilvl="8" w:tplc="0409001B" w:tentative="1">
      <w:start w:val="1"/>
      <w:numFmt w:val="lowerRoman"/>
      <w:lvlText w:val="%9."/>
      <w:lvlJc w:val="right"/>
      <w:pPr>
        <w:ind w:left="3354" w:hanging="420"/>
      </w:pPr>
    </w:lvl>
  </w:abstractNum>
  <w:abstractNum w:abstractNumId="12" w15:restartNumberingAfterBreak="0">
    <w:nsid w:val="195D364F"/>
    <w:multiLevelType w:val="hybridMultilevel"/>
    <w:tmpl w:val="40242FC2"/>
    <w:lvl w:ilvl="0" w:tplc="04090011">
      <w:start w:val="1"/>
      <w:numFmt w:val="decimal"/>
      <w:lvlText w:val="%1)"/>
      <w:lvlJc w:val="left"/>
      <w:pPr>
        <w:ind w:left="860" w:hanging="420"/>
      </w:p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3" w15:restartNumberingAfterBreak="0">
    <w:nsid w:val="21673529"/>
    <w:multiLevelType w:val="hybridMultilevel"/>
    <w:tmpl w:val="BD5ABFE2"/>
    <w:lvl w:ilvl="0" w:tplc="FB7A2346">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ABD533D"/>
    <w:multiLevelType w:val="hybridMultilevel"/>
    <w:tmpl w:val="E9C0EAF6"/>
    <w:lvl w:ilvl="0" w:tplc="D2BAD870">
      <w:start w:val="4"/>
      <w:numFmt w:val="japaneseCounting"/>
      <w:lvlText w:val="%1、"/>
      <w:lvlJc w:val="left"/>
      <w:pPr>
        <w:ind w:left="720" w:hanging="720"/>
      </w:pPr>
      <w:rPr>
        <w:rFonts w:ascii="宋体" w:eastAsia="宋体" w:hAnsi="宋体" w:hint="default"/>
        <w:b/>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B146524"/>
    <w:multiLevelType w:val="hybridMultilevel"/>
    <w:tmpl w:val="D6E6C598"/>
    <w:lvl w:ilvl="0" w:tplc="AA80A166">
      <w:start w:val="1"/>
      <w:numFmt w:val="decimal"/>
      <w:lvlText w:val="%1."/>
      <w:lvlJc w:val="left"/>
      <w:pPr>
        <w:ind w:left="420" w:hanging="420"/>
      </w:pPr>
      <w:rPr>
        <w:sz w:val="28"/>
        <w:szCs w:val="28"/>
      </w:rPr>
    </w:lvl>
    <w:lvl w:ilvl="1" w:tplc="04090019" w:tentative="1">
      <w:start w:val="1"/>
      <w:numFmt w:val="lowerLetter"/>
      <w:lvlText w:val="%2)"/>
      <w:lvlJc w:val="left"/>
      <w:pPr>
        <w:ind w:left="414" w:hanging="420"/>
      </w:pPr>
    </w:lvl>
    <w:lvl w:ilvl="2" w:tplc="0409001B" w:tentative="1">
      <w:start w:val="1"/>
      <w:numFmt w:val="lowerRoman"/>
      <w:lvlText w:val="%3."/>
      <w:lvlJc w:val="right"/>
      <w:pPr>
        <w:ind w:left="834" w:hanging="420"/>
      </w:pPr>
    </w:lvl>
    <w:lvl w:ilvl="3" w:tplc="0409000F" w:tentative="1">
      <w:start w:val="1"/>
      <w:numFmt w:val="decimal"/>
      <w:lvlText w:val="%4."/>
      <w:lvlJc w:val="left"/>
      <w:pPr>
        <w:ind w:left="1254" w:hanging="420"/>
      </w:pPr>
    </w:lvl>
    <w:lvl w:ilvl="4" w:tplc="04090019" w:tentative="1">
      <w:start w:val="1"/>
      <w:numFmt w:val="lowerLetter"/>
      <w:lvlText w:val="%5)"/>
      <w:lvlJc w:val="left"/>
      <w:pPr>
        <w:ind w:left="1674" w:hanging="420"/>
      </w:pPr>
    </w:lvl>
    <w:lvl w:ilvl="5" w:tplc="0409001B" w:tentative="1">
      <w:start w:val="1"/>
      <w:numFmt w:val="lowerRoman"/>
      <w:lvlText w:val="%6."/>
      <w:lvlJc w:val="right"/>
      <w:pPr>
        <w:ind w:left="2094" w:hanging="420"/>
      </w:pPr>
    </w:lvl>
    <w:lvl w:ilvl="6" w:tplc="0409000F" w:tentative="1">
      <w:start w:val="1"/>
      <w:numFmt w:val="decimal"/>
      <w:lvlText w:val="%7."/>
      <w:lvlJc w:val="left"/>
      <w:pPr>
        <w:ind w:left="2514" w:hanging="420"/>
      </w:pPr>
    </w:lvl>
    <w:lvl w:ilvl="7" w:tplc="04090019" w:tentative="1">
      <w:start w:val="1"/>
      <w:numFmt w:val="lowerLetter"/>
      <w:lvlText w:val="%8)"/>
      <w:lvlJc w:val="left"/>
      <w:pPr>
        <w:ind w:left="2934" w:hanging="420"/>
      </w:pPr>
    </w:lvl>
    <w:lvl w:ilvl="8" w:tplc="0409001B" w:tentative="1">
      <w:start w:val="1"/>
      <w:numFmt w:val="lowerRoman"/>
      <w:lvlText w:val="%9."/>
      <w:lvlJc w:val="right"/>
      <w:pPr>
        <w:ind w:left="3354" w:hanging="420"/>
      </w:pPr>
    </w:lvl>
  </w:abstractNum>
  <w:abstractNum w:abstractNumId="16" w15:restartNumberingAfterBreak="0">
    <w:nsid w:val="3C276645"/>
    <w:multiLevelType w:val="hybridMultilevel"/>
    <w:tmpl w:val="5CEE8FDE"/>
    <w:lvl w:ilvl="0" w:tplc="AA80A166">
      <w:start w:val="1"/>
      <w:numFmt w:val="decimal"/>
      <w:lvlText w:val="%1."/>
      <w:lvlJc w:val="left"/>
      <w:pPr>
        <w:ind w:left="420" w:hanging="420"/>
      </w:pPr>
      <w:rPr>
        <w:sz w:val="28"/>
        <w:szCs w:val="28"/>
      </w:rPr>
    </w:lvl>
    <w:lvl w:ilvl="1" w:tplc="04090019" w:tentative="1">
      <w:start w:val="1"/>
      <w:numFmt w:val="lowerLetter"/>
      <w:lvlText w:val="%2)"/>
      <w:lvlJc w:val="left"/>
      <w:pPr>
        <w:ind w:left="414" w:hanging="420"/>
      </w:pPr>
    </w:lvl>
    <w:lvl w:ilvl="2" w:tplc="0409001B" w:tentative="1">
      <w:start w:val="1"/>
      <w:numFmt w:val="lowerRoman"/>
      <w:lvlText w:val="%3."/>
      <w:lvlJc w:val="right"/>
      <w:pPr>
        <w:ind w:left="834" w:hanging="420"/>
      </w:pPr>
    </w:lvl>
    <w:lvl w:ilvl="3" w:tplc="0409000F" w:tentative="1">
      <w:start w:val="1"/>
      <w:numFmt w:val="decimal"/>
      <w:lvlText w:val="%4."/>
      <w:lvlJc w:val="left"/>
      <w:pPr>
        <w:ind w:left="1254" w:hanging="420"/>
      </w:pPr>
    </w:lvl>
    <w:lvl w:ilvl="4" w:tplc="04090019" w:tentative="1">
      <w:start w:val="1"/>
      <w:numFmt w:val="lowerLetter"/>
      <w:lvlText w:val="%5)"/>
      <w:lvlJc w:val="left"/>
      <w:pPr>
        <w:ind w:left="1674" w:hanging="420"/>
      </w:pPr>
    </w:lvl>
    <w:lvl w:ilvl="5" w:tplc="0409001B" w:tentative="1">
      <w:start w:val="1"/>
      <w:numFmt w:val="lowerRoman"/>
      <w:lvlText w:val="%6."/>
      <w:lvlJc w:val="right"/>
      <w:pPr>
        <w:ind w:left="2094" w:hanging="420"/>
      </w:pPr>
    </w:lvl>
    <w:lvl w:ilvl="6" w:tplc="0409000F" w:tentative="1">
      <w:start w:val="1"/>
      <w:numFmt w:val="decimal"/>
      <w:lvlText w:val="%7."/>
      <w:lvlJc w:val="left"/>
      <w:pPr>
        <w:ind w:left="2514" w:hanging="420"/>
      </w:pPr>
    </w:lvl>
    <w:lvl w:ilvl="7" w:tplc="04090019" w:tentative="1">
      <w:start w:val="1"/>
      <w:numFmt w:val="lowerLetter"/>
      <w:lvlText w:val="%8)"/>
      <w:lvlJc w:val="left"/>
      <w:pPr>
        <w:ind w:left="2934" w:hanging="420"/>
      </w:pPr>
    </w:lvl>
    <w:lvl w:ilvl="8" w:tplc="0409001B" w:tentative="1">
      <w:start w:val="1"/>
      <w:numFmt w:val="lowerRoman"/>
      <w:lvlText w:val="%9."/>
      <w:lvlJc w:val="right"/>
      <w:pPr>
        <w:ind w:left="3354" w:hanging="420"/>
      </w:pPr>
    </w:lvl>
  </w:abstractNum>
  <w:abstractNum w:abstractNumId="17" w15:restartNumberingAfterBreak="0">
    <w:nsid w:val="454D65F2"/>
    <w:multiLevelType w:val="hybridMultilevel"/>
    <w:tmpl w:val="8B8637A0"/>
    <w:lvl w:ilvl="0" w:tplc="8A601A54">
      <w:start w:val="1"/>
      <w:numFmt w:val="decimal"/>
      <w:suff w:val="space"/>
      <w:lvlText w:val="%1."/>
      <w:lvlJc w:val="left"/>
      <w:pPr>
        <w:ind w:left="846"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80F3AAC"/>
    <w:multiLevelType w:val="hybridMultilevel"/>
    <w:tmpl w:val="33C0A564"/>
    <w:lvl w:ilvl="0" w:tplc="0409000F">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9" w15:restartNumberingAfterBreak="0">
    <w:nsid w:val="496E52B9"/>
    <w:multiLevelType w:val="hybridMultilevel"/>
    <w:tmpl w:val="FBB29D16"/>
    <w:lvl w:ilvl="0" w:tplc="E8BE707C">
      <w:start w:val="1"/>
      <w:numFmt w:val="decimal"/>
      <w:lvlText w:val="%1."/>
      <w:lvlJc w:val="left"/>
      <w:pPr>
        <w:ind w:left="420" w:hanging="420"/>
      </w:pPr>
      <w:rPr>
        <w:rFonts w:ascii="宋体" w:eastAsia="宋体" w:hAnsi="宋体"/>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99F14F6"/>
    <w:multiLevelType w:val="hybridMultilevel"/>
    <w:tmpl w:val="881C2C10"/>
    <w:lvl w:ilvl="0" w:tplc="AA80A166">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1F65DEC"/>
    <w:multiLevelType w:val="hybridMultilevel"/>
    <w:tmpl w:val="F0E048AE"/>
    <w:lvl w:ilvl="0" w:tplc="AA80A166">
      <w:start w:val="1"/>
      <w:numFmt w:val="decimal"/>
      <w:lvlText w:val="%1."/>
      <w:lvlJc w:val="left"/>
      <w:pPr>
        <w:ind w:left="420" w:hanging="420"/>
      </w:pPr>
      <w:rPr>
        <w:sz w:val="28"/>
        <w:szCs w:val="28"/>
      </w:rPr>
    </w:lvl>
    <w:lvl w:ilvl="1" w:tplc="04090019" w:tentative="1">
      <w:start w:val="1"/>
      <w:numFmt w:val="lowerLetter"/>
      <w:lvlText w:val="%2)"/>
      <w:lvlJc w:val="left"/>
      <w:pPr>
        <w:ind w:left="414" w:hanging="420"/>
      </w:pPr>
    </w:lvl>
    <w:lvl w:ilvl="2" w:tplc="0409001B" w:tentative="1">
      <w:start w:val="1"/>
      <w:numFmt w:val="lowerRoman"/>
      <w:lvlText w:val="%3."/>
      <w:lvlJc w:val="right"/>
      <w:pPr>
        <w:ind w:left="834" w:hanging="420"/>
      </w:pPr>
    </w:lvl>
    <w:lvl w:ilvl="3" w:tplc="0409000F" w:tentative="1">
      <w:start w:val="1"/>
      <w:numFmt w:val="decimal"/>
      <w:lvlText w:val="%4."/>
      <w:lvlJc w:val="left"/>
      <w:pPr>
        <w:ind w:left="1254" w:hanging="420"/>
      </w:pPr>
    </w:lvl>
    <w:lvl w:ilvl="4" w:tplc="04090019" w:tentative="1">
      <w:start w:val="1"/>
      <w:numFmt w:val="lowerLetter"/>
      <w:lvlText w:val="%5)"/>
      <w:lvlJc w:val="left"/>
      <w:pPr>
        <w:ind w:left="1674" w:hanging="420"/>
      </w:pPr>
    </w:lvl>
    <w:lvl w:ilvl="5" w:tplc="0409001B" w:tentative="1">
      <w:start w:val="1"/>
      <w:numFmt w:val="lowerRoman"/>
      <w:lvlText w:val="%6."/>
      <w:lvlJc w:val="right"/>
      <w:pPr>
        <w:ind w:left="2094" w:hanging="420"/>
      </w:pPr>
    </w:lvl>
    <w:lvl w:ilvl="6" w:tplc="0409000F" w:tentative="1">
      <w:start w:val="1"/>
      <w:numFmt w:val="decimal"/>
      <w:lvlText w:val="%7."/>
      <w:lvlJc w:val="left"/>
      <w:pPr>
        <w:ind w:left="2514" w:hanging="420"/>
      </w:pPr>
    </w:lvl>
    <w:lvl w:ilvl="7" w:tplc="04090019" w:tentative="1">
      <w:start w:val="1"/>
      <w:numFmt w:val="lowerLetter"/>
      <w:lvlText w:val="%8)"/>
      <w:lvlJc w:val="left"/>
      <w:pPr>
        <w:ind w:left="2934" w:hanging="420"/>
      </w:pPr>
    </w:lvl>
    <w:lvl w:ilvl="8" w:tplc="0409001B" w:tentative="1">
      <w:start w:val="1"/>
      <w:numFmt w:val="lowerRoman"/>
      <w:lvlText w:val="%9."/>
      <w:lvlJc w:val="right"/>
      <w:pPr>
        <w:ind w:left="3354" w:hanging="420"/>
      </w:pPr>
    </w:lvl>
  </w:abstractNum>
  <w:abstractNum w:abstractNumId="22" w15:restartNumberingAfterBreak="0">
    <w:nsid w:val="64404A7F"/>
    <w:multiLevelType w:val="hybridMultilevel"/>
    <w:tmpl w:val="4FA4C762"/>
    <w:lvl w:ilvl="0" w:tplc="896C9F4E">
      <w:start w:val="1"/>
      <w:numFmt w:val="decimal"/>
      <w:suff w:val="space"/>
      <w:lvlText w:val="%1."/>
      <w:lvlJc w:val="left"/>
      <w:pPr>
        <w:ind w:left="420" w:hanging="420"/>
      </w:pPr>
      <w:rPr>
        <w:rFonts w:hint="eastAsia"/>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0D20302"/>
    <w:multiLevelType w:val="hybridMultilevel"/>
    <w:tmpl w:val="02827534"/>
    <w:lvl w:ilvl="0" w:tplc="AA80A166">
      <w:start w:val="1"/>
      <w:numFmt w:val="decimal"/>
      <w:lvlText w:val="%1."/>
      <w:lvlJc w:val="left"/>
      <w:pPr>
        <w:ind w:left="420" w:hanging="420"/>
      </w:pPr>
      <w:rPr>
        <w:sz w:val="28"/>
        <w:szCs w:val="28"/>
      </w:rPr>
    </w:lvl>
    <w:lvl w:ilvl="1" w:tplc="04090019" w:tentative="1">
      <w:start w:val="1"/>
      <w:numFmt w:val="lowerLetter"/>
      <w:lvlText w:val="%2)"/>
      <w:lvlJc w:val="left"/>
      <w:pPr>
        <w:ind w:left="414" w:hanging="420"/>
      </w:pPr>
    </w:lvl>
    <w:lvl w:ilvl="2" w:tplc="0409001B" w:tentative="1">
      <w:start w:val="1"/>
      <w:numFmt w:val="lowerRoman"/>
      <w:lvlText w:val="%3."/>
      <w:lvlJc w:val="right"/>
      <w:pPr>
        <w:ind w:left="834" w:hanging="420"/>
      </w:pPr>
    </w:lvl>
    <w:lvl w:ilvl="3" w:tplc="0409000F" w:tentative="1">
      <w:start w:val="1"/>
      <w:numFmt w:val="decimal"/>
      <w:lvlText w:val="%4."/>
      <w:lvlJc w:val="left"/>
      <w:pPr>
        <w:ind w:left="1254" w:hanging="420"/>
      </w:pPr>
    </w:lvl>
    <w:lvl w:ilvl="4" w:tplc="04090019" w:tentative="1">
      <w:start w:val="1"/>
      <w:numFmt w:val="lowerLetter"/>
      <w:lvlText w:val="%5)"/>
      <w:lvlJc w:val="left"/>
      <w:pPr>
        <w:ind w:left="1674" w:hanging="420"/>
      </w:pPr>
    </w:lvl>
    <w:lvl w:ilvl="5" w:tplc="0409001B" w:tentative="1">
      <w:start w:val="1"/>
      <w:numFmt w:val="lowerRoman"/>
      <w:lvlText w:val="%6."/>
      <w:lvlJc w:val="right"/>
      <w:pPr>
        <w:ind w:left="2094" w:hanging="420"/>
      </w:pPr>
    </w:lvl>
    <w:lvl w:ilvl="6" w:tplc="0409000F" w:tentative="1">
      <w:start w:val="1"/>
      <w:numFmt w:val="decimal"/>
      <w:lvlText w:val="%7."/>
      <w:lvlJc w:val="left"/>
      <w:pPr>
        <w:ind w:left="2514" w:hanging="420"/>
      </w:pPr>
    </w:lvl>
    <w:lvl w:ilvl="7" w:tplc="04090019" w:tentative="1">
      <w:start w:val="1"/>
      <w:numFmt w:val="lowerLetter"/>
      <w:lvlText w:val="%8)"/>
      <w:lvlJc w:val="left"/>
      <w:pPr>
        <w:ind w:left="2934" w:hanging="420"/>
      </w:pPr>
    </w:lvl>
    <w:lvl w:ilvl="8" w:tplc="0409001B" w:tentative="1">
      <w:start w:val="1"/>
      <w:numFmt w:val="lowerRoman"/>
      <w:lvlText w:val="%9."/>
      <w:lvlJc w:val="right"/>
      <w:pPr>
        <w:ind w:left="3354" w:hanging="420"/>
      </w:pPr>
    </w:lvl>
  </w:abstractNum>
  <w:num w:numId="1" w16cid:durableId="840510346">
    <w:abstractNumId w:val="5"/>
  </w:num>
  <w:num w:numId="2" w16cid:durableId="1988438674">
    <w:abstractNumId w:val="3"/>
  </w:num>
  <w:num w:numId="3" w16cid:durableId="1644311935">
    <w:abstractNumId w:val="2"/>
  </w:num>
  <w:num w:numId="4" w16cid:durableId="343628948">
    <w:abstractNumId w:val="4"/>
  </w:num>
  <w:num w:numId="5" w16cid:durableId="1989631204">
    <w:abstractNumId w:val="0"/>
  </w:num>
  <w:num w:numId="6" w16cid:durableId="1666937905">
    <w:abstractNumId w:val="1"/>
  </w:num>
  <w:num w:numId="7" w16cid:durableId="1553274061">
    <w:abstractNumId w:val="6"/>
  </w:num>
  <w:num w:numId="8" w16cid:durableId="734595767">
    <w:abstractNumId w:val="14"/>
  </w:num>
  <w:num w:numId="9" w16cid:durableId="1350982135">
    <w:abstractNumId w:val="7"/>
  </w:num>
  <w:num w:numId="10" w16cid:durableId="871116167">
    <w:abstractNumId w:val="18"/>
  </w:num>
  <w:num w:numId="11" w16cid:durableId="1167673210">
    <w:abstractNumId w:val="22"/>
  </w:num>
  <w:num w:numId="12" w16cid:durableId="1238900470">
    <w:abstractNumId w:val="17"/>
  </w:num>
  <w:num w:numId="13" w16cid:durableId="1972207039">
    <w:abstractNumId w:val="19"/>
  </w:num>
  <w:num w:numId="14" w16cid:durableId="1555265084">
    <w:abstractNumId w:val="10"/>
  </w:num>
  <w:num w:numId="15" w16cid:durableId="960380198">
    <w:abstractNumId w:val="12"/>
  </w:num>
  <w:num w:numId="16" w16cid:durableId="595556328">
    <w:abstractNumId w:val="13"/>
  </w:num>
  <w:num w:numId="17" w16cid:durableId="1324351529">
    <w:abstractNumId w:val="20"/>
  </w:num>
  <w:num w:numId="18" w16cid:durableId="1672951905">
    <w:abstractNumId w:val="11"/>
  </w:num>
  <w:num w:numId="19" w16cid:durableId="707487055">
    <w:abstractNumId w:val="21"/>
  </w:num>
  <w:num w:numId="20" w16cid:durableId="1647590884">
    <w:abstractNumId w:val="16"/>
  </w:num>
  <w:num w:numId="21" w16cid:durableId="602610025">
    <w:abstractNumId w:val="15"/>
  </w:num>
  <w:num w:numId="22" w16cid:durableId="120848446">
    <w:abstractNumId w:val="23"/>
  </w:num>
  <w:num w:numId="23" w16cid:durableId="2037342759">
    <w:abstractNumId w:val="9"/>
  </w:num>
  <w:num w:numId="24" w16cid:durableId="1108618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fill="f" stroke="f">
      <v:fill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2ED4"/>
    <w:rsid w:val="000112C0"/>
    <w:rsid w:val="0002285C"/>
    <w:rsid w:val="000259DB"/>
    <w:rsid w:val="00034C4C"/>
    <w:rsid w:val="000418B5"/>
    <w:rsid w:val="00043DE7"/>
    <w:rsid w:val="000832B2"/>
    <w:rsid w:val="00087705"/>
    <w:rsid w:val="000A6794"/>
    <w:rsid w:val="000B1230"/>
    <w:rsid w:val="000B36FE"/>
    <w:rsid w:val="000B707D"/>
    <w:rsid w:val="000D72A9"/>
    <w:rsid w:val="000F0939"/>
    <w:rsid w:val="00137366"/>
    <w:rsid w:val="00194904"/>
    <w:rsid w:val="001A3860"/>
    <w:rsid w:val="001C0409"/>
    <w:rsid w:val="001C0798"/>
    <w:rsid w:val="001C3358"/>
    <w:rsid w:val="001E092C"/>
    <w:rsid w:val="001F79D4"/>
    <w:rsid w:val="00202401"/>
    <w:rsid w:val="00203293"/>
    <w:rsid w:val="002075C2"/>
    <w:rsid w:val="00207AE6"/>
    <w:rsid w:val="00254834"/>
    <w:rsid w:val="00262109"/>
    <w:rsid w:val="002771A8"/>
    <w:rsid w:val="002863F2"/>
    <w:rsid w:val="002A7DE8"/>
    <w:rsid w:val="002D2C15"/>
    <w:rsid w:val="002F12D2"/>
    <w:rsid w:val="002F6B1F"/>
    <w:rsid w:val="00305B9D"/>
    <w:rsid w:val="00305C0C"/>
    <w:rsid w:val="00313CDC"/>
    <w:rsid w:val="003257B7"/>
    <w:rsid w:val="00342BCC"/>
    <w:rsid w:val="003449C8"/>
    <w:rsid w:val="003462DF"/>
    <w:rsid w:val="00347DC7"/>
    <w:rsid w:val="0035265B"/>
    <w:rsid w:val="00371112"/>
    <w:rsid w:val="003844FE"/>
    <w:rsid w:val="003B5B1C"/>
    <w:rsid w:val="003C3AA1"/>
    <w:rsid w:val="003C7C5C"/>
    <w:rsid w:val="003D2746"/>
    <w:rsid w:val="003E6031"/>
    <w:rsid w:val="003F6A7C"/>
    <w:rsid w:val="00424D47"/>
    <w:rsid w:val="004551DA"/>
    <w:rsid w:val="00464E6C"/>
    <w:rsid w:val="004B3A1F"/>
    <w:rsid w:val="004B55E1"/>
    <w:rsid w:val="004B64C3"/>
    <w:rsid w:val="004E08A6"/>
    <w:rsid w:val="00501D24"/>
    <w:rsid w:val="0050208B"/>
    <w:rsid w:val="00530A14"/>
    <w:rsid w:val="005633A8"/>
    <w:rsid w:val="00587E19"/>
    <w:rsid w:val="005A3EC2"/>
    <w:rsid w:val="005B7370"/>
    <w:rsid w:val="005D4881"/>
    <w:rsid w:val="005E6D30"/>
    <w:rsid w:val="005E7547"/>
    <w:rsid w:val="0062459D"/>
    <w:rsid w:val="00627153"/>
    <w:rsid w:val="006322AA"/>
    <w:rsid w:val="00632E17"/>
    <w:rsid w:val="006477D6"/>
    <w:rsid w:val="006601DD"/>
    <w:rsid w:val="006610EF"/>
    <w:rsid w:val="006673CE"/>
    <w:rsid w:val="0067281E"/>
    <w:rsid w:val="006820EF"/>
    <w:rsid w:val="00685F62"/>
    <w:rsid w:val="006905E7"/>
    <w:rsid w:val="00690C66"/>
    <w:rsid w:val="006D72AF"/>
    <w:rsid w:val="006E48BD"/>
    <w:rsid w:val="0070760D"/>
    <w:rsid w:val="00721B1D"/>
    <w:rsid w:val="00726CDB"/>
    <w:rsid w:val="0073762E"/>
    <w:rsid w:val="007427E2"/>
    <w:rsid w:val="007649C9"/>
    <w:rsid w:val="00776140"/>
    <w:rsid w:val="00791B22"/>
    <w:rsid w:val="007A4600"/>
    <w:rsid w:val="007B18EF"/>
    <w:rsid w:val="007B194D"/>
    <w:rsid w:val="007B6FB2"/>
    <w:rsid w:val="007F1148"/>
    <w:rsid w:val="00801B47"/>
    <w:rsid w:val="00807E3F"/>
    <w:rsid w:val="00842235"/>
    <w:rsid w:val="00862AF5"/>
    <w:rsid w:val="00880270"/>
    <w:rsid w:val="008B0031"/>
    <w:rsid w:val="008D66F0"/>
    <w:rsid w:val="008E08D8"/>
    <w:rsid w:val="00911B73"/>
    <w:rsid w:val="0092433A"/>
    <w:rsid w:val="00957F71"/>
    <w:rsid w:val="00982F5B"/>
    <w:rsid w:val="00992802"/>
    <w:rsid w:val="00994C9F"/>
    <w:rsid w:val="009D16FD"/>
    <w:rsid w:val="00A07CDA"/>
    <w:rsid w:val="00A573C2"/>
    <w:rsid w:val="00A638FE"/>
    <w:rsid w:val="00AA01A9"/>
    <w:rsid w:val="00AA2915"/>
    <w:rsid w:val="00AA2997"/>
    <w:rsid w:val="00AA5105"/>
    <w:rsid w:val="00AC5409"/>
    <w:rsid w:val="00AD589A"/>
    <w:rsid w:val="00AE191D"/>
    <w:rsid w:val="00AE6FA7"/>
    <w:rsid w:val="00B00F46"/>
    <w:rsid w:val="00B05C66"/>
    <w:rsid w:val="00B24BC6"/>
    <w:rsid w:val="00B314DD"/>
    <w:rsid w:val="00B60F39"/>
    <w:rsid w:val="00B87CB2"/>
    <w:rsid w:val="00BC537C"/>
    <w:rsid w:val="00BD035D"/>
    <w:rsid w:val="00C10C0D"/>
    <w:rsid w:val="00C11E64"/>
    <w:rsid w:val="00C179A3"/>
    <w:rsid w:val="00C3214A"/>
    <w:rsid w:val="00C36F80"/>
    <w:rsid w:val="00C54308"/>
    <w:rsid w:val="00C57ECF"/>
    <w:rsid w:val="00C653A2"/>
    <w:rsid w:val="00CA2AB8"/>
    <w:rsid w:val="00CB0FB9"/>
    <w:rsid w:val="00CB5417"/>
    <w:rsid w:val="00CE23DA"/>
    <w:rsid w:val="00CE24DF"/>
    <w:rsid w:val="00CF238F"/>
    <w:rsid w:val="00D02EC5"/>
    <w:rsid w:val="00D107BC"/>
    <w:rsid w:val="00D13B9C"/>
    <w:rsid w:val="00D31C67"/>
    <w:rsid w:val="00D93D5D"/>
    <w:rsid w:val="00DA5937"/>
    <w:rsid w:val="00DD6449"/>
    <w:rsid w:val="00DD6C82"/>
    <w:rsid w:val="00DE3EC5"/>
    <w:rsid w:val="00DE44EA"/>
    <w:rsid w:val="00E049A9"/>
    <w:rsid w:val="00E1235B"/>
    <w:rsid w:val="00E67065"/>
    <w:rsid w:val="00E907B9"/>
    <w:rsid w:val="00EA6395"/>
    <w:rsid w:val="00EB56D1"/>
    <w:rsid w:val="00ED388D"/>
    <w:rsid w:val="00F03DE0"/>
    <w:rsid w:val="00F2794C"/>
    <w:rsid w:val="00F511D4"/>
    <w:rsid w:val="00F61AFD"/>
    <w:rsid w:val="00F74809"/>
    <w:rsid w:val="00F7600A"/>
    <w:rsid w:val="00FA55DE"/>
    <w:rsid w:val="00FD18D0"/>
    <w:rsid w:val="01FB009F"/>
    <w:rsid w:val="0E6B1B96"/>
    <w:rsid w:val="1E711A38"/>
    <w:rsid w:val="1F763540"/>
    <w:rsid w:val="381B1A3D"/>
    <w:rsid w:val="3B8E456E"/>
    <w:rsid w:val="4C5708E3"/>
    <w:rsid w:val="53106958"/>
    <w:rsid w:val="548017AA"/>
    <w:rsid w:val="5DBF1B1C"/>
    <w:rsid w:val="628621CF"/>
    <w:rsid w:val="64A72949"/>
    <w:rsid w:val="68643500"/>
    <w:rsid w:val="6BDE7772"/>
    <w:rsid w:val="718976D4"/>
    <w:rsid w:val="749E5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5:chartTrackingRefBased/>
  <w15:docId w15:val="{5A52248E-F54F-43E2-9CF4-6FE40A40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line="276" w:lineRule="auto"/>
    </w:pPr>
    <w:rPr>
      <w:sz w:val="22"/>
      <w:szCs w:val="22"/>
      <w:lang w:eastAsia="en-US" w:bidi="en-US"/>
    </w:rPr>
  </w:style>
  <w:style w:type="paragraph" w:styleId="1">
    <w:name w:val="heading 1"/>
    <w:basedOn w:val="a"/>
    <w:next w:val="a"/>
    <w:link w:val="1Char"/>
    <w:qFormat/>
    <w:pPr>
      <w:keepNext/>
      <w:keepLines/>
      <w:spacing w:before="480" w:after="0"/>
      <w:outlineLvl w:val="0"/>
    </w:pPr>
    <w:rPr>
      <w:rFonts w:ascii="Cambria" w:hAnsi="Cambria"/>
      <w:b/>
      <w:bCs/>
      <w:color w:val="365F91"/>
      <w:sz w:val="28"/>
      <w:szCs w:val="28"/>
      <w:lang w:val="x-none" w:eastAsia="x-none" w:bidi="ar-SA"/>
    </w:rPr>
  </w:style>
  <w:style w:type="paragraph" w:styleId="2">
    <w:name w:val="heading 2"/>
    <w:basedOn w:val="a"/>
    <w:next w:val="a"/>
    <w:link w:val="2Char"/>
    <w:qFormat/>
    <w:pPr>
      <w:keepNext/>
      <w:keepLines/>
      <w:spacing w:before="200" w:after="0"/>
      <w:outlineLvl w:val="1"/>
    </w:pPr>
    <w:rPr>
      <w:rFonts w:ascii="Cambria" w:hAnsi="Cambria"/>
      <w:b/>
      <w:bCs/>
      <w:color w:val="4F81BD"/>
      <w:sz w:val="26"/>
      <w:szCs w:val="26"/>
      <w:lang w:val="x-none" w:eastAsia="x-none" w:bidi="ar-SA"/>
    </w:rPr>
  </w:style>
  <w:style w:type="paragraph" w:styleId="3">
    <w:name w:val="heading 3"/>
    <w:basedOn w:val="a"/>
    <w:next w:val="a"/>
    <w:link w:val="3Char"/>
    <w:qFormat/>
    <w:pPr>
      <w:keepNext/>
      <w:keepLines/>
      <w:spacing w:before="200" w:after="0"/>
      <w:outlineLvl w:val="2"/>
    </w:pPr>
    <w:rPr>
      <w:rFonts w:ascii="Cambria" w:hAnsi="Cambria"/>
      <w:b/>
      <w:bCs/>
      <w:color w:val="4F81BD"/>
      <w:sz w:val="20"/>
      <w:szCs w:val="20"/>
      <w:lang w:val="x-none" w:eastAsia="x-none" w:bidi="ar-SA"/>
    </w:rPr>
  </w:style>
  <w:style w:type="paragraph" w:styleId="4">
    <w:name w:val="heading 4"/>
    <w:basedOn w:val="a"/>
    <w:next w:val="a"/>
    <w:link w:val="4Char"/>
    <w:qFormat/>
    <w:pPr>
      <w:keepNext/>
      <w:keepLines/>
      <w:spacing w:before="200" w:after="0"/>
      <w:outlineLvl w:val="3"/>
    </w:pPr>
    <w:rPr>
      <w:rFonts w:ascii="Cambria" w:hAnsi="Cambria"/>
      <w:b/>
      <w:bCs/>
      <w:i/>
      <w:iCs/>
      <w:color w:val="4F81BD"/>
      <w:sz w:val="20"/>
      <w:szCs w:val="20"/>
      <w:lang w:val="x-none" w:eastAsia="x-none" w:bidi="ar-SA"/>
    </w:rPr>
  </w:style>
  <w:style w:type="paragraph" w:styleId="5">
    <w:name w:val="heading 5"/>
    <w:basedOn w:val="a"/>
    <w:next w:val="a"/>
    <w:link w:val="5Char"/>
    <w:qFormat/>
    <w:pPr>
      <w:keepNext/>
      <w:keepLines/>
      <w:spacing w:before="200" w:after="0"/>
      <w:outlineLvl w:val="4"/>
    </w:pPr>
    <w:rPr>
      <w:rFonts w:ascii="Cambria" w:hAnsi="Cambria"/>
      <w:color w:val="243F60"/>
      <w:sz w:val="20"/>
      <w:szCs w:val="20"/>
      <w:lang w:val="x-none" w:eastAsia="x-none" w:bidi="ar-SA"/>
    </w:rPr>
  </w:style>
  <w:style w:type="paragraph" w:styleId="6">
    <w:name w:val="heading 6"/>
    <w:basedOn w:val="a"/>
    <w:next w:val="a"/>
    <w:link w:val="6Char"/>
    <w:qFormat/>
    <w:pPr>
      <w:keepNext/>
      <w:keepLines/>
      <w:spacing w:before="200" w:after="0"/>
      <w:outlineLvl w:val="5"/>
    </w:pPr>
    <w:rPr>
      <w:rFonts w:ascii="Cambria" w:hAnsi="Cambria"/>
      <w:i/>
      <w:iCs/>
      <w:color w:val="243F60"/>
      <w:sz w:val="20"/>
      <w:szCs w:val="20"/>
      <w:lang w:val="x-none" w:eastAsia="x-none" w:bidi="ar-SA"/>
    </w:rPr>
  </w:style>
  <w:style w:type="paragraph" w:styleId="7">
    <w:name w:val="heading 7"/>
    <w:basedOn w:val="a"/>
    <w:next w:val="a"/>
    <w:link w:val="7Char"/>
    <w:qFormat/>
    <w:pPr>
      <w:keepNext/>
      <w:keepLines/>
      <w:spacing w:before="200" w:after="0"/>
      <w:outlineLvl w:val="6"/>
    </w:pPr>
    <w:rPr>
      <w:rFonts w:ascii="Cambria" w:hAnsi="Cambria"/>
      <w:i/>
      <w:iCs/>
      <w:color w:val="404040"/>
      <w:sz w:val="20"/>
      <w:szCs w:val="20"/>
      <w:lang w:val="x-none" w:eastAsia="x-none" w:bidi="ar-SA"/>
    </w:rPr>
  </w:style>
  <w:style w:type="paragraph" w:styleId="8">
    <w:name w:val="heading 8"/>
    <w:basedOn w:val="a"/>
    <w:next w:val="a"/>
    <w:link w:val="8Char"/>
    <w:qFormat/>
    <w:pPr>
      <w:keepNext/>
      <w:keepLines/>
      <w:spacing w:before="200" w:after="0"/>
      <w:outlineLvl w:val="7"/>
    </w:pPr>
    <w:rPr>
      <w:rFonts w:ascii="Cambria" w:hAnsi="Cambria"/>
      <w:color w:val="4F81BD"/>
      <w:sz w:val="20"/>
      <w:szCs w:val="20"/>
      <w:lang w:val="x-none" w:eastAsia="x-none" w:bidi="ar-SA"/>
    </w:rPr>
  </w:style>
  <w:style w:type="paragraph" w:styleId="9">
    <w:name w:val="heading 9"/>
    <w:basedOn w:val="a"/>
    <w:next w:val="a"/>
    <w:link w:val="9Char"/>
    <w:qFormat/>
    <w:pPr>
      <w:keepNext/>
      <w:keepLines/>
      <w:spacing w:before="200" w:after="0"/>
      <w:outlineLvl w:val="8"/>
    </w:pPr>
    <w:rPr>
      <w:rFonts w:ascii="Cambria" w:hAnsi="Cambria"/>
      <w:i/>
      <w:iCs/>
      <w:color w:val="404040"/>
      <w:sz w:val="20"/>
      <w:szCs w:val="20"/>
      <w:lang w:val="x-none" w:eastAsia="x-none" w:bidi="ar-SA"/>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rPr>
      <w:rFonts w:ascii="Cambria" w:eastAsia="宋体" w:hAnsi="Cambria" w:cs="Times New Roman"/>
      <w:b/>
      <w:bCs/>
      <w:color w:val="4F81BD"/>
      <w:sz w:val="26"/>
      <w:szCs w:val="26"/>
    </w:rPr>
  </w:style>
  <w:style w:type="character" w:customStyle="1" w:styleId="9Char">
    <w:name w:val="标题 9 Char"/>
    <w:link w:val="9"/>
    <w:rPr>
      <w:rFonts w:ascii="Cambria" w:eastAsia="宋体" w:hAnsi="Cambria" w:cs="Times New Roman"/>
      <w:i/>
      <w:iCs/>
      <w:color w:val="404040"/>
      <w:sz w:val="20"/>
      <w:szCs w:val="20"/>
    </w:rPr>
  </w:style>
  <w:style w:type="character" w:styleId="a3">
    <w:name w:val="Intense Reference"/>
    <w:qFormat/>
    <w:rPr>
      <w:b/>
      <w:bCs/>
      <w:smallCaps/>
      <w:color w:val="C0504D"/>
      <w:spacing w:val="5"/>
      <w:u w:val="single"/>
    </w:rPr>
  </w:style>
  <w:style w:type="character" w:customStyle="1" w:styleId="3Char">
    <w:name w:val="标题 3 Char"/>
    <w:link w:val="3"/>
    <w:rPr>
      <w:rFonts w:ascii="Cambria" w:eastAsia="宋体" w:hAnsi="Cambria" w:cs="Times New Roman"/>
      <w:b/>
      <w:bCs/>
      <w:color w:val="4F81BD"/>
    </w:rPr>
  </w:style>
  <w:style w:type="character" w:customStyle="1" w:styleId="4Char">
    <w:name w:val="标题 4 Char"/>
    <w:link w:val="4"/>
    <w:rPr>
      <w:rFonts w:ascii="Cambria" w:eastAsia="宋体" w:hAnsi="Cambria" w:cs="Times New Roman"/>
      <w:b/>
      <w:bCs/>
      <w:i/>
      <w:iCs/>
      <w:color w:val="4F81BD"/>
    </w:rPr>
  </w:style>
  <w:style w:type="character" w:customStyle="1" w:styleId="6Char">
    <w:name w:val="标题 6 Char"/>
    <w:link w:val="6"/>
    <w:rPr>
      <w:rFonts w:ascii="Cambria" w:eastAsia="宋体" w:hAnsi="Cambria" w:cs="Times New Roman"/>
      <w:i/>
      <w:iCs/>
      <w:color w:val="243F60"/>
    </w:rPr>
  </w:style>
  <w:style w:type="character" w:styleId="a4">
    <w:name w:val="Intense Emphasis"/>
    <w:qFormat/>
    <w:rPr>
      <w:b/>
      <w:bCs/>
      <w:i/>
      <w:iCs/>
      <w:color w:val="4F81BD"/>
    </w:rPr>
  </w:style>
  <w:style w:type="character" w:styleId="a5">
    <w:name w:val="Subtle Reference"/>
    <w:qFormat/>
    <w:rPr>
      <w:smallCaps/>
      <w:color w:val="C0504D"/>
      <w:u w:val="single"/>
    </w:rPr>
  </w:style>
  <w:style w:type="character" w:styleId="a6">
    <w:name w:val="Book Title"/>
    <w:qFormat/>
    <w:rPr>
      <w:b/>
      <w:bCs/>
      <w:smallCaps/>
      <w:spacing w:val="5"/>
    </w:rPr>
  </w:style>
  <w:style w:type="character" w:customStyle="1" w:styleId="Char">
    <w:name w:val="明显引用 Char"/>
    <w:link w:val="a7"/>
    <w:rPr>
      <w:b/>
      <w:bCs/>
      <w:i/>
      <w:iCs/>
      <w:color w:val="4F81BD"/>
    </w:rPr>
  </w:style>
  <w:style w:type="character" w:customStyle="1" w:styleId="Char0">
    <w:name w:val="标题 Char"/>
    <w:link w:val="a8"/>
    <w:rPr>
      <w:rFonts w:ascii="Cambria" w:eastAsia="宋体" w:hAnsi="Cambria" w:cs="Times New Roman"/>
      <w:color w:val="17365D"/>
      <w:spacing w:val="5"/>
      <w:kern w:val="28"/>
      <w:sz w:val="52"/>
      <w:szCs w:val="52"/>
    </w:rPr>
  </w:style>
  <w:style w:type="character" w:styleId="a9">
    <w:name w:val="Strong"/>
    <w:qFormat/>
    <w:rPr>
      <w:b/>
      <w:bCs/>
    </w:rPr>
  </w:style>
  <w:style w:type="character" w:styleId="aa">
    <w:name w:val="Subtle Emphasis"/>
    <w:qFormat/>
    <w:rPr>
      <w:i/>
      <w:iCs/>
      <w:color w:val="808080"/>
    </w:rPr>
  </w:style>
  <w:style w:type="character" w:customStyle="1" w:styleId="Char1">
    <w:name w:val="文档结构图 Char"/>
    <w:link w:val="ab"/>
    <w:rPr>
      <w:rFonts w:ascii="宋体"/>
      <w:sz w:val="18"/>
      <w:szCs w:val="18"/>
      <w:lang w:eastAsia="en-US" w:bidi="en-US"/>
    </w:rPr>
  </w:style>
  <w:style w:type="character" w:styleId="ac">
    <w:name w:val="page number"/>
    <w:basedOn w:val="a0"/>
  </w:style>
  <w:style w:type="character" w:customStyle="1" w:styleId="8Char">
    <w:name w:val="标题 8 Char"/>
    <w:link w:val="8"/>
    <w:rPr>
      <w:rFonts w:ascii="Cambria" w:eastAsia="宋体" w:hAnsi="Cambria" w:cs="Times New Roman"/>
      <w:color w:val="4F81BD"/>
      <w:sz w:val="20"/>
      <w:szCs w:val="20"/>
    </w:rPr>
  </w:style>
  <w:style w:type="character" w:customStyle="1" w:styleId="Char2">
    <w:name w:val="副标题 Char"/>
    <w:link w:val="ad"/>
    <w:rPr>
      <w:rFonts w:ascii="Cambria" w:eastAsia="宋体" w:hAnsi="Cambria" w:cs="Times New Roman"/>
      <w:i/>
      <w:iCs/>
      <w:color w:val="4F81BD"/>
      <w:spacing w:val="15"/>
      <w:sz w:val="24"/>
      <w:szCs w:val="24"/>
    </w:rPr>
  </w:style>
  <w:style w:type="character" w:customStyle="1" w:styleId="Char3">
    <w:name w:val="引用 Char"/>
    <w:link w:val="ae"/>
    <w:rPr>
      <w:i/>
      <w:iCs/>
      <w:color w:val="000000"/>
    </w:rPr>
  </w:style>
  <w:style w:type="character" w:customStyle="1" w:styleId="7Char">
    <w:name w:val="标题 7 Char"/>
    <w:link w:val="7"/>
    <w:rPr>
      <w:rFonts w:ascii="Cambria" w:eastAsia="宋体" w:hAnsi="Cambria" w:cs="Times New Roman"/>
      <w:i/>
      <w:iCs/>
      <w:color w:val="404040"/>
    </w:rPr>
  </w:style>
  <w:style w:type="character" w:styleId="af">
    <w:name w:val="Emphasis"/>
    <w:qFormat/>
    <w:rPr>
      <w:i/>
      <w:iCs/>
    </w:rPr>
  </w:style>
  <w:style w:type="character" w:customStyle="1" w:styleId="5Char">
    <w:name w:val="标题 5 Char"/>
    <w:link w:val="5"/>
    <w:rPr>
      <w:rFonts w:ascii="Cambria" w:eastAsia="宋体" w:hAnsi="Cambria" w:cs="Times New Roman"/>
      <w:color w:val="243F60"/>
    </w:rPr>
  </w:style>
  <w:style w:type="character" w:customStyle="1" w:styleId="1Char">
    <w:name w:val="标题 1 Char"/>
    <w:link w:val="1"/>
    <w:rPr>
      <w:rFonts w:ascii="Cambria" w:eastAsia="宋体" w:hAnsi="Cambria" w:cs="Times New Roman"/>
      <w:b/>
      <w:bCs/>
      <w:color w:val="365F91"/>
      <w:sz w:val="28"/>
      <w:szCs w:val="28"/>
    </w:rPr>
  </w:style>
  <w:style w:type="paragraph" w:styleId="af0">
    <w:name w:val="caption"/>
    <w:basedOn w:val="a"/>
    <w:next w:val="a"/>
    <w:qFormat/>
    <w:pPr>
      <w:spacing w:line="240" w:lineRule="auto"/>
    </w:pPr>
    <w:rPr>
      <w:b/>
      <w:bCs/>
      <w:color w:val="4F81BD"/>
      <w:sz w:val="18"/>
      <w:szCs w:val="18"/>
    </w:rPr>
  </w:style>
  <w:style w:type="paragraph" w:styleId="ab">
    <w:name w:val="Document Map"/>
    <w:basedOn w:val="a"/>
    <w:link w:val="Char1"/>
    <w:rPr>
      <w:rFonts w:ascii="宋体"/>
      <w:sz w:val="18"/>
      <w:szCs w:val="18"/>
      <w:lang w:val="x-none"/>
    </w:rPr>
  </w:style>
  <w:style w:type="paragraph" w:styleId="af1">
    <w:name w:val="列出段落"/>
    <w:basedOn w:val="a"/>
    <w:qFormat/>
    <w:pPr>
      <w:ind w:left="720"/>
      <w:contextualSpacing/>
    </w:pPr>
  </w:style>
  <w:style w:type="paragraph" w:styleId="af2">
    <w:name w:val="footer"/>
    <w:basedOn w:val="a"/>
    <w:pPr>
      <w:tabs>
        <w:tab w:val="center" w:pos="4153"/>
        <w:tab w:val="right" w:pos="8306"/>
      </w:tabs>
      <w:snapToGrid w:val="0"/>
    </w:pPr>
    <w:rPr>
      <w:sz w:val="18"/>
      <w:szCs w:val="18"/>
    </w:rPr>
  </w:style>
  <w:style w:type="paragraph" w:styleId="af3">
    <w:name w:val="header"/>
    <w:basedOn w:val="a"/>
    <w:pPr>
      <w:pBdr>
        <w:bottom w:val="single" w:sz="6" w:space="1" w:color="auto"/>
      </w:pBdr>
      <w:tabs>
        <w:tab w:val="center" w:pos="4153"/>
        <w:tab w:val="right" w:pos="8306"/>
      </w:tabs>
      <w:snapToGrid w:val="0"/>
      <w:jc w:val="center"/>
    </w:pPr>
    <w:rPr>
      <w:sz w:val="18"/>
      <w:szCs w:val="18"/>
    </w:rPr>
  </w:style>
  <w:style w:type="paragraph" w:styleId="ae">
    <w:name w:val="Quote"/>
    <w:basedOn w:val="a"/>
    <w:next w:val="a"/>
    <w:link w:val="Char3"/>
    <w:qFormat/>
    <w:rPr>
      <w:i/>
      <w:iCs/>
      <w:color w:val="000000"/>
      <w:sz w:val="20"/>
      <w:szCs w:val="20"/>
      <w:lang w:val="x-none" w:eastAsia="x-none" w:bidi="ar-SA"/>
    </w:rPr>
  </w:style>
  <w:style w:type="paragraph" w:styleId="af4">
    <w:name w:val="No Spacing"/>
    <w:qFormat/>
    <w:rPr>
      <w:sz w:val="22"/>
      <w:szCs w:val="22"/>
      <w:lang w:eastAsia="en-US" w:bidi="en-US"/>
    </w:rPr>
  </w:style>
  <w:style w:type="paragraph" w:styleId="ad">
    <w:name w:val="Subtitle"/>
    <w:basedOn w:val="a"/>
    <w:next w:val="a"/>
    <w:link w:val="Char2"/>
    <w:qFormat/>
    <w:rPr>
      <w:rFonts w:ascii="Cambria" w:hAnsi="Cambria"/>
      <w:i/>
      <w:iCs/>
      <w:color w:val="4F81BD"/>
      <w:spacing w:val="15"/>
      <w:sz w:val="24"/>
      <w:szCs w:val="24"/>
      <w:lang w:val="x-none" w:eastAsia="x-none" w:bidi="ar-SA"/>
    </w:rPr>
  </w:style>
  <w:style w:type="paragraph" w:styleId="a8">
    <w:name w:val="Title"/>
    <w:basedOn w:val="a"/>
    <w:next w:val="a"/>
    <w:link w:val="Char0"/>
    <w:qFormat/>
    <w:pPr>
      <w:pBdr>
        <w:bottom w:val="single" w:sz="8" w:space="4" w:color="4F81BD"/>
      </w:pBdr>
      <w:spacing w:after="300" w:line="240" w:lineRule="auto"/>
      <w:contextualSpacing/>
    </w:pPr>
    <w:rPr>
      <w:rFonts w:ascii="Cambria" w:hAnsi="Cambria"/>
      <w:color w:val="17365D"/>
      <w:spacing w:val="5"/>
      <w:kern w:val="28"/>
      <w:sz w:val="52"/>
      <w:szCs w:val="52"/>
      <w:lang w:val="x-none" w:eastAsia="x-none" w:bidi="ar-SA"/>
    </w:rPr>
  </w:style>
  <w:style w:type="paragraph" w:styleId="af5">
    <w:name w:val="Normal (Web)"/>
    <w:basedOn w:val="a"/>
    <w:pPr>
      <w:spacing w:before="100" w:beforeAutospacing="1" w:after="100" w:afterAutospacing="1"/>
    </w:pPr>
    <w:rPr>
      <w:rFonts w:ascii="宋体" w:hAnsi="宋体"/>
      <w:sz w:val="24"/>
    </w:rPr>
  </w:style>
  <w:style w:type="paragraph" w:styleId="TOC">
    <w:name w:val="TOC Heading"/>
    <w:basedOn w:val="1"/>
    <w:next w:val="a"/>
    <w:qFormat/>
    <w:pPr>
      <w:outlineLvl w:val="9"/>
    </w:pPr>
  </w:style>
  <w:style w:type="paragraph" w:styleId="a7">
    <w:name w:val="Intense Quote"/>
    <w:basedOn w:val="a"/>
    <w:next w:val="a"/>
    <w:link w:val="Char"/>
    <w:qFormat/>
    <w:pPr>
      <w:pBdr>
        <w:bottom w:val="single" w:sz="4" w:space="4" w:color="4F81BD"/>
      </w:pBdr>
      <w:spacing w:before="200" w:after="280"/>
      <w:ind w:left="936" w:right="936"/>
    </w:pPr>
    <w:rPr>
      <w:b/>
      <w:bCs/>
      <w:i/>
      <w:iCs/>
      <w:color w:val="4F81BD"/>
      <w:sz w:val="20"/>
      <w:szCs w:val="20"/>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2776</Characters>
  <Application>Microsoft Office Word</Application>
  <DocSecurity>4</DocSecurity>
  <PresentationFormat/>
  <Lines>23</Lines>
  <Paragraphs>6</Paragraphs>
  <Slides>0</Slides>
  <Notes>0</Notes>
  <HiddenSlides>0</HiddenSlides>
  <MMClips>0</MMClips>
  <ScaleCrop>false</ScaleCrop>
  <Manager/>
  <Company>chinasource</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网站建设及网站维护合同 </dc:title>
  <dc:subject/>
  <dc:creator>xjh</dc:creator>
  <cp:keywords/>
  <dc:description/>
  <cp:lastModifiedBy>Administrator</cp:lastModifiedBy>
  <cp:revision>2</cp:revision>
  <cp:lastPrinted>2016-05-25T06:53:00Z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